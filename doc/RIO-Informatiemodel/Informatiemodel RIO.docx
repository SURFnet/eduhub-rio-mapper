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P="00790968" w:rsidR="00084EA8" w:rsidRDefault="00084EA8">
      <w:pPr>
        <w:rPr>
          <w:lang w:val="de-DE"/>
        </w:rPr>
      </w:pPr>
    </w:p>
    <w:p w:rsidP="00790968" w:rsidR="005323D6" w:rsidRDefault="005323D6">
      <w:pPr>
        <w:rPr>
          <w:lang w:val="de-DE"/>
        </w:rPr>
      </w:pPr>
    </w:p>
    <w:p w:rsidP="00790968" w:rsidR="00084EA8" w:rsidRDefault="00084EA8" w:rsidRPr="00F41D06">
      <w:pPr>
        <w:rPr>
          <w:szCs w:val="18"/>
          <w:lang w:val="de-DE"/>
        </w:rPr>
      </w:pPr>
    </w:p>
    <w:p w:rsidP="00514536" w:rsidR="00195180" w:rsidRDefault="00700824">
      <w:pPr>
        <w:ind w:left="3969"/>
        <w:rPr>
          <w:rFonts w:ascii="Tahoma" w:cs="Tahoma" w:hAnsi="Tahoma"/>
          <w:noProof/>
          <w:color w:val="008000"/>
          <w:sz w:val="24"/>
          <w:szCs w:val="24"/>
        </w:rPr>
      </w:pPr>
      <w:bookmarkStart w:id="0" w:name="_Toc233600412"/>
      <w:r>
        <w:rPr>
          <w:rFonts w:ascii="Tahoma" w:cs="Tahoma" w:hAnsi="Tahoma"/>
          <w:noProof/>
          <w:color w:val="008000"/>
          <w:sz w:val="24"/>
          <w:szCs w:val="24"/>
        </w:rPr>
        <w:drawing>
          <wp:inline distB="0" distL="0" distR="0" distT="0">
            <wp:extent cx="3105150" cy="1276350"/>
            <wp:effectExtent b="0" l="0" r="0" t="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rrowheads="1" noChangeAspect="1"/>
                    </pic:cNvPicPr>
                  </pic:nvPicPr>
                  <pic:blipFill>
                    <a:blip r:embed="rId8">
                      <a:extLst>
                        <a:ext uri="{28A0092B-C50C-407E-A947-70E740481C1C}">
                          <a14:useLocalDpi xmlns:a14="http://schemas.microsoft.com/office/drawing/2010/main" val="0"/>
                        </a:ext>
                      </a:extLst>
                    </a:blip>
                    <a:srcRect t="929"/>
                    <a:stretch>
                      <a:fillRect/>
                    </a:stretch>
                  </pic:blipFill>
                  <pic:spPr bwMode="auto">
                    <a:xfrm>
                      <a:off x="0" y="0"/>
                      <a:ext cx="3105150" cy="1276350"/>
                    </a:xfrm>
                    <a:prstGeom prst="rect">
                      <a:avLst/>
                    </a:prstGeom>
                    <a:noFill/>
                    <a:ln>
                      <a:noFill/>
                    </a:ln>
                  </pic:spPr>
                </pic:pic>
              </a:graphicData>
            </a:graphic>
          </wp:inline>
        </w:drawing>
      </w:r>
      <w:bookmarkEnd w:id="0"/>
    </w:p>
    <w:p w:rsidP="00514536" w:rsidR="003900F6" w:rsidRDefault="003900F6" w:rsidRPr="00514536">
      <w:pPr>
        <w:ind w:left="3969"/>
        <w:rPr>
          <w:rStyle w:val="Paginanummer"/>
          <w:szCs w:val="18"/>
          <w:lang w:val="de-DE"/>
        </w:rPr>
      </w:pPr>
    </w:p>
    <w:p w:rsidP="00610857" w:rsidR="00195180" w:rsidRDefault="00195180" w:rsidRPr="00514536">
      <w:pPr>
        <w:rPr>
          <w:szCs w:val="18"/>
        </w:rPr>
      </w:pPr>
    </w:p>
    <w:p w:rsidP="00610857" w:rsidR="00195180" w:rsidRDefault="00195180" w:rsidRPr="00514536">
      <w:pPr>
        <w:rPr>
          <w:szCs w:val="18"/>
        </w:rPr>
      </w:pPr>
    </w:p>
    <w:p w:rsidP="00610857" w:rsidR="00195180" w:rsidRDefault="00195180" w:rsidRPr="00514536">
      <w:pPr>
        <w:rPr>
          <w:szCs w:val="18"/>
        </w:rPr>
      </w:pPr>
    </w:p>
    <w:p w:rsidP="00610857" w:rsidR="00195180" w:rsidRDefault="00195180" w:rsidRPr="00514536">
      <w:pPr>
        <w:rPr>
          <w:szCs w:val="18"/>
        </w:rPr>
      </w:pPr>
    </w:p>
    <w:p w:rsidP="00610857" w:rsidR="00195180" w:rsidRDefault="00195180">
      <w:pPr>
        <w:rPr>
          <w:szCs w:val="18"/>
        </w:rPr>
      </w:pPr>
    </w:p>
    <w:p w:rsidP="00610857" w:rsidR="009139B5" w:rsidRDefault="009139B5">
      <w:pPr>
        <w:rPr>
          <w:szCs w:val="18"/>
        </w:rPr>
      </w:pPr>
    </w:p>
    <w:p w:rsidP="00610857" w:rsidR="009139B5" w:rsidRDefault="009139B5">
      <w:pPr>
        <w:rPr>
          <w:szCs w:val="18"/>
        </w:rPr>
      </w:pPr>
    </w:p>
    <w:p w:rsidP="00610857" w:rsidR="009139B5" w:rsidRDefault="009139B5">
      <w:pPr>
        <w:rPr>
          <w:szCs w:val="18"/>
        </w:rPr>
      </w:pPr>
    </w:p>
    <w:p w:rsidP="00610857" w:rsidR="009139B5" w:rsidRDefault="009139B5" w:rsidRPr="00514536">
      <w:pPr>
        <w:rPr>
          <w:szCs w:val="18"/>
        </w:rPr>
      </w:pPr>
    </w:p>
    <w:p w:rsidP="00610857" w:rsidR="00195180" w:rsidRDefault="00195180" w:rsidRPr="003900F6">
      <w:pPr>
        <w:rPr>
          <w:rStyle w:val="OpmaakprofielTahoma20ptVetAangepastekleurRGB91"/>
          <w:sz w:val="32"/>
        </w:rPr>
      </w:pPr>
      <w:r w:rsidRPr="003900F6">
        <w:rPr>
          <w:rStyle w:val="OpmaakprofielTahoma20ptVetAangepastekleurRGB91"/>
          <w:sz w:val="32"/>
        </w:rPr>
        <w:t xml:space="preserve">Informatiemodel</w:t>
      </w:r>
    </w:p>
    <w:p w:rsidP="00610857" w:rsidR="00195180" w:rsidRDefault="00195180" w:rsidRPr="002C421B">
      <w:pPr>
        <w:rPr>
          <w:rStyle w:val="OpmaakprofielTahoma20ptVetAangepastekleurRGB91"/>
          <w:sz w:val="32"/>
          <w:szCs w:val="32"/>
        </w:rPr>
      </w:pPr>
      <w:r>
        <w:rPr>
          <w:rStyle w:val="OpmaakprofielTahoma20ptVetAangepastekleurRGB91"/>
          <w:sz w:val="32"/>
          <w:szCs w:val="32"/>
        </w:rPr>
        <w:t xml:space="preserve">DUO_Registratie Instellingen en Opleidingen (RIO)</w:t>
      </w:r>
      <w:r>
        <w:rPr>
          <w:rStyle w:val="OpmaakprofielTahoma20ptVetAangepastekleurRGB91"/>
          <w:sz w:val="32"/>
          <w:szCs w:val="32"/>
        </w:rPr>
        <w:t xml:space="preserve"> - </w:t>
      </w:r>
      <w:r w:rsidRPr="002C421B">
        <w:rPr>
          <w:rStyle w:val="OpmaakprofielTahoma20ptVetAangepastekleurRGB91"/>
          <w:sz w:val="32"/>
          <w:szCs w:val="32"/>
        </w:rPr>
        <w:t xml:space="preserve">4110</w:t>
      </w:r>
    </w:p>
    <w:p w:rsidP="00B820E7" w:rsidR="00B820E7" w:rsidRDefault="00B820E7" w:rsidRPr="0051121C">
      <w:pPr>
        <w:rPr>
          <w:sz w:val="40"/>
          <w:szCs w:val="40"/>
        </w:rPr>
      </w:pPr>
    </w:p>
    <w:p w:rsidP="001A2141" w:rsidR="00B820E7" w:rsidRDefault="00B820E7">
      <w:pPr>
        <w:tabs>
          <w:tab w:pos="1418" w:val="left"/>
        </w:tabs>
        <w:rPr>
          <w:b/>
          <w:bCs/>
          <w:szCs w:val="18"/>
        </w:rPr>
      </w:pPr>
    </w:p>
    <w:p w:rsidP="001A2141" w:rsidR="00195180" w:rsidRDefault="00195180" w:rsidRPr="0049685A">
      <w:pPr>
        <w:tabs>
          <w:tab w:pos="1418" w:val="left"/>
        </w:tabs>
        <w:rPr>
          <w:b/>
          <w:szCs w:val="18"/>
          <w:lang w:val="de-DE"/>
        </w:rPr>
      </w:pPr>
      <w:r w:rsidRPr="00514536">
        <w:rPr>
          <w:b/>
          <w:bCs/>
          <w:szCs w:val="18"/>
        </w:rPr>
        <w:t xml:space="preserve">Versie</w:t>
      </w:r>
      <w:r w:rsidRPr="00514536">
        <w:rPr>
          <w:b/>
          <w:szCs w:val="18"/>
        </w:rPr>
        <w:t xml:space="preserve">:</w:t>
      </w:r>
      <w:r w:rsidRPr="00514536">
        <w:rPr>
          <w:b/>
          <w:szCs w:val="18"/>
        </w:rPr>
        <w:tab/>
      </w:r>
      <w:r>
        <w:rPr>
          <w:b/>
          <w:szCs w:val="18"/>
          <w:lang w:val="de-DE"/>
        </w:rPr>
        <w:t xml:space="preserve">1.99</w:t>
      </w:r>
    </w:p>
    <w:p w:rsidP="001A2141" w:rsidR="00195180" w:rsidRDefault="00195180" w:rsidRPr="0049685A">
      <w:pPr>
        <w:tabs>
          <w:tab w:pos="1418" w:val="left"/>
        </w:tabs>
        <w:rPr>
          <w:b/>
          <w:szCs w:val="18"/>
          <w:lang w:val="de-DE"/>
        </w:rPr>
      </w:pPr>
      <w:r w:rsidRPr="00514536">
        <w:rPr>
          <w:b/>
          <w:bCs/>
          <w:szCs w:val="18"/>
          <w:lang w:val="de-DE"/>
        </w:rPr>
        <w:t xml:space="preserve">Datum</w:t>
      </w:r>
      <w:r w:rsidRPr="00514536">
        <w:rPr>
          <w:b/>
          <w:szCs w:val="18"/>
          <w:lang w:val="de-DE"/>
        </w:rPr>
        <w:t xml:space="preserve">: </w:t>
      </w:r>
      <w:r w:rsidRPr="00514536">
        <w:rPr>
          <w:b/>
          <w:szCs w:val="18"/>
          <w:lang w:val="de-DE"/>
        </w:rPr>
        <w:tab/>
      </w:r>
      <w:r>
        <w:rPr>
          <w:b/>
          <w:szCs w:val="18"/>
          <w:lang w:val="de-DE"/>
        </w:rPr>
        <w:t xml:space="preserve">23-6-21</w:t>
      </w:r>
    </w:p>
    <w:p w:rsidP="001A2141" w:rsidR="00195180" w:rsidRDefault="00195180" w:rsidRPr="0049685A">
      <w:pPr>
        <w:tabs>
          <w:tab w:pos="1418" w:val="left"/>
        </w:tabs>
        <w:rPr>
          <w:b/>
          <w:szCs w:val="18"/>
          <w:lang w:val="de-DE"/>
        </w:rPr>
      </w:pPr>
      <w:r w:rsidRPr="00514536">
        <w:rPr>
          <w:b/>
          <w:bCs/>
          <w:szCs w:val="18"/>
        </w:rPr>
        <w:t xml:space="preserve">Status</w:t>
      </w:r>
      <w:r w:rsidRPr="00514536">
        <w:rPr>
          <w:b/>
          <w:szCs w:val="18"/>
        </w:rPr>
        <w:t xml:space="preserve">:</w:t>
      </w:r>
      <w:r w:rsidRPr="00514536">
        <w:rPr>
          <w:b/>
          <w:szCs w:val="18"/>
        </w:rPr>
        <w:tab/>
      </w:r>
      <w:r>
        <w:rPr>
          <w:b/>
          <w:szCs w:val="18"/>
          <w:lang w:val="de-DE"/>
        </w:rPr>
        <w:t xml:space="preserve">Concept</w:t>
      </w:r>
    </w:p>
    <w:p w:rsidP="001A2141" w:rsidR="00195180" w:rsidRDefault="00195180" w:rsidRPr="00514536">
      <w:pPr>
        <w:tabs>
          <w:tab w:pos="1418" w:val="left"/>
        </w:tabs>
        <w:rPr>
          <w:b/>
          <w:szCs w:val="18"/>
        </w:rPr>
      </w:pPr>
      <w:r w:rsidRPr="00514536">
        <w:rPr>
          <w:b/>
          <w:bCs/>
          <w:szCs w:val="18"/>
        </w:rPr>
        <w:t xml:space="preserve">Auteur</w:t>
      </w:r>
      <w:r w:rsidRPr="00514536">
        <w:rPr>
          <w:b/>
          <w:szCs w:val="18"/>
        </w:rPr>
        <w:t xml:space="preserve">:</w:t>
      </w:r>
      <w:r w:rsidRPr="00514536">
        <w:rPr>
          <w:b/>
          <w:szCs w:val="18"/>
        </w:rPr>
        <w:tab/>
      </w:r>
      <w:r>
        <w:rPr>
          <w:b/>
          <w:szCs w:val="18"/>
          <w:lang w:val="de-DE"/>
        </w:rPr>
        <w:t xml:space="preserve">Gido de Koff, Christiaan Hutteman,  Gerwin Meijer, Derk Jan Alberts, Gert-Jan Kattenwinkel</w:t>
      </w:r>
    </w:p>
    <w:p w:rsidP="00D908F5" w:rsidR="00195180" w:rsidRDefault="00195180" w:rsidRPr="00514536">
      <w:pPr>
        <w:rPr>
          <w:szCs w:val="18"/>
        </w:rPr>
      </w:pPr>
    </w:p>
    <w:p w:rsidP="002650E6" w:rsidR="00195180" w:rsidRDefault="00195180" w:rsidRPr="00514536">
      <w:pPr>
        <w:rPr>
          <w:rStyle w:val="Inhoudsopgave"/>
          <w:rFonts w:ascii="Verdana" w:hAnsi="Verdana"/>
          <w:sz w:val="18"/>
          <w:szCs w:val="18"/>
        </w:rPr>
        <w:sectPr w:rsidR="00195180" w:rsidRPr="00514536" w:rsidSect="00080B57">
          <w:footerReference r:id="rId9" w:type="default"/>
          <w:pgSz w:code="9" w:h="16838" w:w="11906"/>
          <w:pgMar w:bottom="1418" w:footer="709" w:gutter="0" w:header="709" w:left="1418" w:right="992" w:top="567"/>
          <w:cols w:space="708"/>
        </w:sectPr>
      </w:pPr>
    </w:p>
    <w:p w:rsidP="00514536" w:rsidR="00195180" w:rsidRDefault="00195180">
      <w:pPr>
        <w:rPr>
          <w:rStyle w:val="OpmaakprofielArial14ptVet"/>
        </w:rPr>
      </w:pPr>
      <w:r w:rsidRPr="0013450F">
        <w:rPr>
          <w:rStyle w:val="OpmaakprofielArial14ptVet"/>
        </w:rPr>
        <w:lastRenderedPageBreak/>
        <w:t xml:space="preserve">Inhoudsopgave</w:t>
      </w:r>
    </w:p>
    <w:p w:rsidP="00C66ED1" w:rsidR="00195180" w:rsidRDefault="00195180" w:rsidRPr="0013450F">
      <w:pPr>
        <w:rPr>
          <w:rStyle w:val="OpmaakprofielArial14ptVet"/>
        </w:rPr>
      </w:pPr>
      <w:r>
        <w:rPr>
          <w:rStyle w:val="OpmaakprofielArial14ptVet"/>
        </w:rPr>
        <w:fldChar w:fldCharType="begin"/>
      </w:r>
      <w:r>
        <w:rPr>
          <w:rStyle w:val="OpmaakprofielArial14ptVet"/>
        </w:rPr>
        <w:instrText xml:space="preserve"> TOC \o "1-3</w:instrText>
      </w:r>
      <w:r w:rsidRPr="0013450F">
        <w:rPr>
          <w:rStyle w:val="OpmaakprofielArial14ptVet"/>
        </w:rPr>
        <w:instrText xml:space="preserve">" </w:instrText>
      </w:r>
      <w:r>
        <w:rPr>
          <w:rStyle w:val="OpmaakprofielArial14ptVet"/>
        </w:rPr>
        <w:fldChar w:fldCharType="separate"/>
      </w:r>
    </w:p>
    <w:p w:rsidP="00C66ED1" w:rsidR="00195180" w:rsidRDefault="00195180">
      <w:pPr>
        <w:pStyle w:val="Inhopg2"/>
        <w:rPr>
          <w:sz w:val="24"/>
          <w:szCs w:val="24"/>
        </w:rPr>
      </w:pPr>
      <w:r>
        <w:t xml:space="preserve">Genereer de </w:t>
      </w:r>
      <w:r w:rsidRPr="005323AE">
        <w:rPr>
          <w:rFonts w:cs="Arial"/>
          <w:b/>
          <w:bCs/>
        </w:rPr>
        <w:t xml:space="preserve">inhoudsopgave</w:t>
      </w:r>
      <w:r>
        <w:t xml:space="preserve"> door hier te klikken en op F9 te drukken</w:t>
      </w:r>
    </w:p>
    <w:p w:rsidP="00C66ED1" w:rsidR="00195180" w:rsidRDefault="00195180">
      <w:r>
        <w:rPr>
          <w:rStyle w:val="OpmaakprofielArial14ptVet"/>
        </w:rPr>
        <w:fldChar w:fldCharType="end"/>
      </w:r>
    </w:p>
    <w:p w:rsidP="00D55D9E" w:rsidR="00195180" w:rsidRDefault="00195180" w:rsidRPr="00FF2CD7">
      <w:pPr>
        <w:pStyle w:val="Kop1"/>
        <w:rPr>
          <w:lang w:eastAsia="en-US"/>
        </w:rPr>
      </w:pPr>
      <w:r>
        <w:rPr>
          <w:lang w:eastAsia="en-US"/>
        </w:rPr>
        <w:lastRenderedPageBreak/>
        <w:t xml:space="preserve">Historie </w:t>
      </w:r>
    </w:p>
    <w:p w:rsidP="007F6060" w:rsidR="00195180" w:rsidRDefault="00195180">
      <w:pPr>
        <w:pStyle w:val="Kop2"/>
      </w:pPr>
      <w:bookmarkStart w:id="1" w:name="_Toc215797930"/>
      <w:bookmarkStart w:id="2" w:name="_Toc233600414"/>
      <w:r>
        <w:t xml:space="preserve">Wijzigingen</w:t>
      </w:r>
      <w:bookmarkEnd w:id="2"/>
      <w:bookmarkEnd w:id="1"/>
    </w:p>
    <w:p w:rsidP="00A5397A" w:rsidR="00195180" w:rsidRDefault="00195180">
      <w:pPr>
        <w:rPr>
          <w:rStyle w:val="Paginanummer"/>
          <w:szCs w:val="18"/>
        </w:rPr>
      </w:pPr>
      <w:r w:rsidRPr="005F21AD">
        <w:rPr>
          <w:rStyle w:val="Paginanummer"/>
          <w:szCs w:val="18"/>
        </w:rPr>
        <w:t xml:space="preserve">In verschillende sectoren wordt gewerkt aan de implementatie van RIO wat leidt tot een verdere verdieping per sector van het informatiemodel RIO. De markante wijzigingen zijn beschreven bij de informatiemodellen per sector.</w:t>
      </w:r>
    </w:p>
    <w:p w:rsidP="00A5397A" w:rsidR="00195180" w:rsidRDefault="00195180">
      <w:pPr>
        <w:rPr>
          <w:rStyle w:val="Paginanummer"/>
          <w:szCs w:val="18"/>
        </w:rPr>
      </w:pPr>
    </w:p>
    <w:p w:rsidP="00A5397A" w:rsidR="00195180" w:rsidRDefault="00195180">
      <w:pPr>
        <w:rPr>
          <w:rStyle w:val="Paginanummer"/>
          <w:szCs w:val="18"/>
        </w:rPr>
      </w:pPr>
      <w:r w:rsidRPr="005F21AD">
        <w:rPr>
          <w:rStyle w:val="Paginanummer"/>
          <w:szCs w:val="18"/>
        </w:rPr>
        <w:t>Achter sommige namen van entiteiten en attributen staat een * (sterretje) of een &amp; (ampersand). Het sterretje geeft aan de entiteit of het attribuut is opgenomen in het informatiemodel maar nog niet is gerealiseerd. De ampersand geeft aan dat de modellering van de entiteit of attribuut nog niet volledig is afgerond.</w:t>
      </w:r>
    </w:p>
    <w:p w:rsidP="00A5397A" w:rsidR="00195180" w:rsidRDefault="00195180">
      <w:pPr>
        <w:rPr>
          <w:rStyle w:val="Paginanummer"/>
          <w:szCs w:val="18"/>
        </w:rPr>
      </w:pPr>
    </w:p>
    <w:p w:rsidP="00A5397A" w:rsidR="00195180" w:rsidRDefault="00195180">
      <w:pPr>
        <w:rPr>
          <w:rStyle w:val="Paginanummer"/>
          <w:szCs w:val="18"/>
        </w:rPr>
      </w:pPr>
      <w:r w:rsidRPr="005F21AD">
        <w:rPr>
          <w:rStyle w:val="Paginanummer"/>
          <w:szCs w:val="18"/>
        </w:rPr>
        <w:t>De entiteiten worden in alfabetische volgorde beschreven.</w:t>
      </w:r>
    </w:p>
    <w:p w:rsidP="007F6060" w:rsidR="00195180" w:rsidRDefault="00195180">
      <w:pPr>
        <w:pStyle w:val="Kop2"/>
      </w:pPr>
      <w:r>
        <w:t xml:space="preserve">Ontwerpbeslissingen</w:t>
      </w:r>
    </w:p>
    <w:p>
      <w:pPr>
        <w:pStyle w:val="mr_style"/>
        <w:numPr>
          <w:ilvl w:val="0"/>
          <w:numId w:val="3"/>
        </w:numPr>
      </w:pPr>
      <w:r>
        <w:rPr/>
        <w:t xml:space="preserve">In het HO kennen we geen opleidingsfase (zoals propedeuse). Een propedeutische fase heeft dezelfde ISAT code als de volledige opleiding en wordt dus 1x geregistreerd.</w:t>
      </w:r>
    </w:p>
    <w:p>
      <w:pPr>
        <w:pStyle w:val="mr_style"/>
        <w:numPr>
          <w:ilvl w:val="0"/>
          <w:numId w:val="3"/>
        </w:numPr>
      </w:pPr>
      <w:r>
        <w:rPr/>
        <w:t xml:space="preserve">Vakcodes in het VO zijn gelijk voor verschillende opleidingsniveaus (Bv. Nederlandse taal en literatuur: code 1001 is van toepassing bij zowel HAVO als VWO). Echter, daaraan worden verschillende eisen gesteld zoals studielasten.</w:t>
      </w:r>
    </w:p>
    <w:p>
      <w:pPr>
        <w:ind w:left="720"/>
      </w:pPr>
      <w:r>
        <w:rPr/>
        <w:t xml:space="preserve">Besluit: Verschillende niveaus aparte opleidingseenheden opnemen voor de vakken.Deze hebben als kenmerk zowel code als niveau.</w:t>
      </w:r>
    </w:p>
    <w:p>
      <w:pPr>
        <w:pStyle w:val="mr_style"/>
        <w:numPr>
          <w:ilvl w:val="0"/>
          <w:numId w:val="3"/>
        </w:numPr>
      </w:pPr>
      <w:r>
        <w:rPr/>
        <w:t xml:space="preserve">VO opleidingserkenningen worden op een bepaald niveau afgegeven (VO-PRO, VO-VMBO, VO-HAVO, VO-VWO). In het huidige model is het niveau niet opgenomen in OpleidingsErkenning, maar is wel nodig i.v.m. vakken. In het generieke model kan de eigenschap niveau niet zomaar toegevoegd worden, omdat daarmee het niveau ook relevant wordt voor de MBO-erkenningen. Bij het MBO wordt niet erkend op de niveaus MBO-1/2/3/4.</w:t>
      </w:r>
    </w:p>
    <w:p>
      <w:pPr>
        <w:ind w:left="720"/>
      </w:pPr>
      <w:r>
        <w:rPr/>
        <w:t xml:space="preserve">Besluit: Bij OpleidingsErkenning twee specialisaties op te nemen: MboOpleidingsErkenning (zonder verdere eigenschappen) en VoOpleidingsErkenning (met als eigenschap niveau). Daarmee kan er technisch wel met een optioneel niveau gewerkt worden, maar komt het in de modellering en rapportages voor MBO verder niet naar voren.</w:t>
      </w:r>
    </w:p>
    <w:p w:rsidP="007F6060" w:rsidR="00195180" w:rsidRDefault="00195180">
      <w:pPr>
        <w:pStyle w:val="Kop2"/>
      </w:pPr>
      <w:r>
        <w:t xml:space="preserve">Openstaande punten</w:t>
      </w:r>
    </w:p>
    <w:p>
      <w:pPr/>
      <w:r>
        <w:rPr/>
        <w:t xml:space="preserve"> </w:t>
      </w:r>
    </w:p>
    <w:p w:rsidP="009B22C1" w:rsidR="00195180" w:rsidRDefault="00195180" w:rsidRPr="001852D4">
      <w:pPr>
        <w:pStyle w:val="Kop1"/>
        <w:rPr>
          <w:lang w:eastAsia="en-US"/>
        </w:rPr>
      </w:pPr>
      <w:bookmarkStart w:id="13" w:name="_Toc233600420"/>
      <w:r>
        <w:rPr>
          <w:lang w:eastAsia="en-US"/>
        </w:rPr>
        <w:lastRenderedPageBreak/>
        <w:t xml:space="preserve">Regels</w:t>
      </w:r>
      <w:bookmarkEnd w:id="13"/>
    </w:p>
    <w:p w:rsidP="00FA2DC8" w:rsidR="00195180" w:rsidRDefault="00195180" w:rsidRPr="00C910ED">
      <w:pPr>
        <w:pStyle w:val="TableText"/>
        <w:rPr>
          <w:i/>
          <w:color w:val="0000FF"/>
          <w:lang w:val="nl-NL"/>
        </w:rPr>
      </w:pPr>
      <w:r w:rsidRPr="00C910ED">
        <w:rPr>
          <w:i/>
          <w:color w:val="0000FF"/>
          <w:lang w:val="nl-NL"/>
        </w:rPr>
        <w:t xml:space="preserve">Geen constraints gevonden.</w:t>
      </w:r>
    </w:p>
    <w:p w:rsidR="00195180" w:rsidRDefault="00195180" w:rsidRPr="00096CB8">
      <w:pPr>
        <w:pStyle w:val="Kop1"/>
        <w:rPr>
          <w:lang w:val="en-GB"/>
        </w:rPr>
      </w:pPr>
      <w:bookmarkStart w:id="14" w:name="_Toc211824967"/>
      <w:bookmarkStart w:id="15" w:name="_Toc233600421"/>
      <w:r w:rsidRPr="00096CB8">
        <w:rPr>
          <w:lang w:val="en-GB"/>
        </w:rPr>
        <w:lastRenderedPageBreak/>
        <w:t xml:space="preserve">RIO Informatiemodel</w:t>
      </w:r>
      <w:bookmarkEnd w:id="15"/>
      <w:bookmarkEnd w:id="14"/>
    </w:p>
    <w:p w:rsidP="00F13248" w:rsidR="00195180" w:rsidRDefault="00195180">
      <w:pPr>
        <w:pStyle w:val="Kop2"/>
        <w:rPr>
          <w:lang w:val="en-GB"/>
        </w:rPr>
      </w:pPr>
      <w:bookmarkStart w:id="16" w:name="_Toc211824968"/>
      <w:bookmarkStart w:id="17" w:name="_Toc233600422"/>
      <w:r>
        <w:rPr>
          <w:lang w:val="en-GB"/>
        </w:rPr>
        <w:t xml:space="preserve">Diagram</w:t>
      </w:r>
      <w:bookmarkEnd w:id="17"/>
      <w:bookmarkEnd w:id="16"/>
    </w:p>
    <w:p w:rsidR="00195180" w:rsidRDefault="00195180" w:rsidRPr="009863F4">
      <w:pPr>
        <w:rPr>
          <w:szCs w:val="18"/>
          <w:lang w:val="en-GB"/>
        </w:rPr>
      </w:pPr>
      <w:r>
        <w:rPr>
          <w:noProof/>
        </w:rPr>
        <w:drawing>
          <wp:inline distT="0" distB="0" distL="0" distR="0">
            <wp:extent cx="6029960" cy="4261586"/>
            <wp:effectExtent l="0" t="0" r="0" b="0"/>
            <wp:docPr id="4" name="Picture -1729596847.png" descr="-172959684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29596847.png"/>
                    <pic:cNvPicPr/>
                  </pic:nvPicPr>
                  <pic:blipFill>
                    <a:blip r:embed="mr_docxImage1" cstate="print"/>
                    <a:stretch>
                      <a:fillRect/>
                    </a:stretch>
                  </pic:blipFill>
                  <pic:spPr>
                    <a:xfrm rot="0">
                      <a:off x="0" y="0"/>
                      <a:ext cx="6029960" cy="4261586"/>
                    </a:xfrm>
                    <a:prstGeom prst="rect">
                      <a:avLst/>
                    </a:prstGeom>
                  </pic:spPr>
                </pic:pic>
              </a:graphicData>
            </a:graphic>
          </wp:inline>
        </w:drawing>
      </w:r>
    </w:p>
    <w:p w:rsidP="00A81B8D" w:rsidR="00195180" w:rsidRDefault="00195180">
      <w:pPr>
        <w:pStyle w:val="Kop2"/>
        <w:rPr>
          <w:lang w:val="en-GB"/>
        </w:rPr>
      </w:pPr>
      <w:bookmarkStart w:id="18" w:name="_Toc211824969"/>
      <w:bookmarkStart w:id="19" w:name="_Toc233600423"/>
      <w:r>
        <w:rPr>
          <w:lang w:val="en-GB"/>
        </w:rPr>
        <w:t xml:space="preserve">Beschrijving</w:t>
      </w:r>
      <w:bookmarkEnd w:id="19"/>
      <w:bookmarkEnd w:id="18"/>
    </w:p>
    <w:p>
      <w:pPr/>
      <w:r>
        <w:rPr>
          <w:sz w:val="28"/>
          <w:szCs w:val="28"/>
          <w:b/>
          <w:bCs/>
          <w:u w:val="single"/>
        </w:rPr>
        <w:t xml:space="preserve">Registratie Instellingen en Opleidingen (RIO). </w:t>
      </w:r>
    </w:p>
    <w:p>
      <w:pPr/>
    </w:p>
    <w:p>
      <w:pPr/>
      <w:r>
        <w:rPr/>
        <w:t xml:space="preserve">Het RIO model is op te delen in 2 delen: onderwijskundig en juridisch.Daarnaast is er een samenhang tussen RIO en NNP (Niet Natuurlijk Persoon. Hieronder wordt het beschreven wat de samenhang is tussen de onderwijskundige organisaties en juridische instellingserkenningen</w:t>
      </w:r>
    </w:p>
    <w:p>
      <w:pPr/>
    </w:p>
    <w:p>
      <w:pPr/>
      <w:r>
        <w:rPr>
          <w:sz w:val="24"/>
          <w:szCs w:val="24"/>
          <w:u w:val="single"/>
        </w:rPr>
        <w:t xml:space="preserve">Wat is het verschil? </w:t>
      </w:r>
    </w:p>
    <w:p>
      <w:pPr/>
      <w:r>
        <w:rPr/>
        <w:t xml:space="preserve">De juridische instellingserkenningen die bekend zijn in de vorm van bevoegd gezag codes, BRIN4 codes en BRIN6 vestigingscodes zitten in RIO in het juridische deel. Dit zijn erkenningen van organisaties die daarmee iets specifieks mogen. Bijvoorbeeld onderwijs verzorgen zoals bedoeld in de WVO of de WEB. Of op een specifieke plaats, zoals bij een vestigingserkenning.</w:t>
      </w:r>
    </w:p>
    <w:p>
      <w:pPr/>
    </w:p>
    <w:p>
      <w:pPr/>
      <w:r>
        <w:rPr/>
        <w:t xml:space="preserve">De onderwijskundige organisaties zijn een waargave van hoe de onderwijsorganisatie de eigen organisatie zelf ziet, en hoe ze gezien wil worden. Dit staat dus los van wat er formeel mag of wat er formeel geregeld is. Er is hier onder ieder onderwijsbestuur een opdeling mogelijk in meerdere onderwijsaanbieders, en deze onderwijsaanbieders kunnen geclusterd worden in een onderwijsaanbiedersgroep. Al deze organisatorische eenheden kunnen eigen contactgegevens hebben.</w:t>
      </w:r>
    </w:p>
    <w:p>
      <w:pPr/>
    </w:p>
    <w:p>
      <w:pPr/>
      <w:r>
        <w:rPr>
          <w:sz w:val="24"/>
          <w:szCs w:val="24"/>
          <w:u w:val="single"/>
        </w:rPr>
        <w:t xml:space="preserve">Onderwijsbesturen vs Bevoegd Gezag erkenningen </w:t>
      </w:r>
    </w:p>
    <w:p>
      <w:pPr/>
      <w:r>
        <w:rPr/>
        <w:t xml:space="preserve">Een onderwijsbestuur is een representatie van het organisatieonderdeel dat leiding geeft aan de onderwijsorganisatie. Je zou kunnen zeggen dat dit de groep mensen is die de leiding vormen van de rechtspersoon die door OCW erkend is als bevoegd gezag.</w:t>
      </w:r>
    </w:p>
    <w:p>
      <w:pPr/>
    </w:p>
    <w:p>
      <w:pPr/>
      <w:r>
        <w:rPr/>
        <w:t xml:space="preserve">In RIO is het zo geregeld dat bij iedere nieuwe Bevoegd Gezag erkenning (juridisch) automatisch meteen ook een onderwijsbestuur (onderwijskundig) aangemaakt wordt. Onder dit onderwijsbestuur kan de onderwijsorganisatie vervolgens de eigen organisatie in het onderwijskundige deel van RIO inrichten.</w:t>
      </w:r>
    </w:p>
    <w:p>
      <w:pPr/>
    </w:p>
    <w:p>
      <w:pPr/>
      <w:r>
        <w:rPr/>
        <w:t xml:space="preserve">Bij de start van RIO komt het voor dat onderwijsorganisaties ouder zijn dan het actuele bevoegd gezag. Bijvoorbeeld omdat ze recent ontstaan zijn uit een fusie. Omdat het onderwijskundige deel in principe niet met terugwerkende kracht ingericht wordt in RIO kunnen hier wat rare situaties ontstaan. Zo kunnen er geldige deelnames in Bron zijn die zijn begonnen voor de start van het huidige Bevoegd Gezag. Deze deelnames moeten aan Bron geleverd worden, inclusief alle periodegegevens. In deze periodegegevens moet vanaf een bepaald moment ook een onderwijslocatiecode meegegeven worden. Om aan een onderwijslocatiecode te komen moet de onderwijsorganisatie een onderwijslocatiegebruik doorgeven aan RIO.</w:t>
      </w:r>
    </w:p>
    <w:p>
      <w:pPr/>
    </w:p>
    <w:p>
      <w:pPr/>
      <w:r>
        <w:rPr/>
        <w:t xml:space="preserve">Maar als ze daarbij de werkelijke datum gebruiken van de start van het gebruik van de onderwijslocatie, dan wordt deze afgekeurd door RIO omdat dat voor de begindatum van hun onderwijsbestuur ligt. Een onderwijsbestuur kan in RIO namelijk geen onderwijslocatie in gebruik hebben voordat het zelf bestaat. Het is daarom voor een correcte registratie nodig om de begindatum van het onderwijsbestuur terug te leggen tot op of voor het begin van de eerste nog actuele deelname waarbij een onderwijslocatiecode geleverd moet worden.</w:t>
      </w:r>
    </w:p>
    <w:p>
      <w:pPr/>
      <w:r>
        <w:rPr/>
        <w:t xml:space="preserve"> </w:t>
      </w:r>
    </w:p>
    <w:p>
      <w:pPr/>
      <w:r>
        <w:rPr>
          <w:sz w:val="24"/>
          <w:szCs w:val="24"/>
          <w:u w:val="single"/>
        </w:rPr>
        <w:t xml:space="preserve">Samenhang met Niet Natuurlijk Persoon</w:t>
      </w:r>
      <w:r>
        <w:rPr>
          <w:sz w:val="24"/>
          <w:szCs w:val="24"/>
        </w:rPr>
        <w:t xml:space="preserve"> </w:t>
      </w:r>
    </w:p>
    <w:p>
      <w:pPr/>
      <w:r>
        <w:rPr/>
        <w:t xml:space="preserve">In RIO worden de juridische wereld ondergebracht, in NNP wordt ondergebracht wat o.a. de DUO afdeling Voorzieningenplanning nog meer nodig heeft voor/ ondersteunt in haar bedrijfsvoering. </w:t>
      </w:r>
    </w:p>
    <w:p>
      <w:pPr/>
    </w:p>
    <w:p>
      <w:pPr/>
    </w:p>
    <w:p>
      <w:pPr/>
      <w:r>
        <w:rPr/>
        <w:t xml:space="preserve">Elke erkende organisatie in RIO (Instellingserkenning) heeft een link naar NNP. Reden hiervoor is dat alle bankgegevens en adresgegevens van juridische erkende instellingen hier vastgelegd worden.</w:t>
      </w:r>
    </w:p>
    <w:p w:rsidP="00F03566" w:rsidR="00195180" w:rsidRDefault="00195180" w:rsidRPr="00C05FBD">
      <w:pPr>
        <w:pStyle w:val="Kop2"/>
        <w:rPr>
          <w:lang w:val="en-GB"/>
        </w:rPr>
      </w:pPr>
      <w:r w:rsidRPr="009863F4">
        <w:rPr>
          <w:sz w:val="18"/>
          <w:szCs w:val="18"/>
          <w:lang w:val="en-GB"/>
        </w:rPr>
        <w:br w:type="page"/>
      </w:r>
      <w:bookmarkStart w:id="20" w:name="_Toc211824970"/>
      <w:bookmarkStart w:id="21" w:name="_Toc233600424"/>
      <w:r w:rsidRPr="00C05FBD">
        <w:rPr>
          <w:lang w:val="en-GB"/>
        </w:rPr>
        <w:lastRenderedPageBreak/>
        <w:t xml:space="preserve">Entiteiten</w:t>
      </w:r>
      <w:bookmarkEnd w:id="21"/>
      <w:bookmarkEnd w:id="20"/>
    </w:p>
    <w:p w:rsidP="009863F4" w:rsidR="00195180" w:rsidRDefault="00195180" w:rsidRPr="00C85B04">
      <w:pPr>
        <w:pStyle w:val="Kop3"/>
        <w:rPr>
          <w:lang w:val="en-GB"/>
        </w:rPr>
      </w:pPr>
      <w:bookmarkStart w:id="22" w:name="_Toc211824971"/>
      <w:bookmarkStart w:id="23" w:name="_Toc233600425"/>
      <w:r w:rsidRPr="00C05FBD">
        <w:rPr>
          <w:lang w:val="en-GB"/>
        </w:rPr>
        <w:t xml:space="preserve">OpleidingsgroepPeriode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geheel van bij elkaar horende opleidingseenheden. Wordt gebruikt enerzijds voor het koppelen aan het onderwijsaanbod van de scholen (HAVO bovenbouw, HAVO onderbouw, VMBO BB onderbouw etc. etc.), en anderzijds kunnen groepen gebruikt worden om het MTGO-mechanisme van Voorzieningenplanning te ondersteunen.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AangebodenParticuliereOpleiding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niveau</w:t>
            </w:r>
          </w:p>
        </w:tc>
        <w:tc>
          <w:tcPr>
            <w:tcW w:type="dxa" w:w="1645"/>
          </w:tcPr>
          <w:p w:rsidP="00A620EA" w:rsidR="00195180" w:rsidRDefault="00195180" w:rsidRPr="009863F4">
            <w:pPr>
              <w:rPr>
                <w:sz w:val="16"/>
                <w:szCs w:val="16"/>
                <w:lang w:val="en-GB"/>
              </w:rPr>
            </w:pPr>
            <w:r w:rsidRPr="009863F4">
              <w:rPr>
                <w:sz w:val="16"/>
                <w:szCs w:val="16"/>
                <w:lang w:val="en-GB"/>
              </w:rPr>
              <w:t xml:space="preserve">Niveaucode-v06</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unieke code voor het opleidingsniveau ten behoeve van opleidingen en vakken van alle onderwijssectoren.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Waarde ONBEPAALD is voor niet formeel erkende opleidingseenheden.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VO-ANDERS</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PO-ARBEIDSMARKT</w:t>
            </w:r>
            <w:r w:rsidRPr="005B5F2F">
              <w:t xml:space="preserve">  :  </w:t>
            </w:r>
            <w:r w:rsidRPr="005B5F2F">
              <w:t xml:space="preserve">PO Arbeidsmarkt</w:t>
            </w:r>
          </w:p>
          <w:p w:rsidP="00A620EA" w:rsidR="00195180" w:rsidRDefault="00195180" w:rsidRPr="005B5F2F">
            <w:pPr>
              <w:pStyle w:val="TableText"/>
            </w:pPr>
            <w:r w:rsidRPr="005B5F2F">
              <w:t xml:space="preserve">PO-DAGBESTEDING</w:t>
            </w:r>
            <w:r w:rsidRPr="005B5F2F">
              <w:t xml:space="preserve">  :  </w:t>
            </w:r>
            <w:r w:rsidRPr="005B5F2F">
              <w:t xml:space="preserve">PO Dagbesteding</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voertaal</w:t>
            </w:r>
          </w:p>
        </w:tc>
        <w:tc>
          <w:tcPr>
            <w:tcW w:type="dxa" w:w="1645"/>
          </w:tcPr>
          <w:p w:rsidP="00A620EA" w:rsidR="00195180" w:rsidRDefault="00195180" w:rsidRPr="009863F4">
            <w:pPr>
              <w:rPr>
                <w:sz w:val="16"/>
                <w:szCs w:val="16"/>
                <w:lang w:val="en-GB"/>
              </w:rPr>
            </w:pPr>
            <w:r w:rsidRPr="009863F4">
              <w:rPr>
                <w:sz w:val="16"/>
                <w:szCs w:val="16"/>
                <w:lang w:val="en-GB"/>
              </w:rPr>
              <w:t xml:space="preserve">Taalcode-v01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3)</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Beperkte set van drielettercoderingen voor taal volgens internationale codering.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Codering volgens ISO639-2</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HRV</w:t>
            </w:r>
            <w:r w:rsidRPr="005B5F2F">
              <w:t xml:space="preserve">  :  </w:t>
            </w:r>
            <w:r w:rsidRPr="005B5F2F">
              <w:t xml:space="preserve">Kroatisch</w:t>
            </w:r>
          </w:p>
          <w:p w:rsidP="00A620EA" w:rsidR="00195180" w:rsidRDefault="00195180" w:rsidRPr="005B5F2F">
            <w:pPr>
              <w:pStyle w:val="TableText"/>
            </w:pPr>
            <w:r w:rsidRPr="005B5F2F">
              <w:t xml:space="preserve">ITA</w:t>
            </w:r>
            <w:r w:rsidRPr="005B5F2F">
              <w:t xml:space="preserve">  :  </w:t>
            </w:r>
            <w:r w:rsidRPr="005B5F2F">
              <w:t xml:space="preserve">Italiaans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NOR</w:t>
            </w:r>
            <w:r w:rsidRPr="005B5F2F">
              <w:t xml:space="preserve">  :  </w:t>
            </w:r>
            <w:r w:rsidRPr="005B5F2F">
              <w:t xml:space="preserve">Noors</w:t>
            </w:r>
          </w:p>
          <w:p w:rsidP="00A620EA" w:rsidR="00195180" w:rsidRDefault="00195180" w:rsidRPr="005B5F2F">
            <w:pPr>
              <w:pStyle w:val="TableText"/>
            </w:pPr>
            <w:r w:rsidRPr="005B5F2F">
              <w:t xml:space="preserve">PAP</w:t>
            </w:r>
            <w:r w:rsidRPr="005B5F2F">
              <w:t xml:space="preserve">  :  </w:t>
            </w:r>
            <w:r w:rsidRPr="005B5F2F">
              <w:t xml:space="preserve">Papiaments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RON</w:t>
            </w:r>
            <w:r w:rsidRPr="005B5F2F">
              <w:t xml:space="preserve">  :  </w:t>
            </w:r>
            <w:r w:rsidRPr="005B5F2F">
              <w:t xml:space="preserve">Roemeens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SWE</w:t>
            </w:r>
            <w:r w:rsidRPr="005B5F2F">
              <w:t xml:space="preserve">  :  </w:t>
            </w:r>
            <w:r w:rsidRPr="005B5F2F">
              <w:t xml:space="preserve">Zweeds</w:t>
            </w:r>
          </w:p>
          <w:p w:rsidP="00A620EA" w:rsidR="00195180" w:rsidRDefault="00195180" w:rsidRPr="005B5F2F">
            <w:pPr>
              <w:pStyle w:val="TableText"/>
            </w:pPr>
            <w:r w:rsidRPr="005B5F2F">
              <w:t xml:space="preserve">TUR</w:t>
            </w:r>
            <w:r w:rsidRPr="005B5F2F">
              <w:t xml:space="preserve">  :  </w:t>
            </w:r>
            <w:r w:rsidRPr="005B5F2F">
              <w:t xml:space="preserve">Turks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Niveau MA of PM heeft geen propedeutische</w:t>
            </w:r>
          </w:p>
        </w:tc>
        <w:tc>
          <w:tcPr>
            <w:tcW w:type="dxa" w:w="5103"/>
            <w:shd w:color="auto" w:fill="auto" w:val="clear"/>
          </w:tcPr>
          <w:p w:rsidP="00EE3A1C" w:rsidR="00195180" w:rsidRDefault="00195180" w:rsidRPr="00F84B5F">
            <w:pPr>
              <w:pStyle w:val="TableText"/>
            </w:pPr>
            <w:r w:rsidRPr="00F84B5F">
              <w:t xml:space="preserve">[Als Niveau-code een Postinitiele Master is of een Master dan mag  OpleidingPerInstelling.Propedeutische fase  niet worden gevuld]</w:t>
            </w:r>
          </w:p>
          <w:p w:rsidP="00EE3A1C" w:rsidR="00195180" w:rsidRDefault="00195180">
            <w:pPr>
              <w:pStyle w:val="TableText"/>
            </w:pPr>
            <w:r>
              <w:t xml:space="preserve">Melding: </w:t>
            </w:r>
            <w:r>
              <w:t xml:space="preserve">Niveau MA of PM heeft geen propedeutische</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Associate Degree HBO-AD HBO-BA</w:t>
            </w:r>
          </w:p>
        </w:tc>
        <w:tc>
          <w:tcPr>
            <w:tcW w:type="dxa" w:w="5103"/>
            <w:shd w:color="auto" w:fill="auto" w:val="clear"/>
          </w:tcPr>
          <w:p w:rsidP="00EE3A1C" w:rsidR="00195180" w:rsidRDefault="00195180" w:rsidRPr="00F84B5F">
            <w:pPr>
              <w:pStyle w:val="TableText"/>
            </w:pPr>
            <w:r w:rsidRPr="00F84B5F">
              <w:t xml:space="preserve">[Er kan alleen een AssociateDegree relatie zijn van een HBO-AD naar een HBO-BA]</w:t>
            </w:r>
          </w:p>
          <w:p w:rsidP="00EE3A1C" w:rsidR="00195180" w:rsidRDefault="00195180">
            <w:pPr>
              <w:pStyle w:val="TableText"/>
            </w:pPr>
            <w:r>
              <w:t xml:space="preserve">Melding: </w:t>
            </w:r>
            <w:r>
              <w:t xml:space="preserve">Associate Degree HBO-AD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Bekostigd PM</w:t>
            </w:r>
          </w:p>
        </w:tc>
        <w:tc>
          <w:tcPr>
            <w:tcW w:type="dxa" w:w="5103"/>
            <w:shd w:color="auto" w:fill="auto" w:val="clear"/>
          </w:tcPr>
          <w:p w:rsidP="00EE3A1C" w:rsidR="00195180" w:rsidRDefault="00195180" w:rsidRPr="00F84B5F">
            <w:pPr>
              <w:pStyle w:val="TableText"/>
            </w:pPr>
            <w:r w:rsidRPr="00F84B5F">
              <w:t xml:space="preserve">[Bekostigingcode mag niet BEKOSTIGD zijn als Niveaucode gelijk is aan HBO-PM of WO-PM.]</w:t>
            </w:r>
          </w:p>
          <w:p w:rsidP="00EE3A1C" w:rsidR="00195180" w:rsidRDefault="00195180">
            <w:pPr>
              <w:pStyle w:val="TableText"/>
            </w:pPr>
            <w:r>
              <w:t xml:space="preserve">Melding: </w:t>
            </w:r>
            <w:r>
              <w:t xml:space="preserve">Bekostigd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Deficientie niet bij MA en PM</w:t>
            </w:r>
          </w:p>
        </w:tc>
        <w:tc>
          <w:tcPr>
            <w:tcW w:type="dxa" w:w="5103"/>
            <w:shd w:color="auto" w:fill="auto" w:val="clear"/>
          </w:tcPr>
          <w:p w:rsidP="00EE3A1C" w:rsidR="00195180" w:rsidRDefault="00195180" w:rsidRPr="00F84B5F">
            <w:pPr>
              <w:pStyle w:val="TableText"/>
            </w:pPr>
            <w:r w:rsidRPr="00F84B5F">
              <w:t xml:space="preserve">[Deficiente mag niet gevuld zijn als Opleidingsniveau  gelijk is aan:</w:t>
            </w:r>
          </w:p>
          <w:p w:rsidP="00EE3A1C" w:rsidR="00195180" w:rsidRDefault="00195180" w:rsidRPr="00F84B5F">
            <w:pPr>
              <w:pStyle w:val="TableText"/>
            </w:pPr>
            <w:r w:rsidRPr="00F84B5F">
              <w:t>HBO-MA</w:t>
            </w:r>
          </w:p>
          <w:p w:rsidP="00EE3A1C" w:rsidR="00195180" w:rsidRDefault="00195180" w:rsidRPr="00F84B5F">
            <w:pPr>
              <w:pStyle w:val="TableText"/>
            </w:pPr>
            <w:r w:rsidRPr="00F84B5F">
              <w:t>WO-MA</w:t>
            </w:r>
          </w:p>
          <w:p w:rsidP="00EE3A1C" w:rsidR="00195180" w:rsidRDefault="00195180" w:rsidRPr="00F84B5F">
            <w:pPr>
              <w:pStyle w:val="TableText"/>
            </w:pPr>
            <w:r w:rsidRPr="00F84B5F">
              <w:t>HBO-PM</w:t>
            </w:r>
          </w:p>
          <w:p w:rsidP="00EE3A1C" w:rsidR="00195180" w:rsidRDefault="00195180" w:rsidRPr="00F84B5F">
            <w:pPr>
              <w:pStyle w:val="TableText"/>
            </w:pPr>
            <w:r w:rsidRPr="00F84B5F">
              <w:t>WO-PM]</w:t>
            </w:r>
          </w:p>
          <w:p w:rsidP="00EE3A1C" w:rsidR="00195180" w:rsidRDefault="00195180">
            <w:pPr>
              <w:pStyle w:val="TableText"/>
            </w:pPr>
            <w:r>
              <w:t xml:space="preserve">Melding: </w:t>
            </w:r>
            <w:r>
              <w:t xml:space="preserve">Deficientie niet bij MA en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Altijd propedeutische fase bij Niveau HBO-BA</w:t>
            </w:r>
          </w:p>
        </w:tc>
        <w:tc>
          <w:tcPr>
            <w:tcW w:type="dxa" w:w="5103"/>
            <w:shd w:color="auto" w:fill="auto" w:val="clear"/>
          </w:tcPr>
          <w:p w:rsidP="00EE3A1C" w:rsidR="00195180" w:rsidRDefault="00195180" w:rsidRPr="00F84B5F">
            <w:pPr>
              <w:pStyle w:val="TableText"/>
            </w:pPr>
            <w:r w:rsidRPr="00F84B5F">
              <w:t xml:space="preserve">[Als niveau-code is een HBO-Bachelor dan moet OpleidingPerInstelling.propedeutischeFase altijd Ja zijn]</w:t>
            </w:r>
          </w:p>
          <w:p w:rsidP="00EE3A1C" w:rsidR="00195180" w:rsidRDefault="00195180">
            <w:pPr>
              <w:pStyle w:val="TableText"/>
            </w:pPr>
            <w:r>
              <w:t xml:space="preserve">Melding: </w:t>
            </w:r>
            <w:r>
              <w:t xml:space="preserve">Altijd propedeutische fase bij Niveau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Gesubsidieerd alleen bij HBO-PM</w:t>
            </w:r>
          </w:p>
        </w:tc>
        <w:tc>
          <w:tcPr>
            <w:tcW w:type="dxa" w:w="5103"/>
            <w:shd w:color="auto" w:fill="auto" w:val="clear"/>
          </w:tcPr>
          <w:p w:rsidP="00EE3A1C" w:rsidR="00195180" w:rsidRDefault="00195180" w:rsidRPr="00F84B5F">
            <w:pPr>
              <w:pStyle w:val="TableText"/>
            </w:pPr>
            <w:r w:rsidRPr="00F84B5F">
              <w:t xml:space="preserve">[Bekostigingcode mag alleen GESUBSIDIEERD zijn als Niveaucode gelijk is aan HBO-PM.]</w:t>
            </w:r>
          </w:p>
          <w:p w:rsidP="00EE3A1C" w:rsidR="00195180" w:rsidRDefault="00195180">
            <w:pPr>
              <w:pStyle w:val="TableText"/>
            </w:pPr>
            <w:r>
              <w:t xml:space="preserve">Melding: </w:t>
            </w:r>
            <w:r>
              <w:t xml:space="preserve">Gesubsidieerd alleen bij HBO-PM</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AangebodenParticuliereOpleidingPeriode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website</w:t>
            </w:r>
          </w:p>
        </w:tc>
        <w:tc>
          <w:tcPr>
            <w:tcW w:type="dxa" w:w="1645"/>
          </w:tcPr>
          <w:p w:rsidP="00A620EA" w:rsidR="00195180" w:rsidRDefault="00195180" w:rsidRPr="009863F4">
            <w:pPr>
              <w:rPr>
                <w:sz w:val="16"/>
                <w:szCs w:val="16"/>
                <w:lang w:val="en-GB"/>
              </w:rPr>
            </w:pPr>
            <w:r w:rsidRPr="009863F4">
              <w:rPr>
                <w:sz w:val="16"/>
                <w:szCs w:val="16"/>
                <w:lang w:val="en-GB"/>
              </w:rPr>
              <w:t xml:space="preserve">URL</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AN(0.. 320)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vervangen door URL-v01 omdat een hacktest aangaf dat er een reguliere expressie moet zijn die minimaal het protocol moet worden afgedwongen.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Prijs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Bevat de kosten die verbonden zijn aan een aangeboden opleiding cohort (scholingsactiviteit)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bedrag</w:t>
            </w:r>
          </w:p>
        </w:tc>
        <w:tc>
          <w:tcPr>
            <w:tcW w:type="dxa" w:w="1645"/>
          </w:tcPr>
          <w:p w:rsidP="00A620EA" w:rsidR="00195180" w:rsidRDefault="00195180" w:rsidRPr="009863F4">
            <w:pPr>
              <w:rPr>
                <w:sz w:val="16"/>
                <w:szCs w:val="16"/>
                <w:lang w:val="en-GB"/>
              </w:rPr>
            </w:pPr>
            <w:r w:rsidRPr="009863F4">
              <w:rPr>
                <w:sz w:val="16"/>
                <w:szCs w:val="16"/>
                <w:lang w:val="en-GB"/>
              </w:rPr>
              <w:t xml:space="preserve">PositiefBedrag-v01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Geldsom</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Kosten inclusief BTW</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0</w:t>
            </w:r>
            <w:r w:rsidRPr="009D7002">
              <w:rPr>
                <w:sz w:val="16"/>
                <w:szCs w:val="16"/>
                <w:lang w:val="en-GB"/>
              </w:rPr>
              <w:t xml:space="preserve">….</w:t>
            </w:r>
            <w:r w:rsidRPr="009D7002">
              <w:rPr>
                <w:sz w:val="16"/>
                <w:szCs w:val="16"/>
                <w:lang w:val="en-GB"/>
              </w:rPr>
              <w:t xml:space="preserve">1000000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Cohortbedragsoort-v01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de prijs(onderdelen) van een aangeboden opleiding op een startmoment, voor een instroomperiode en met mogelijke aanmeldbeperkingen.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TOTAAL_STAP_SUBSIDIEERBAAR</w:t>
            </w:r>
            <w:r w:rsidRPr="005B5F2F">
              <w:t xml:space="preserve">  :  </w:t>
            </w:r>
            <w:r w:rsidRPr="005B5F2F">
              <w:t xml:space="preserve">Totale STAP subsidieerbare kosten</w:t>
            </w:r>
          </w:p>
          <w:p w:rsidP="00A620EA" w:rsidR="00195180" w:rsidRDefault="00195180" w:rsidRPr="005B5F2F">
            <w:pPr>
              <w:pStyle w:val="TableText"/>
            </w:pPr>
            <w:r w:rsidRPr="005B5F2F">
              <w:t xml:space="preserve">TOTALE_VERPLICHTE_KOSTEN</w:t>
            </w:r>
            <w:r w:rsidRPr="005B5F2F">
              <w:t xml:space="preserve">  :  </w:t>
            </w:r>
            <w:r w:rsidRPr="005B5F2F">
              <w:t xml:space="preserve">Totale verplichte kosten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MboGroepPeriode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groep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 in het basisonderwijs,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geheel van domeinen en kwalificatiedossiers in het MBO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basisonderwijs.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HO,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voertaal</w:t>
            </w:r>
          </w:p>
        </w:tc>
        <w:tc>
          <w:tcPr>
            <w:tcW w:type="dxa" w:w="1645"/>
          </w:tcPr>
          <w:p w:rsidP="00A620EA" w:rsidR="00195180" w:rsidRDefault="00195180" w:rsidRPr="009863F4">
            <w:pPr>
              <w:rPr>
                <w:sz w:val="16"/>
                <w:szCs w:val="16"/>
                <w:lang w:val="en-GB"/>
              </w:rPr>
            </w:pPr>
            <w:r w:rsidRPr="009863F4">
              <w:rPr>
                <w:sz w:val="16"/>
                <w:szCs w:val="16"/>
                <w:lang w:val="en-GB"/>
              </w:rPr>
              <w:t xml:space="preserve">Taalcode-v01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3)</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Beperkte set van drielettercoderingen voor taal volgens internationale codering.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Codering volgens ISO639-2</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HRV</w:t>
            </w:r>
            <w:r w:rsidRPr="005B5F2F">
              <w:t xml:space="preserve">  :  </w:t>
            </w:r>
            <w:r w:rsidRPr="005B5F2F">
              <w:t xml:space="preserve">Kroatisch</w:t>
            </w:r>
          </w:p>
          <w:p w:rsidP="00A620EA" w:rsidR="00195180" w:rsidRDefault="00195180" w:rsidRPr="005B5F2F">
            <w:pPr>
              <w:pStyle w:val="TableText"/>
            </w:pPr>
            <w:r w:rsidRPr="005B5F2F">
              <w:t xml:space="preserve">ITA</w:t>
            </w:r>
            <w:r w:rsidRPr="005B5F2F">
              <w:t xml:space="preserve">  :  </w:t>
            </w:r>
            <w:r w:rsidRPr="005B5F2F">
              <w:t xml:space="preserve">Italiaans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NOR</w:t>
            </w:r>
            <w:r w:rsidRPr="005B5F2F">
              <w:t xml:space="preserve">  :  </w:t>
            </w:r>
            <w:r w:rsidRPr="005B5F2F">
              <w:t xml:space="preserve">Noors</w:t>
            </w:r>
          </w:p>
          <w:p w:rsidP="00A620EA" w:rsidR="00195180" w:rsidRDefault="00195180" w:rsidRPr="005B5F2F">
            <w:pPr>
              <w:pStyle w:val="TableText"/>
            </w:pPr>
            <w:r w:rsidRPr="005B5F2F">
              <w:t xml:space="preserve">PAP</w:t>
            </w:r>
            <w:r w:rsidRPr="005B5F2F">
              <w:t xml:space="preserve">  :  </w:t>
            </w:r>
            <w:r w:rsidRPr="005B5F2F">
              <w:t xml:space="preserve">Papiaments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RON</w:t>
            </w:r>
            <w:r w:rsidRPr="005B5F2F">
              <w:t xml:space="preserve">  :  </w:t>
            </w:r>
            <w:r w:rsidRPr="005B5F2F">
              <w:t xml:space="preserve">Roemeens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SWE</w:t>
            </w:r>
            <w:r w:rsidRPr="005B5F2F">
              <w:t xml:space="preserve">  :  </w:t>
            </w:r>
            <w:r w:rsidRPr="005B5F2F">
              <w:t xml:space="preserve">Zweeds</w:t>
            </w:r>
          </w:p>
          <w:p w:rsidP="00A620EA" w:rsidR="00195180" w:rsidRDefault="00195180" w:rsidRPr="005B5F2F">
            <w:pPr>
              <w:pStyle w:val="TableText"/>
            </w:pPr>
            <w:r w:rsidRPr="005B5F2F">
              <w:t xml:space="preserve">TUR</w:t>
            </w:r>
            <w:r w:rsidRPr="005B5F2F">
              <w:t xml:space="preserve">  :  </w:t>
            </w:r>
            <w:r w:rsidRPr="005B5F2F">
              <w:t xml:space="preserve">Turks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vorm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OpleidingskenmerkcodeOnderwijsintensiteit-v01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manieren waarop de kennisoverdracht is ingericht in het hoger onderwijs wat betreft aanwezigheid  en de duur van de aanwezigheid.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duale opleiding is zodanig ingericht dat het volgen van onderwijs gedurende een of meer perioden wordt afgewisseld met beroepsuitoefening in verband met dat onderwijs. </w:t>
            </w:r>
          </w:p>
          <w:p w:rsidP="00A620EA" w:rsidR="00195180" w:rsidRDefault="00195180">
            <w:pPr>
              <w:rPr>
                <w:sz w:val="16"/>
                <w:szCs w:val="16"/>
              </w:rPr>
            </w:pPr>
          </w:p>
          <w:p w:rsidP="00A620EA" w:rsidR="00195180" w:rsidRDefault="00195180">
            <w:pPr>
              <w:rPr>
                <w:sz w:val="16"/>
                <w:szCs w:val="16"/>
              </w:rPr>
            </w:pPr>
            <w:r w:rsidRPr="005B5F2F">
              <w:rPr>
                <w:sz w:val="16"/>
                <w:szCs w:val="16"/>
              </w:rPr>
              <w:t>Een deeltijds opleiding is zodanig ingericht dat het volgen van onderwijs wordt gedaan gedurende een deel van de tijd die voor een studie  normaal beschikbaar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VOLTIJD</w:t>
            </w:r>
            <w:r w:rsidRPr="005B5F2F">
              <w:t xml:space="preserve">  :  </w:t>
            </w:r>
            <w:r w:rsidRPr="005B5F2F">
              <w:t xml:space="preserve">Voltijd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HO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buitenlandsePartner</w:t>
            </w:r>
          </w:p>
        </w:tc>
        <w:tc>
          <w:tcPr>
            <w:tcW w:type="dxa" w:w="1645"/>
          </w:tcPr>
          <w:p w:rsidP="00A620EA" w:rsidR="00195180" w:rsidRDefault="00195180" w:rsidRPr="009863F4">
            <w:pPr>
              <w:rPr>
                <w:sz w:val="16"/>
                <w:szCs w:val="16"/>
                <w:lang w:val="en-GB"/>
              </w:rPr>
            </w:pPr>
            <w:r w:rsidRPr="009863F4">
              <w:rPr>
                <w:sz w:val="16"/>
                <w:szCs w:val="16"/>
                <w:lang w:val="en-GB"/>
              </w:rPr>
              <w:t xml:space="preserve">OmschrijvingBuitenlandsePartner-v01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250)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Beschrijving van de organisatie waarmee door een Nederlandse onderwijsbestuur wordt samengewerkt bij het verzorgen van een Joint Degree.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deficientie</w:t>
            </w:r>
          </w:p>
        </w:tc>
        <w:tc>
          <w:tcPr>
            <w:tcW w:type="dxa" w:w="1645"/>
          </w:tcPr>
          <w:p w:rsidP="00A620EA" w:rsidR="00195180" w:rsidRDefault="00195180" w:rsidRPr="009863F4">
            <w:pPr>
              <w:rPr>
                <w:sz w:val="16"/>
                <w:szCs w:val="16"/>
                <w:lang w:val="en-GB"/>
              </w:rPr>
            </w:pPr>
            <w:r w:rsidRPr="009863F4">
              <w:rPr>
                <w:sz w:val="16"/>
                <w:szCs w:val="16"/>
                <w:lang w:val="en-GB"/>
              </w:rPr>
              <w:t xml:space="preserve">DeficientieMogelijk-v01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inschrijving met onvoldoende vooropleiding mogelijk is.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Is een indicatie die aangeeft of inschrijven voor  de opleiding mogelijk is met onvoldoende vooropleiding (deficiëntie).</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DEFICIENTIES</w:t>
            </w:r>
            <w:r w:rsidRPr="005B5F2F">
              <w:t xml:space="preserve">  :  </w:t>
            </w:r>
            <w:r w:rsidRPr="005B5F2F">
              <w:t xml:space="preserve">Inschrijving mogelijk met onvoldoende vooropleiding</w:t>
            </w:r>
          </w:p>
          <w:p w:rsidP="00A620EA" w:rsidR="00195180" w:rsidRDefault="00195180" w:rsidRPr="005B5F2F">
            <w:pPr>
              <w:pStyle w:val="TableText"/>
            </w:pPr>
            <w:r w:rsidRPr="005B5F2F">
              <w:t xml:space="preserve">GEEN_DEFICIENTIES</w:t>
            </w:r>
            <w:r w:rsidRPr="005B5F2F">
              <w:t xml:space="preserve">  :  </w:t>
            </w:r>
            <w:r w:rsidRPr="005B5F2F">
              <w:t xml:space="preserve">Inschrijving alleen mogelijk met voldoende vooropleiding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eigenNaamKort</w:t>
            </w:r>
          </w:p>
        </w:tc>
        <w:tc>
          <w:tcPr>
            <w:tcW w:type="dxa" w:w="1645"/>
          </w:tcPr>
          <w:p w:rsidP="00A620EA" w:rsidR="00195180" w:rsidRDefault="00195180" w:rsidRPr="009863F4">
            <w:pPr>
              <w:rPr>
                <w:sz w:val="16"/>
                <w:szCs w:val="16"/>
                <w:lang w:val="en-GB"/>
              </w:rPr>
            </w:pPr>
            <w:r w:rsidRPr="009863F4">
              <w:rPr>
                <w:sz w:val="16"/>
                <w:szCs w:val="16"/>
                <w:lang w:val="en-GB"/>
              </w:rPr>
              <w:t xml:space="preserve">NaamOpleidingKort</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Korte naam voor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door de instelling gehanteerde afwijkende naam voor de opleiding.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eisenWerkzaamheden</w:t>
            </w:r>
          </w:p>
        </w:tc>
        <w:tc>
          <w:tcPr>
            <w:tcW w:type="dxa" w:w="1645"/>
          </w:tcPr>
          <w:p w:rsidP="00A620EA" w:rsidR="00195180" w:rsidRDefault="00195180" w:rsidRPr="009863F4">
            <w:pPr>
              <w:rPr>
                <w:sz w:val="16"/>
                <w:szCs w:val="16"/>
                <w:lang w:val="en-GB"/>
              </w:rPr>
            </w:pPr>
            <w:r w:rsidRPr="009863F4">
              <w:rPr>
                <w:sz w:val="16"/>
                <w:szCs w:val="16"/>
                <w:lang w:val="en-GB"/>
              </w:rPr>
              <w:t xml:space="preserve">EisenWerkzaamheden-v01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er eisen zijn gesteld aan het type werkzaamheden die verricht worden in het kader van de opleiding.</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WHW art 6.13, lid 4k: Geeft aan of er eisen zijn gesteld aan het type werkzaamheden die verricht worden in het kader van de opleiding.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EISEN</w:t>
            </w:r>
            <w:r w:rsidRPr="005B5F2F">
              <w:t xml:space="preserve">  :  </w:t>
            </w:r>
            <w:r w:rsidRPr="005B5F2F">
              <w:t xml:space="preserve">Er zijn eisen gesteld aan de werkzaamheden in het kader van de opleiding</w:t>
            </w:r>
          </w:p>
          <w:p w:rsidP="00A620EA" w:rsidR="00195180" w:rsidRDefault="00195180" w:rsidRPr="005B5F2F">
            <w:pPr>
              <w:pStyle w:val="TableText"/>
            </w:pPr>
            <w:r w:rsidRPr="005B5F2F">
              <w:t xml:space="preserve">GEEN_EISEN</w:t>
            </w:r>
            <w:r w:rsidRPr="005B5F2F">
              <w:t xml:space="preserve">  :  </w:t>
            </w:r>
            <w:r w:rsidRPr="005B5F2F">
              <w:t xml:space="preserve">Er zijn geen eisen gesteld aan de werkzaamheden in het kader van de opleiding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internationaleNaamDuits</w:t>
            </w:r>
          </w:p>
        </w:tc>
        <w:tc>
          <w:tcPr>
            <w:tcW w:type="dxa" w:w="1645"/>
          </w:tcPr>
          <w:p w:rsidP="00A620EA" w:rsidR="00195180" w:rsidRDefault="00195180" w:rsidRPr="009863F4">
            <w:pPr>
              <w:rPr>
                <w:sz w:val="16"/>
                <w:szCs w:val="16"/>
                <w:lang w:val="en-GB"/>
              </w:rPr>
            </w:pPr>
            <w:r w:rsidRPr="009863F4">
              <w:rPr>
                <w:sz w:val="16"/>
                <w:szCs w:val="16"/>
                <w:lang w:val="en-GB"/>
              </w:rPr>
              <w:t xml:space="preserve">InternationaleNaamOpleiding-v02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voor internationaal gebruik ter aanduiding van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attribuut wordt niet gebruikt binnen de sector BO, SO en VSO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propedeutischeFase</w:t>
            </w:r>
          </w:p>
        </w:tc>
        <w:tc>
          <w:tcPr>
            <w:tcW w:type="dxa" w:w="1645"/>
          </w:tcPr>
          <w:p w:rsidP="00A620EA" w:rsidR="00195180" w:rsidRDefault="00195180" w:rsidRPr="009863F4">
            <w:pPr>
              <w:rPr>
                <w:sz w:val="16"/>
                <w:szCs w:val="16"/>
                <w:lang w:val="en-GB"/>
              </w:rPr>
            </w:pPr>
            <w:r w:rsidRPr="009863F4">
              <w:rPr>
                <w:sz w:val="16"/>
                <w:szCs w:val="16"/>
                <w:lang w:val="en-GB"/>
              </w:rPr>
              <w:t xml:space="preserve">PropedeutischeFase-v01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de aangeboden opleiding een propedeutische fase kent en of deze wordt afgesloten met een propedeutisch examen.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Geeft aan of aan een opleiding een propedeutische fase is verbonden.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GEEN_PROPEDEUTISCHE_FASE</w:t>
            </w:r>
            <w:r w:rsidRPr="005B5F2F">
              <w:t xml:space="preserve">  :  </w:t>
            </w:r>
            <w:r w:rsidRPr="005B5F2F">
              <w:t xml:space="preserve">Geen propedeutische fase</w:t>
            </w:r>
          </w:p>
          <w:p w:rsidP="00A620EA" w:rsidR="00195180" w:rsidRDefault="00195180" w:rsidRPr="005B5F2F">
            <w:pPr>
              <w:pStyle w:val="TableText"/>
            </w:pPr>
            <w:r w:rsidRPr="005B5F2F">
              <w:t xml:space="preserve">PROPEDEUTISCHE_FASE_EXAMEN</w:t>
            </w:r>
            <w:r w:rsidRPr="005B5F2F">
              <w:t xml:space="preserve">  :  </w:t>
            </w:r>
            <w:r w:rsidRPr="005B5F2F">
              <w:t xml:space="preserve">Propedeutische fase met examen</w:t>
            </w:r>
          </w:p>
          <w:p w:rsidP="00A620EA" w:rsidR="00195180" w:rsidRDefault="00195180" w:rsidRPr="005B5F2F">
            <w:pPr>
              <w:pStyle w:val="TableText"/>
            </w:pPr>
            <w:r w:rsidRPr="005B5F2F">
              <w:t xml:space="preserve">PROPEDEUTISCHE_FASE_ZONDER_EXAMEN</w:t>
            </w:r>
            <w:r w:rsidRPr="005B5F2F">
              <w:t xml:space="preserve">  :  </w:t>
            </w:r>
            <w:r w:rsidRPr="005B5F2F">
              <w:t xml:space="preserve">Propedeutische fase zonder examen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studiekeuzecheck</w:t>
            </w:r>
          </w:p>
        </w:tc>
        <w:tc>
          <w:tcPr>
            <w:tcW w:type="dxa" w:w="1645"/>
          </w:tcPr>
          <w:p w:rsidP="00A620EA" w:rsidR="00195180" w:rsidRDefault="00195180" w:rsidRPr="009863F4">
            <w:pPr>
              <w:rPr>
                <w:sz w:val="16"/>
                <w:szCs w:val="16"/>
                <w:lang w:val="en-GB"/>
              </w:rPr>
            </w:pPr>
            <w:r w:rsidRPr="009863F4">
              <w:rPr>
                <w:sz w:val="16"/>
                <w:szCs w:val="16"/>
                <w:lang w:val="en-GB"/>
              </w:rPr>
              <w:t xml:space="preserve">Studiekeuzecheck-v01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Specificeert of er en zo ja hoe een controle op geschiktheid van een aankomend student voor deelname aan gekozen studie plaatsvindt.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GEEN_STUDIEKEUZE_CHECK</w:t>
            </w:r>
            <w:r w:rsidRPr="005B5F2F">
              <w:t xml:space="preserve">  :  </w:t>
            </w:r>
            <w:r w:rsidRPr="005B5F2F">
              <w:t xml:space="preserve">Geen studiekeuzecheck</w:t>
            </w:r>
          </w:p>
          <w:p w:rsidP="00A620EA" w:rsidR="00195180" w:rsidRDefault="00195180" w:rsidRPr="005B5F2F">
            <w:pPr>
              <w:pStyle w:val="TableText"/>
            </w:pPr>
            <w:r w:rsidRPr="005B5F2F">
              <w:t xml:space="preserve">STUDIEKEUZE_CHECK_VAN_TOEPASSING</w:t>
            </w:r>
            <w:r w:rsidRPr="005B5F2F">
              <w:t xml:space="preserve">  :  </w:t>
            </w:r>
            <w:r w:rsidRPr="005B5F2F">
              <w:t xml:space="preserve">Studiekeuzecheck van toepassing</w:t>
            </w:r>
          </w:p>
          <w:p w:rsidP="00A620EA" w:rsidR="00195180" w:rsidRDefault="00195180" w:rsidRPr="005B5F2F">
            <w:pPr>
              <w:pStyle w:val="TableText"/>
            </w:pPr>
            <w:r w:rsidRPr="005B5F2F">
              <w:t xml:space="preserve">STUDIEKEUZE_CHECK_VERPLICHT</w:t>
            </w:r>
            <w:r w:rsidRPr="005B5F2F">
              <w:t xml:space="preserve">  :  </w:t>
            </w:r>
            <w:r w:rsidRPr="005B5F2F">
              <w:t xml:space="preserve">Studiekeuzecheck verplicht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versneldTraject</w:t>
            </w:r>
          </w:p>
        </w:tc>
        <w:tc>
          <w:tcPr>
            <w:tcW w:type="dxa" w:w="1645"/>
          </w:tcPr>
          <w:p w:rsidP="00A620EA" w:rsidR="00195180" w:rsidRDefault="00195180" w:rsidRPr="009863F4">
            <w:pPr>
              <w:rPr>
                <w:sz w:val="16"/>
                <w:szCs w:val="16"/>
                <w:lang w:val="en-GB"/>
              </w:rPr>
            </w:pPr>
            <w:r w:rsidRPr="009863F4">
              <w:rPr>
                <w:sz w:val="16"/>
                <w:szCs w:val="16"/>
                <w:lang w:val="en-GB"/>
              </w:rPr>
              <w:t xml:space="preserve">VersneldHO-v01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een student een versneld programma volgt zodat het opleiding in minder tijd dan normaal doorlopen kan worden.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VERSNELD_TRAJECT</w:t>
            </w:r>
            <w:r w:rsidRPr="005B5F2F">
              <w:t xml:space="preserve">  :  </w:t>
            </w:r>
            <w:r w:rsidRPr="005B5F2F">
              <w:t xml:space="preserve">Versneld traject</w:t>
            </w:r>
          </w:p>
          <w:p w:rsidP="00A620EA" w:rsidR="00195180" w:rsidRDefault="00195180" w:rsidRPr="005B5F2F">
            <w:pPr>
              <w:pStyle w:val="TableText"/>
            </w:pPr>
            <w:r w:rsidRPr="005B5F2F">
              <w:t xml:space="preserve">GEEN_VERSNELD_TRAJECT</w:t>
            </w:r>
            <w:r w:rsidRPr="005B5F2F">
              <w:t xml:space="preserve">  :  </w:t>
            </w:r>
            <w:r w:rsidRPr="005B5F2F">
              <w:t xml:space="preserve">Geen versneld traject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website</w:t>
            </w:r>
          </w:p>
        </w:tc>
        <w:tc>
          <w:tcPr>
            <w:tcW w:type="dxa" w:w="1645"/>
          </w:tcPr>
          <w:p w:rsidP="00A620EA" w:rsidR="00195180" w:rsidRDefault="00195180" w:rsidRPr="009863F4">
            <w:pPr>
              <w:rPr>
                <w:sz w:val="16"/>
                <w:szCs w:val="16"/>
                <w:lang w:val="en-GB"/>
              </w:rPr>
            </w:pPr>
            <w:r w:rsidRPr="009863F4">
              <w:rPr>
                <w:sz w:val="16"/>
                <w:szCs w:val="16"/>
                <w:lang w:val="en-GB"/>
              </w:rPr>
              <w:t xml:space="preserve">URL</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AN(0.. 320)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vervangen door URL-v01 omdat een hacktest aangaf dat er een reguliere expressie moet zijn die minimaal het protocol moet worden afgedwongen.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Contactpunt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kenmerken  van de medewerker of afdeling waarmee contact kan worden opgenomen.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communicatiesubcontext</w:t>
            </w:r>
          </w:p>
        </w:tc>
        <w:tc>
          <w:tcPr>
            <w:tcW w:type="dxa" w:w="1645"/>
          </w:tcPr>
          <w:p w:rsidP="00A620EA" w:rsidR="00195180" w:rsidRDefault="00195180" w:rsidRPr="009863F4">
            <w:pPr>
              <w:rPr>
                <w:sz w:val="16"/>
                <w:szCs w:val="16"/>
                <w:lang w:val="en-GB"/>
              </w:rPr>
            </w:pPr>
            <w:r w:rsidRPr="009863F4">
              <w:rPr>
                <w:sz w:val="16"/>
                <w:szCs w:val="16"/>
                <w:lang w:val="en-GB"/>
              </w:rPr>
              <w:t xml:space="preserve">CommunicatieSubcontext-v01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Omschrijving van een set van bereikbaarheidsgegevens binnen een communicatiecontext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w:t>
            </w:r>
          </w:p>
        </w:tc>
        <w:tc>
          <w:tcPr>
            <w:tcW w:type="dxa" w:w="1645"/>
          </w:tcPr>
          <w:p w:rsidP="00A620EA" w:rsidR="00195180" w:rsidRDefault="00195180" w:rsidRPr="009863F4">
            <w:pPr>
              <w:rPr>
                <w:sz w:val="16"/>
                <w:szCs w:val="16"/>
                <w:lang w:val="en-GB"/>
              </w:rPr>
            </w:pPr>
            <w:r w:rsidRPr="009863F4">
              <w:rPr>
                <w:sz w:val="16"/>
                <w:szCs w:val="16"/>
                <w:lang w:val="en-GB"/>
              </w:rPr>
              <w:t xml:space="preserve">Contactnaam-v01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identificerende omschrijving van de contactpersoon of -afdeling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is niet de naam van een contactpersoon maar een rof of functie. </w:t>
            </w:r>
          </w:p>
          <w:p w:rsidP="00A620EA" w:rsidR="00195180" w:rsidRDefault="00195180">
            <w:pPr>
              <w:rPr>
                <w:sz w:val="16"/>
                <w:szCs w:val="16"/>
              </w:rPr>
            </w:pPr>
          </w:p>
          <w:p w:rsidP="00A620EA" w:rsidR="00195180" w:rsidRDefault="00195180">
            <w:pPr>
              <w:rPr>
                <w:sz w:val="16"/>
                <w:szCs w:val="16"/>
              </w:rPr>
            </w:pPr>
            <w:r w:rsidRPr="005B5F2F">
              <w:rPr>
                <w:sz w:val="16"/>
                <w:szCs w:val="16"/>
              </w:rPr>
              <w:t>Voorbeeld van rollen of afdelingen zijn: </w:t>
            </w:r>
          </w:p>
          <w:p w:rsidP="00A620EA" w:rsidR="00195180" w:rsidRDefault="00195180">
            <w:pPr>
              <w:rPr>
                <w:sz w:val="16"/>
                <w:szCs w:val="16"/>
              </w:rPr>
            </w:pPr>
            <w:r w:rsidRPr="005B5F2F">
              <w:rPr>
                <w:sz w:val="16"/>
                <w:szCs w:val="16"/>
              </w:rPr>
              <w:t>Centrale Deelnemersadministratie</w:t>
            </w:r>
          </w:p>
          <w:p w:rsidP="00A620EA" w:rsidR="00195180" w:rsidRDefault="00195180">
            <w:pPr>
              <w:rPr>
                <w:sz w:val="16"/>
                <w:szCs w:val="16"/>
              </w:rPr>
            </w:pPr>
            <w:r w:rsidRPr="005B5F2F">
              <w:rPr>
                <w:sz w:val="16"/>
                <w:szCs w:val="16"/>
              </w:rPr>
              <w:t>Locatiedirecteur</w:t>
            </w:r>
          </w:p>
          <w:p w:rsidP="00A620EA" w:rsidR="00195180" w:rsidRDefault="00195180">
            <w:pPr>
              <w:rPr>
                <w:sz w:val="16"/>
                <w:szCs w:val="16"/>
              </w:rPr>
            </w:pPr>
            <w:r w:rsidRPr="005B5F2F">
              <w:rPr>
                <w:sz w:val="16"/>
                <w:szCs w:val="16"/>
              </w:rPr>
              <w:t>Medewerker rechtspositie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Contactadres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voortgezet onderwijs (volwassenenonderwijs).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 in het basisonderwijs,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volwassenonderwijs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basisonderwijs.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Fax</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aansluiting op het geheel van telefonische FAX aansluitingen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telefoonnummer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OrganisatieTelefoonnummer-v01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22)</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geheel aan cijfers en tekens waarmee wordt aangeduid hoe een persoon via telefonie kan worden bereikt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Toegestaan zijn: </w:t>
            </w:r>
          </w:p>
          <w:p w:rsidP="00A620EA" w:rsidR="00195180" w:rsidRDefault="00195180">
            <w:pPr>
              <w:rPr>
                <w:sz w:val="16"/>
                <w:szCs w:val="16"/>
              </w:rPr>
            </w:pPr>
            <w:r w:rsidRPr="005B5F2F">
              <w:rPr>
                <w:sz w:val="16"/>
                <w:szCs w:val="16"/>
              </w:rPr>
              <w:t>- Telefoonnummers in de bijzonder Nederlandse gemeenten.</w:t>
            </w:r>
          </w:p>
          <w:p w:rsidP="00A620EA" w:rsidR="00195180" w:rsidRDefault="00195180">
            <w:pPr>
              <w:rPr>
                <w:sz w:val="16"/>
                <w:szCs w:val="16"/>
              </w:rPr>
            </w:pPr>
            <w:r w:rsidRPr="005B5F2F">
              <w:rPr>
                <w:sz w:val="16"/>
                <w:szCs w:val="16"/>
              </w:rPr>
              <w:t>- Telefoonnummers gebruikt in Nederland</w:t>
            </w:r>
          </w:p>
          <w:p w:rsidP="00A620EA" w:rsidR="00195180" w:rsidRDefault="00195180">
            <w:pPr>
              <w:rPr>
                <w:sz w:val="16"/>
                <w:szCs w:val="16"/>
              </w:rPr>
            </w:pPr>
            <w:r w:rsidRPr="005B5F2F">
              <w:rPr>
                <w:sz w:val="16"/>
                <w:szCs w:val="16"/>
              </w:rPr>
              <w:t>	- Niet regiogebonden nummers</w:t>
            </w:r>
          </w:p>
          <w:p w:rsidP="00A620EA" w:rsidR="00195180" w:rsidRDefault="00195180">
            <w:pPr>
              <w:rPr>
                <w:sz w:val="16"/>
                <w:szCs w:val="16"/>
              </w:rPr>
            </w:pPr>
            <w:r w:rsidRPr="005B5F2F">
              <w:rPr>
                <w:sz w:val="16"/>
                <w:szCs w:val="16"/>
              </w:rPr>
              <w:t>	- Nummers voor zakelijke informatie</w:t>
            </w:r>
          </w:p>
          <w:p w:rsidP="00A620EA" w:rsidR="00195180" w:rsidRDefault="00195180">
            <w:pPr>
              <w:rPr>
                <w:sz w:val="16"/>
                <w:szCs w:val="16"/>
              </w:rPr>
            </w:pPr>
            <w:r w:rsidRPr="005B5F2F">
              <w:rPr>
                <w:sz w:val="16"/>
                <w:szCs w:val="16"/>
              </w:rPr>
              <w:t>	- Regiogebonden nummers</w:t>
            </w:r>
          </w:p>
          <w:p w:rsidP="00A620EA" w:rsidR="00195180" w:rsidRDefault="00195180">
            <w:pPr>
              <w:rPr>
                <w:sz w:val="16"/>
                <w:szCs w:val="16"/>
              </w:rPr>
            </w:pPr>
            <w:r w:rsidRPr="005B5F2F">
              <w:rPr>
                <w:sz w:val="16"/>
                <w:szCs w:val="16"/>
              </w:rPr>
              <w:t>	- Mobiele nummers</w:t>
            </w:r>
          </w:p>
          <w:p w:rsidP="00A620EA" w:rsidR="00195180" w:rsidRDefault="00195180">
            <w:pPr>
              <w:rPr>
                <w:sz w:val="16"/>
                <w:szCs w:val="16"/>
              </w:rPr>
            </w:pPr>
            <w:r w:rsidRPr="005B5F2F">
              <w:rPr>
                <w:sz w:val="16"/>
                <w:szCs w:val="16"/>
              </w:rPr>
              <w:t>	- Nummers voor Nederlandse gemeenten</w:t>
            </w:r>
          </w:p>
          <w:p w:rsidP="00A620EA" w:rsidR="00195180" w:rsidRDefault="00195180">
            <w:pPr>
              <w:rPr>
                <w:sz w:val="16"/>
                <w:szCs w:val="16"/>
              </w:rPr>
            </w:pPr>
            <w:r w:rsidRPr="005B5F2F">
              <w:rPr>
                <w:sz w:val="16"/>
                <w:szCs w:val="16"/>
              </w:rPr>
              <w:t>- Internationale nummers</w:t>
            </w:r>
          </w:p>
          <w:p w:rsidP="00A620EA" w:rsidR="00195180" w:rsidRDefault="00195180">
            <w:pPr>
              <w:rPr>
                <w:sz w:val="16"/>
                <w:szCs w:val="16"/>
              </w:rPr>
            </w:pPr>
          </w:p>
          <w:p w:rsidP="00A620EA" w:rsidR="00195180" w:rsidRDefault="00195180">
            <w:pPr>
              <w:rPr>
                <w:sz w:val="16"/>
                <w:szCs w:val="16"/>
              </w:rPr>
            </w:pPr>
            <w:r w:rsidRPr="005B5F2F">
              <w:rPr>
                <w:sz w:val="16"/>
                <w:szCs w:val="16"/>
              </w:rPr>
              <w:t>Vervangen door Telefoonnummer-v04</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+011)|(011))[-]?)?(599)((416)|(717)|(318))[0-9]{4})|(((085)|(088))[-]?[0-9]{7})([,][1-9][0-9]{1,8})?|((((\+31)|(0)|(0031))900){1}[-]?[0-9]{4,7})|((((\+31)|(0)|(0031))[1-9][0-9]{2})[-]?([1-9][0-9]{5}))([,][1-9][0-9]{1,8})?|((((\+31)|(0)|(0031))[1-9][0-9])[-]?([1-9][0-9]{6}))([,][1-9][0-9]{1,8})?|(((14)[-]?)(0)([1-9][0-9]{1,2}))|((((\+31)|(0)|(0031))6){1}[-]?[1-9]{1}[0-9]{7})|\+(1\d{4,14}|2[078]\d{3,13}|3[0-469]\d{3,13}|4[013-9]\d{3,13}|5[1-9]\d{3,13}|6[0-6]\d{3,13}|7\d{4,14}|8[1-469]\d{3,13}|9[0-58]\d{3,13}|[2-9]\d{4,14})</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Contactadres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PostadresNL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waarop de post kan worden bezorgd in Nederland.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w:t>
            </w:r>
          </w:p>
        </w:tc>
        <w:tc>
          <w:tcPr>
            <w:tcW w:type="dxa" w:w="1645"/>
          </w:tcPr>
          <w:p w:rsidP="00A620EA" w:rsidR="00195180" w:rsidRDefault="00195180" w:rsidRPr="009863F4">
            <w:pPr>
              <w:rPr>
                <w:sz w:val="16"/>
                <w:szCs w:val="16"/>
                <w:lang w:val="en-GB"/>
              </w:rPr>
            </w:pPr>
            <w:r w:rsidRPr="009863F4">
              <w:rPr>
                <w:sz w:val="16"/>
                <w:szCs w:val="16"/>
                <w:lang w:val="en-GB"/>
              </w:rPr>
              <w:t xml:space="preserve">Huisnummer-v03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numerieke aanduiding zoals deze door het gemeentebestuur aan het object is toegekend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Huisnummer-v04</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1</w:t>
            </w:r>
            <w:r w:rsidRPr="009D7002">
              <w:rPr>
                <w:sz w:val="16"/>
                <w:szCs w:val="16"/>
                <w:lang w:val="en-GB"/>
              </w:rPr>
              <w:t xml:space="preserve">….</w:t>
            </w:r>
            <w:r w:rsidRPr="009D7002">
              <w:rPr>
                <w:sz w:val="16"/>
                <w:szCs w:val="16"/>
                <w:lang w:val="en-GB"/>
              </w:rPr>
              <w:t xml:space="preserve">99999</w:t>
            </w:r>
            <w:r w:rsidRPr="009D7002">
              <w:rPr>
                <w:sz w:val="16"/>
                <w:szCs w:val="16"/>
                <w:lang w:val="en-GB"/>
              </w:rPr>
              <w:t xml:space="preserv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uit maximaal 5 cijfers bestaan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huisnummertoevoeging</w:t>
            </w:r>
          </w:p>
        </w:tc>
        <w:tc>
          <w:tcPr>
            <w:tcW w:type="dxa" w:w="1645"/>
          </w:tcPr>
          <w:p w:rsidP="00A620EA" w:rsidR="00195180" w:rsidRDefault="00195180" w:rsidRPr="009863F4">
            <w:pPr>
              <w:rPr>
                <w:sz w:val="16"/>
                <w:szCs w:val="16"/>
                <w:lang w:val="en-GB"/>
              </w:rPr>
            </w:pPr>
            <w:r w:rsidRPr="009863F4">
              <w:rPr>
                <w:sz w:val="16"/>
                <w:szCs w:val="16"/>
                <w:lang w:val="en-GB"/>
              </w:rPr>
              <w:t xml:space="preserve">HuisnummertoevoegingNEN-v02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Die letters of tekens die noodzakelijk zijn om, naast het juiste huisnummer, de brievenbus te vinden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NEN 5825 kent geen onderscheid tussen huisletter en huisnummertoevoeging zoals de BAG, maar slechts een enkel veld. Huisletter en huisnummertoevoeging zoals bekend in de BAG worden gescheiden door een spatie of een - afhankelijk van het eerste teken van huisnummertoevoeging.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plaatsnaam</w:t>
            </w:r>
          </w:p>
        </w:tc>
        <w:tc>
          <w:tcPr>
            <w:tcW w:type="dxa" w:w="1645"/>
          </w:tcPr>
          <w:p w:rsidP="00A620EA" w:rsidR="00195180" w:rsidRDefault="00195180" w:rsidRPr="009863F4">
            <w:pPr>
              <w:rPr>
                <w:sz w:val="16"/>
                <w:szCs w:val="16"/>
                <w:lang w:val="en-GB"/>
              </w:rPr>
            </w:pPr>
            <w:r w:rsidRPr="009863F4">
              <w:rPr>
                <w:sz w:val="16"/>
                <w:szCs w:val="16"/>
                <w:lang w:val="en-GB"/>
              </w:rPr>
              <w:t xml:space="preserve">Plaatsnaam-v02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van de plaats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Schrijfwijze: in hoofdletters</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postcode</w:t>
            </w:r>
          </w:p>
        </w:tc>
        <w:tc>
          <w:tcPr>
            <w:tcW w:type="dxa" w:w="1645"/>
          </w:tcPr>
          <w:p w:rsidP="00A620EA" w:rsidR="00195180" w:rsidRDefault="00195180" w:rsidRPr="009863F4">
            <w:pPr>
              <w:rPr>
                <w:sz w:val="16"/>
                <w:szCs w:val="16"/>
                <w:lang w:val="en-GB"/>
              </w:rPr>
            </w:pPr>
            <w:r w:rsidRPr="009863F4">
              <w:rPr>
                <w:sz w:val="16"/>
                <w:szCs w:val="16"/>
                <w:lang w:val="en-GB"/>
              </w:rPr>
              <w:t xml:space="preserve">Postcode-v02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door de Post NL vastgestelde code behorend bij de straatnaam en het huisnummer dan wel de door Post NL vastgestelde code behorende bij een bepaalde combinatie van een naam openbare ruimte en een huisnummer.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postcode wordt in het adres opgenomen om het automatisch sorteren van de post (met optische tekenherkenning, OCR) gemakkelijker te maken.</w:t>
            </w:r>
          </w:p>
          <w:p w:rsidP="00A620EA" w:rsidR="00195180" w:rsidRDefault="00195180">
            <w:pPr>
              <w:rPr>
                <w:sz w:val="16"/>
                <w:szCs w:val="16"/>
              </w:rPr>
            </w:pPr>
          </w:p>
          <w:p w:rsidP="00A620EA" w:rsidR="00195180" w:rsidRDefault="00195180">
            <w:pPr>
              <w:rPr>
                <w:sz w:val="16"/>
                <w:szCs w:val="16"/>
              </w:rPr>
            </w:pPr>
            <w:r w:rsidRPr="005B5F2F">
              <w:rPr>
                <w:sz w:val="16"/>
                <w:szCs w:val="16"/>
              </w:rPr>
              <w:t>Bij publicatie tonen als NNNN AA (met een spatie tussen de 4 cijfers en 2 letters)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nnnnaa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([1-9]{1}[0-9]{3}[A-Z]{2})</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4 cijfers en 2 hoofdletters.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straatnaam</w:t>
            </w:r>
          </w:p>
        </w:tc>
        <w:tc>
          <w:tcPr>
            <w:tcW w:type="dxa" w:w="1645"/>
          </w:tcPr>
          <w:p w:rsidP="00A620EA" w:rsidR="00195180" w:rsidRDefault="00195180" w:rsidRPr="009863F4">
            <w:pPr>
              <w:rPr>
                <w:sz w:val="16"/>
                <w:szCs w:val="16"/>
                <w:lang w:val="en-GB"/>
              </w:rPr>
            </w:pPr>
            <w:r w:rsidRPr="009863F4">
              <w:rPr>
                <w:sz w:val="16"/>
                <w:szCs w:val="16"/>
                <w:lang w:val="en-GB"/>
              </w:rPr>
              <w:t xml:space="preserve">Straatnaam-v02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straatnaam zoals die officieel is vastgesteld door de gemeente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Postadres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Postadres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PostadresBTL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waarop de post kan worden bezorgd in het buitenland.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adresregelBuitenland1</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adresregelBuitenland2</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adresregelBuitenland3</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landcode</w:t>
            </w:r>
          </w:p>
        </w:tc>
        <w:tc>
          <w:tcPr>
            <w:tcW w:type="dxa" w:w="1645"/>
          </w:tcPr>
          <w:p w:rsidP="00A620EA" w:rsidR="00195180" w:rsidRDefault="00195180" w:rsidRPr="009863F4">
            <w:pPr>
              <w:rPr>
                <w:sz w:val="16"/>
                <w:szCs w:val="16"/>
                <w:lang w:val="en-GB"/>
              </w:rPr>
            </w:pPr>
            <w:r w:rsidRPr="009863F4">
              <w:rPr>
                <w:sz w:val="16"/>
                <w:szCs w:val="16"/>
                <w:lang w:val="en-GB"/>
              </w:rPr>
              <w:t xml:space="preserve">Landcode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AN(4..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een land in de tabel 34 van de Rijkdienst voor Identiteitsgegevens.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Tabel 34 betreft de Landentabel en is een van de landelijke tabellen van het GBA.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\d{4,4}</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Een getal van 4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Postadres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Postadres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MboDomeinPeriode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domein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MboDomein</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kwalificatiedossiers die zijn gericht op en van belang zijn voor eenzelfde bedrijfstak of groep van bedrijfstakken.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 in het basisonderwijs,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Samenhangend geheel van opleidingen in het basisonderwijs.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MboKwalificatiedossierPeriode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kwalificatiedossier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MboGroepPeriode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MboKwalificatiedossier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samenhangende groep van kwalificaties,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Toelichting:</w:t>
      </w:r>
    </w:p>
    <w:p w:rsidP="00E243CC" w:rsidR="00195180" w:rsidRDefault="00195180" w:rsidRPr="009863F4">
      <w:pPr>
        <w:rPr>
          <w:szCs w:val="18"/>
          <w:lang w:val="en-GB"/>
        </w:rPr>
      </w:pPr>
      <w:r w:rsidRPr="009863F4">
        <w:rPr>
          <w:szCs w:val="18"/>
          <w:lang w:val="en-GB"/>
        </w:rPr>
        <w:t>De definitie wijkt af van de wettelijk definitie van kwalificatiedossier doordat in de spreektaal het begrip in meerdere betekenissen wordt gebruikt.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MboGroep</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Bedrijfsopleiding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AangebodenOpleidingCohort dat voor een specifiek bedrijf is opgezet.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toegangscodeCohort</w:t>
            </w:r>
          </w:p>
        </w:tc>
        <w:tc>
          <w:tcPr>
            <w:tcW w:type="dxa" w:w="1645"/>
          </w:tcPr>
          <w:p w:rsidP="00A620EA" w:rsidR="00195180" w:rsidRDefault="00195180" w:rsidRPr="009863F4">
            <w:pPr>
              <w:rPr>
                <w:sz w:val="16"/>
                <w:szCs w:val="16"/>
                <w:lang w:val="en-GB"/>
              </w:rPr>
            </w:pPr>
            <w:r w:rsidRPr="009863F4">
              <w:rPr>
                <w:sz w:val="16"/>
                <w:szCs w:val="16"/>
                <w:lang w:val="en-GB"/>
              </w:rPr>
              <w:t xml:space="preserve">Cohorttoegangscode-v01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door de onderwijsaanbieder bepaalde code die een aspirant-student moet gebruiken om zich aan te kunnen melden voor een cohort van een aangeboden opleiding dat alleen toegankelijk is voor een specifieke doelgroep.</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Dit betreft vaak opleidingen die voor een specifiek bedrijf verzorgd worden.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Email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elektronische post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email</w:t>
            </w:r>
          </w:p>
        </w:tc>
        <w:tc>
          <w:tcPr>
            <w:tcW w:type="dxa" w:w="1645"/>
          </w:tcPr>
          <w:p w:rsidP="00A620EA" w:rsidR="00195180" w:rsidRDefault="00195180" w:rsidRPr="009863F4">
            <w:pPr>
              <w:rPr>
                <w:sz w:val="16"/>
                <w:szCs w:val="16"/>
                <w:lang w:val="en-GB"/>
              </w:rPr>
            </w:pPr>
            <w:r w:rsidRPr="009863F4">
              <w:rPr>
                <w:sz w:val="16"/>
                <w:szCs w:val="16"/>
                <w:lang w:val="en-GB"/>
              </w:rPr>
              <w:t xml:space="preserve">Emailadres-XSD</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AN(4.. 253)</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adres voor het ontvangen en verzenden van elektronische post.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Tijdelijk gegevenstype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[a-zA-Z0-9!&amp;quot;\\#&amp;amp;$%*+=?^_`{|}~.-]+@[a-zA-Z0-9][a-zA-Z0-9-]*[a-zA-Z0-9](.[a-zA-Z][a-zA-Z0-9-]{0,61}[a-zA-Z0-9]){1,6}</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Contactadres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Telefoon</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aansluiting op het geheel van telefonische aansluitingen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telefoonnummer</w:t>
            </w:r>
          </w:p>
        </w:tc>
        <w:tc>
          <w:tcPr>
            <w:tcW w:type="dxa" w:w="1645"/>
          </w:tcPr>
          <w:p w:rsidP="00A620EA" w:rsidR="00195180" w:rsidRDefault="00195180" w:rsidRPr="009863F4">
            <w:pPr>
              <w:rPr>
                <w:sz w:val="16"/>
                <w:szCs w:val="16"/>
                <w:lang w:val="en-GB"/>
              </w:rPr>
            </w:pPr>
            <w:r w:rsidRPr="009863F4">
              <w:rPr>
                <w:sz w:val="16"/>
                <w:szCs w:val="16"/>
                <w:lang w:val="en-GB"/>
              </w:rPr>
              <w:t xml:space="preserve">Telefoonnummer-v04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22)</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geheel aan cijfers en tekens waarmee wordt aangeduid hoe een persoon via telefonie kan worden bereikt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Toegestaan zijn: </w:t>
            </w:r>
          </w:p>
          <w:p w:rsidP="00A620EA" w:rsidR="00195180" w:rsidRDefault="00195180">
            <w:pPr>
              <w:rPr>
                <w:sz w:val="16"/>
                <w:szCs w:val="16"/>
              </w:rPr>
            </w:pPr>
            <w:r w:rsidRPr="005B5F2F">
              <w:rPr>
                <w:sz w:val="16"/>
                <w:szCs w:val="16"/>
              </w:rPr>
              <w:t>- Telefoonnummers gebruikt in Nederland</w:t>
            </w:r>
          </w:p>
          <w:p w:rsidP="00A620EA" w:rsidR="00195180" w:rsidRDefault="00195180">
            <w:pPr>
              <w:rPr>
                <w:sz w:val="16"/>
                <w:szCs w:val="16"/>
              </w:rPr>
            </w:pPr>
            <w:r w:rsidRPr="005B5F2F">
              <w:rPr>
                <w:sz w:val="16"/>
                <w:szCs w:val="16"/>
              </w:rPr>
              <w:t>	- Niet regiogebonden nummers</w:t>
            </w:r>
          </w:p>
          <w:p w:rsidP="00A620EA" w:rsidR="00195180" w:rsidRDefault="00195180">
            <w:pPr>
              <w:rPr>
                <w:sz w:val="16"/>
                <w:szCs w:val="16"/>
              </w:rPr>
            </w:pPr>
            <w:r w:rsidRPr="005B5F2F">
              <w:rPr>
                <w:sz w:val="16"/>
                <w:szCs w:val="16"/>
              </w:rPr>
              <w:t>	- Nummers voor zakelijke informatie</w:t>
            </w:r>
          </w:p>
          <w:p w:rsidP="00A620EA" w:rsidR="00195180" w:rsidRDefault="00195180">
            <w:pPr>
              <w:rPr>
                <w:sz w:val="16"/>
                <w:szCs w:val="16"/>
              </w:rPr>
            </w:pPr>
            <w:r w:rsidRPr="005B5F2F">
              <w:rPr>
                <w:sz w:val="16"/>
                <w:szCs w:val="16"/>
              </w:rPr>
              <w:t>	- Regiogebonden nummers</w:t>
            </w:r>
          </w:p>
          <w:p w:rsidP="00A620EA" w:rsidR="00195180" w:rsidRDefault="00195180">
            <w:pPr>
              <w:rPr>
                <w:sz w:val="16"/>
                <w:szCs w:val="16"/>
              </w:rPr>
            </w:pPr>
            <w:r w:rsidRPr="005B5F2F">
              <w:rPr>
                <w:sz w:val="16"/>
                <w:szCs w:val="16"/>
              </w:rPr>
              <w:t>	- Mobiele nummers</w:t>
            </w:r>
          </w:p>
          <w:p w:rsidP="00A620EA" w:rsidR="00195180" w:rsidRDefault="00195180">
            <w:pPr>
              <w:rPr>
                <w:sz w:val="16"/>
                <w:szCs w:val="16"/>
              </w:rPr>
            </w:pPr>
            <w:r w:rsidRPr="005B5F2F">
              <w:rPr>
                <w:sz w:val="16"/>
                <w:szCs w:val="16"/>
              </w:rPr>
              <w:t>	- Nummers voor Nederlandse gemeenten</w:t>
            </w:r>
          </w:p>
          <w:p w:rsidP="00A620EA" w:rsidR="00195180" w:rsidRDefault="00195180">
            <w:pPr>
              <w:rPr>
                <w:sz w:val="16"/>
                <w:szCs w:val="16"/>
              </w:rPr>
            </w:pPr>
            <w:r w:rsidRPr="005B5F2F">
              <w:rPr>
                <w:sz w:val="16"/>
                <w:szCs w:val="16"/>
              </w:rPr>
              <w:t>- Telefoonnummers in de bijzonder Nederlandse gemeenten.</w:t>
            </w:r>
          </w:p>
          <w:p w:rsidP="00A620EA" w:rsidR="00195180" w:rsidRDefault="00195180">
            <w:pPr>
              <w:rPr>
                <w:sz w:val="16"/>
                <w:szCs w:val="16"/>
              </w:rPr>
            </w:pPr>
            <w:r w:rsidRPr="005B5F2F">
              <w:rPr>
                <w:sz w:val="16"/>
                <w:szCs w:val="16"/>
              </w:rPr>
              <w:t>- Internationale nummers</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Contactadres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Web</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‘World Wide Web’ </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webadres</w:t>
            </w:r>
          </w:p>
        </w:tc>
        <w:tc>
          <w:tcPr>
            <w:tcW w:type="dxa" w:w="1645"/>
          </w:tcPr>
          <w:p w:rsidP="00A620EA" w:rsidR="00195180" w:rsidRDefault="00195180" w:rsidRPr="009863F4">
            <w:pPr>
              <w:rPr>
                <w:sz w:val="16"/>
                <w:szCs w:val="16"/>
                <w:lang w:val="en-GB"/>
              </w:rPr>
            </w:pPr>
            <w:r w:rsidRPr="009863F4">
              <w:rPr>
                <w:sz w:val="16"/>
                <w:szCs w:val="16"/>
                <w:lang w:val="en-GB"/>
              </w:rPr>
              <w:t xml:space="preserve">URL-v01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AN(7.. 320)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Contactadres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HO,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voertaal</w:t>
            </w:r>
          </w:p>
        </w:tc>
        <w:tc>
          <w:tcPr>
            <w:tcW w:type="dxa" w:w="1645"/>
          </w:tcPr>
          <w:p w:rsidP="00A620EA" w:rsidR="00195180" w:rsidRDefault="00195180" w:rsidRPr="009863F4">
            <w:pPr>
              <w:rPr>
                <w:sz w:val="16"/>
                <w:szCs w:val="16"/>
                <w:lang w:val="en-GB"/>
              </w:rPr>
            </w:pPr>
            <w:r w:rsidRPr="009863F4">
              <w:rPr>
                <w:sz w:val="16"/>
                <w:szCs w:val="16"/>
                <w:lang w:val="en-GB"/>
              </w:rPr>
              <w:t xml:space="preserve">Taalcode-v01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3)</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Beperkte set van drielettercoderingen voor taal volgens internationale codering.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Codering volgens ISO639-2</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HRV</w:t>
            </w:r>
            <w:r w:rsidRPr="005B5F2F">
              <w:t xml:space="preserve">  :  </w:t>
            </w:r>
            <w:r w:rsidRPr="005B5F2F">
              <w:t xml:space="preserve">Kroatisch</w:t>
            </w:r>
          </w:p>
          <w:p w:rsidP="00A620EA" w:rsidR="00195180" w:rsidRDefault="00195180" w:rsidRPr="005B5F2F">
            <w:pPr>
              <w:pStyle w:val="TableText"/>
            </w:pPr>
            <w:r w:rsidRPr="005B5F2F">
              <w:t xml:space="preserve">ITA</w:t>
            </w:r>
            <w:r w:rsidRPr="005B5F2F">
              <w:t xml:space="preserve">  :  </w:t>
            </w:r>
            <w:r w:rsidRPr="005B5F2F">
              <w:t xml:space="preserve">Italiaans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NOR</w:t>
            </w:r>
            <w:r w:rsidRPr="005B5F2F">
              <w:t xml:space="preserve">  :  </w:t>
            </w:r>
            <w:r w:rsidRPr="005B5F2F">
              <w:t xml:space="preserve">Noors</w:t>
            </w:r>
          </w:p>
          <w:p w:rsidP="00A620EA" w:rsidR="00195180" w:rsidRDefault="00195180" w:rsidRPr="005B5F2F">
            <w:pPr>
              <w:pStyle w:val="TableText"/>
            </w:pPr>
            <w:r w:rsidRPr="005B5F2F">
              <w:t xml:space="preserve">PAP</w:t>
            </w:r>
            <w:r w:rsidRPr="005B5F2F">
              <w:t xml:space="preserve">  :  </w:t>
            </w:r>
            <w:r w:rsidRPr="005B5F2F">
              <w:t xml:space="preserve">Papiaments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RON</w:t>
            </w:r>
            <w:r w:rsidRPr="005B5F2F">
              <w:t xml:space="preserve">  :  </w:t>
            </w:r>
            <w:r w:rsidRPr="005B5F2F">
              <w:t xml:space="preserve">Roemeens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SWE</w:t>
            </w:r>
            <w:r w:rsidRPr="005B5F2F">
              <w:t xml:space="preserve">  :  </w:t>
            </w:r>
            <w:r w:rsidRPr="005B5F2F">
              <w:t xml:space="preserve">Zweeds</w:t>
            </w:r>
          </w:p>
          <w:p w:rsidP="00A620EA" w:rsidR="00195180" w:rsidRDefault="00195180" w:rsidRPr="005B5F2F">
            <w:pPr>
              <w:pStyle w:val="TableText"/>
            </w:pPr>
            <w:r w:rsidRPr="005B5F2F">
              <w:t xml:space="preserve">TUR</w:t>
            </w:r>
            <w:r w:rsidRPr="005B5F2F">
              <w:t xml:space="preserve">  :  </w:t>
            </w:r>
            <w:r w:rsidRPr="005B5F2F">
              <w:t xml:space="preserve">Turks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vorm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OpleidingskenmerkcodeOnderwijsintensiteit-v01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manieren waarop de kennisoverdracht is ingericht in het hoger onderwijs wat betreft aanwezigheid  en de duur van de aanwezigheid.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duale opleiding is zodanig ingericht dat het volgen van onderwijs gedurende een of meer perioden wordt afgewisseld met beroepsuitoefening in verband met dat onderwijs. </w:t>
            </w:r>
          </w:p>
          <w:p w:rsidP="00A620EA" w:rsidR="00195180" w:rsidRDefault="00195180">
            <w:pPr>
              <w:rPr>
                <w:sz w:val="16"/>
                <w:szCs w:val="16"/>
              </w:rPr>
            </w:pPr>
          </w:p>
          <w:p w:rsidP="00A620EA" w:rsidR="00195180" w:rsidRDefault="00195180">
            <w:pPr>
              <w:rPr>
                <w:sz w:val="16"/>
                <w:szCs w:val="16"/>
              </w:rPr>
            </w:pPr>
            <w:r w:rsidRPr="005B5F2F">
              <w:rPr>
                <w:sz w:val="16"/>
                <w:szCs w:val="16"/>
              </w:rPr>
              <w:t>Een deeltijds opleiding is zodanig ingericht dat het volgen van onderwijs wordt gedaan gedurende een deel van de tijd die voor een studie  normaal beschikbaar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VOLTIJD</w:t>
            </w:r>
            <w:r w:rsidRPr="005B5F2F">
              <w:t xml:space="preserve">  :  </w:t>
            </w:r>
            <w:r w:rsidRPr="005B5F2F">
              <w:t xml:space="preserve">Voltijd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samenhangend geheel van vakken, gericht op de verwezenlijking van welomschreven doelstellingen op het gebied van kennis, inzicht en vaardigheden.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Voorbeelden:</w:t>
      </w:r>
    </w:p>
    <w:p w:rsidP="00E243CC" w:rsidR="00195180" w:rsidRDefault="00195180" w:rsidRPr="009863F4">
      <w:pPr>
        <w:rPr>
          <w:szCs w:val="18"/>
          <w:lang w:val="en-GB"/>
        </w:rPr>
      </w:pPr>
      <w:r w:rsidRPr="009863F4">
        <w:rPr>
          <w:szCs w:val="18"/>
          <w:lang w:val="en-GB"/>
        </w:rPr>
        <w:t>Kwalificatie in het MBO  </w:t>
      </w:r>
    </w:p>
    <w:p w:rsidP="00E243CC" w:rsidR="00195180" w:rsidRDefault="00195180" w:rsidRPr="009863F4">
      <w:pPr>
        <w:rPr>
          <w:szCs w:val="18"/>
          <w:lang w:val="en-GB"/>
        </w:rPr>
      </w:pPr>
      <w:r w:rsidRPr="009863F4">
        <w:rPr>
          <w:szCs w:val="18"/>
          <w:lang w:val="en-GB"/>
        </w:rPr>
        <w:t>Bachelor in het WO</w:t>
      </w:r>
    </w:p>
    <w:p w:rsidP="00E243CC" w:rsidR="00195180" w:rsidRDefault="00195180" w:rsidRPr="009863F4">
      <w:pPr>
        <w:rPr>
          <w:szCs w:val="18"/>
          <w:lang w:val="en-GB"/>
        </w:rPr>
      </w:pPr>
      <w:r w:rsidRPr="009863F4">
        <w:rPr>
          <w:szCs w:val="18"/>
          <w:lang w:val="en-GB"/>
        </w:rPr>
        <w:t>Profiel in het VO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eqf</w:t>
            </w:r>
          </w:p>
        </w:tc>
        <w:tc>
          <w:tcPr>
            <w:tcW w:type="dxa" w:w="1645"/>
          </w:tcPr>
          <w:p w:rsidP="00A620EA" w:rsidR="00195180" w:rsidRDefault="00195180" w:rsidRPr="009863F4">
            <w:pPr>
              <w:rPr>
                <w:sz w:val="16"/>
                <w:szCs w:val="16"/>
                <w:lang w:val="en-GB"/>
              </w:rPr>
            </w:pPr>
            <w:r w:rsidRPr="009863F4">
              <w:rPr>
                <w:sz w:val="16"/>
                <w:szCs w:val="16"/>
                <w:lang w:val="en-GB"/>
              </w:rPr>
              <w:t xml:space="preserve">EQFniveau-v01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Europees Kwalificatieraamwerk waardoor opleidingen binnen Europese landen (globaal) ingeschat kunnen worden op hun niveau.</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Europees Kwalificatieraamwerk (EQF) waardoor opleidingen binnen Europese landen (globaal) ingeschat kunnen worden op hun niveau.</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EQF-niveau	</w:t>
            </w:r>
          </w:p>
          <w:p w:rsidP="00A620EA" w:rsidR="00195180" w:rsidRDefault="00195180" w:rsidRPr="005B5F2F">
            <w:pPr>
              <w:pStyle w:val="TableText"/>
              <w:rPr>
                <w:lang w:val="nl-NL"/>
              </w:rPr>
            </w:pPr>
            <w:r w:rsidRPr="005B5F2F">
              <w:rPr>
                <w:lang w:val="nl-NL"/>
              </w:rPr>
              <w:t>1	Vmbo bb / MBO 1	bij niveau = 'MBO-1' of 'VO-VMBO-BB'</w:t>
            </w:r>
          </w:p>
          <w:p w:rsidP="00A620EA" w:rsidR="00195180" w:rsidRDefault="00195180" w:rsidRPr="005B5F2F">
            <w:pPr>
              <w:pStyle w:val="TableText"/>
              <w:rPr>
                <w:lang w:val="nl-NL"/>
              </w:rPr>
            </w:pPr>
            <w:r w:rsidRPr="005B5F2F">
              <w:rPr>
                <w:lang w:val="nl-NL"/>
              </w:rPr>
              <w:t>2	Vmbo kb, gl, tl / MBO 2	bij niveau = 'MBO-2', 'VO-VMBO-KB', 'VO-VMBO-GL', 'VO-VMBO-TL'</w:t>
            </w:r>
          </w:p>
          <w:p w:rsidP="00A620EA" w:rsidR="00195180" w:rsidRDefault="00195180" w:rsidRPr="005B5F2F">
            <w:pPr>
              <w:pStyle w:val="TableText"/>
              <w:rPr>
                <w:lang w:val="nl-NL"/>
              </w:rPr>
            </w:pPr>
            <w:r w:rsidRPr="005B5F2F">
              <w:rPr>
                <w:lang w:val="nl-NL"/>
              </w:rPr>
              <w:t>3	MBO 3		bij niveau = 'MBO-3'</w:t>
            </w:r>
          </w:p>
          <w:p w:rsidP="00A620EA" w:rsidR="00195180" w:rsidRDefault="00195180" w:rsidRPr="005B5F2F">
            <w:pPr>
              <w:pStyle w:val="TableText"/>
              <w:rPr>
                <w:lang w:val="nl-NL"/>
              </w:rPr>
            </w:pPr>
            <w:r w:rsidRPr="005B5F2F">
              <w:rPr>
                <w:lang w:val="nl-NL"/>
              </w:rPr>
              <w:t>4	MBO 4 / Havo / Vavo-Havo	bij niveau = 'MBO-4' of 'VO-HAVO'</w:t>
            </w:r>
          </w:p>
          <w:p w:rsidP="00A620EA" w:rsidR="00195180" w:rsidRDefault="00195180" w:rsidRPr="005B5F2F">
            <w:pPr>
              <w:pStyle w:val="TableText"/>
              <w:rPr>
                <w:lang w:val="nl-NL"/>
              </w:rPr>
            </w:pPr>
            <w:r w:rsidRPr="005B5F2F">
              <w:rPr>
                <w:lang w:val="nl-NL"/>
              </w:rPr>
              <w:t>4	VWO		bij niveau = 'VO-VWO'</w:t>
            </w:r>
          </w:p>
          <w:p w:rsidP="00A620EA" w:rsidR="00195180" w:rsidRDefault="00195180" w:rsidRPr="005B5F2F">
            <w:pPr>
              <w:pStyle w:val="TableText"/>
              <w:rPr>
                <w:lang w:val="nl-NL"/>
              </w:rPr>
            </w:pPr>
            <w:r w:rsidRPr="005B5F2F">
              <w:rPr>
                <w:lang w:val="nl-NL"/>
              </w:rPr>
              <w:t>5	Associate Degree	bij niveau = 'HBO-AD'</w:t>
            </w:r>
          </w:p>
          <w:p w:rsidP="00A620EA" w:rsidR="00195180" w:rsidRDefault="00195180" w:rsidRPr="005B5F2F">
            <w:pPr>
              <w:pStyle w:val="TableText"/>
              <w:rPr>
                <w:lang w:val="nl-NL"/>
              </w:rPr>
            </w:pPr>
            <w:r w:rsidRPr="005B5F2F">
              <w:rPr>
                <w:lang w:val="nl-NL"/>
              </w:rPr>
              <w:t>6	Bachelor		bij niveau = 'HBO-BA' of 'WO-BA'</w:t>
            </w:r>
          </w:p>
          <w:p w:rsidP="00A620EA" w:rsidR="00195180" w:rsidRDefault="00195180" w:rsidRPr="005B5F2F">
            <w:pPr>
              <w:pStyle w:val="TableText"/>
              <w:rPr>
                <w:lang w:val="nl-NL"/>
              </w:rPr>
            </w:pPr>
            <w:r w:rsidRPr="005B5F2F">
              <w:rPr>
                <w:lang w:val="nl-NL"/>
              </w:rPr>
              <w:t>7	Master		bij niveau = 'HBO-MA' of 'WO-MA'</w:t>
            </w:r>
          </w:p>
          <w:p w:rsidP="00A620EA" w:rsidR="00195180" w:rsidRDefault="00195180" w:rsidRPr="005B5F2F">
            <w:pPr>
              <w:pStyle w:val="TableText"/>
              <w:rPr>
                <w:lang w:val="nl-NL"/>
              </w:rPr>
            </w:pPr>
            <w:r w:rsidRPr="005B5F2F">
              <w:rPr>
                <w:lang w:val="nl-NL"/>
              </w:rPr>
              <w:t>8	Doctoraat / Medisch specialist (Bestaat niet in RIO)</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De volgende nog niet ingedeeld:</w:t>
            </w:r>
          </w:p>
          <w:p w:rsidP="00A620EA" w:rsidR="00195180" w:rsidRDefault="00195180" w:rsidRPr="005B5F2F">
            <w:pPr>
              <w:pStyle w:val="TableText"/>
              <w:rPr>
                <w:lang w:val="nl-NL"/>
              </w:rPr>
            </w:pPr>
            <w:r w:rsidRPr="005B5F2F">
              <w:rPr>
                <w:lang w:val="nl-NL"/>
              </w:rPr>
              <w:t>PO varianten -&gt; geen NLQF/EFQ (of 'INSTROOMNIVEAU</w:t>
            </w:r>
          </w:p>
          <w:p w:rsidP="00A620EA" w:rsidR="00195180" w:rsidRDefault="00195180" w:rsidRPr="005B5F2F">
            <w:pPr>
              <w:pStyle w:val="TableText"/>
              <w:rPr>
                <w:lang w:val="nl-NL"/>
              </w:rPr>
            </w:pPr>
            <w:r w:rsidRPr="005B5F2F">
              <w:rPr>
                <w:lang w:val="nl-NL"/>
              </w:rPr>
              <w:t>VO-PRO</w:t>
            </w:r>
          </w:p>
          <w:p w:rsidP="00A620EA" w:rsidR="00195180" w:rsidRDefault="00195180" w:rsidRPr="005B5F2F">
            <w:pPr>
              <w:pStyle w:val="TableText"/>
              <w:rPr>
                <w:lang w:val="nl-NL"/>
              </w:rPr>
            </w:pPr>
            <w:r w:rsidRPr="005B5F2F">
              <w:rPr>
                <w:lang w:val="nl-NL"/>
              </w:rPr>
              <w:t>VO-VBO</w:t>
            </w:r>
          </w:p>
          <w:p w:rsidP="00A620EA" w:rsidR="00195180" w:rsidRDefault="00195180" w:rsidRPr="005B5F2F">
            <w:pPr>
              <w:pStyle w:val="TableText"/>
              <w:rPr>
                <w:lang w:val="nl-NL"/>
              </w:rPr>
            </w:pPr>
            <w:r w:rsidRPr="005B5F2F">
              <w:rPr>
                <w:lang w:val="nl-NL"/>
              </w:rPr>
              <w:t>NT2-I</w:t>
            </w:r>
          </w:p>
          <w:p w:rsidP="00A620EA" w:rsidR="00195180" w:rsidRDefault="00195180" w:rsidRPr="005B5F2F">
            <w:pPr>
              <w:pStyle w:val="TableText"/>
              <w:rPr>
                <w:lang w:val="nl-NL"/>
              </w:rPr>
            </w:pPr>
            <w:r w:rsidRPr="005B5F2F">
              <w:rPr>
                <w:lang w:val="nl-NL"/>
              </w:rPr>
              <w:t>NT2-II</w:t>
            </w:r>
          </w:p>
          <w:p w:rsidP="00A620EA" w:rsidR="00195180" w:rsidRDefault="00195180" w:rsidRPr="005B5F2F">
            <w:pPr>
              <w:pStyle w:val="TableText"/>
              <w:rPr>
                <w:lang w:val="nl-NL"/>
              </w:rPr>
            </w:pPr>
            <w:r w:rsidRPr="005B5F2F">
              <w:rPr>
                <w:lang w:val="nl-NL"/>
              </w:rPr>
              <w:t>EDUCATIE</w:t>
            </w:r>
          </w:p>
          <w:p w:rsidP="00A620EA" w:rsidR="00195180" w:rsidRDefault="00195180" w:rsidRPr="005B5F2F">
            <w:pPr>
              <w:pStyle w:val="TableText"/>
              <w:rPr>
                <w:lang w:val="nl-NL"/>
              </w:rPr>
            </w:pPr>
            <w:r w:rsidRPr="005B5F2F">
              <w:rPr>
                <w:lang w:val="nl-NL"/>
              </w:rPr>
              <w:t>HBO-PM</w:t>
            </w:r>
          </w:p>
          <w:p w:rsidP="00A620EA" w:rsidR="00195180" w:rsidRDefault="00195180" w:rsidRPr="005B5F2F">
            <w:pPr>
              <w:pStyle w:val="TableText"/>
              <w:rPr>
                <w:lang w:val="nl-NL"/>
              </w:rPr>
            </w:pPr>
            <w:r w:rsidRPr="005B5F2F">
              <w:rPr>
                <w:lang w:val="nl-NL"/>
              </w:rPr>
              <w:t>HO-O</w:t>
            </w:r>
          </w:p>
          <w:p w:rsidP="00A620EA" w:rsidR="00195180" w:rsidRDefault="00195180" w:rsidRPr="005B5F2F">
            <w:pPr>
              <w:pStyle w:val="TableText"/>
              <w:rPr>
                <w:lang w:val="nl-NL"/>
              </w:rPr>
            </w:pPr>
            <w:r w:rsidRPr="005B5F2F">
              <w:rPr>
                <w:lang w:val="nl-NL"/>
              </w:rPr>
              <w:t>WO-O </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Zie https://www.nlqf.nl/images/movie/nlqf_eqf_niveaus.html</w:t>
            </w:r>
          </w:p>
          <w:p w:rsidP="00A620EA" w:rsidR="00195180" w:rsidRDefault="00195180" w:rsidRPr="005B5F2F">
            <w:pPr>
              <w:pStyle w:val="TableText"/>
              <w:rPr>
                <w:lang w:val="nl-NL"/>
              </w:rPr>
            </w:pPr>
            <w:r w:rsidRPr="005B5F2F">
              <w:rPr>
                <w:lang w:val="nl-NL"/>
              </w:rPr>
              <w:t>Zie https://ec.europa.eu/ploteus/content/descriptors-page</w:t>
            </w:r>
          </w:p>
          <w:p w:rsidP="00A620EA" w:rsidR="00195180" w:rsidRDefault="00195180" w:rsidRPr="005B5F2F">
            <w:pPr>
              <w:pStyle w:val="TableText"/>
              <w:rPr>
                <w:lang w:val="nl-NL"/>
              </w:rPr>
            </w:pPr>
            <w:r w:rsidRPr="005B5F2F">
              <w:rPr>
                <w:lang w:val="nl-NL"/>
              </w:rPr>
              <w:t>Zie https://nl.wikipedia.org/wiki/Europees_Kwalificatieraamwerk</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1</w:t>
            </w:r>
            <w:r w:rsidRPr="005B5F2F">
              <w:t xml:space="preserve">  :  </w:t>
            </w:r>
            <w:r w:rsidRPr="005B5F2F">
              <w:t xml:space="preserve">EQF 1</w:t>
            </w:r>
          </w:p>
          <w:p w:rsidP="00A620EA" w:rsidR="00195180" w:rsidRDefault="00195180" w:rsidRPr="005B5F2F">
            <w:pPr>
              <w:pStyle w:val="TableText"/>
            </w:pPr>
            <w:r w:rsidRPr="005B5F2F">
              <w:t xml:space="preserve">2</w:t>
            </w:r>
            <w:r w:rsidRPr="005B5F2F">
              <w:t xml:space="preserve">  :  </w:t>
            </w:r>
            <w:r w:rsidRPr="005B5F2F">
              <w:t xml:space="preserve">EQF 2</w:t>
            </w:r>
          </w:p>
          <w:p w:rsidP="00A620EA" w:rsidR="00195180" w:rsidRDefault="00195180" w:rsidRPr="005B5F2F">
            <w:pPr>
              <w:pStyle w:val="TableText"/>
            </w:pPr>
            <w:r w:rsidRPr="005B5F2F">
              <w:t xml:space="preserve">3</w:t>
            </w:r>
            <w:r w:rsidRPr="005B5F2F">
              <w:t xml:space="preserve">  :  </w:t>
            </w:r>
            <w:r w:rsidRPr="005B5F2F">
              <w:t xml:space="preserve">EQF 3</w:t>
            </w:r>
          </w:p>
          <w:p w:rsidP="00A620EA" w:rsidR="00195180" w:rsidRDefault="00195180" w:rsidRPr="005B5F2F">
            <w:pPr>
              <w:pStyle w:val="TableText"/>
            </w:pPr>
            <w:r w:rsidRPr="005B5F2F">
              <w:t xml:space="preserve">4</w:t>
            </w:r>
            <w:r w:rsidRPr="005B5F2F">
              <w:t xml:space="preserve">  :  </w:t>
            </w:r>
            <w:r w:rsidRPr="005B5F2F">
              <w:t xml:space="preserve">EQF 4</w:t>
            </w:r>
          </w:p>
          <w:p w:rsidP="00A620EA" w:rsidR="00195180" w:rsidRDefault="00195180" w:rsidRPr="005B5F2F">
            <w:pPr>
              <w:pStyle w:val="TableText"/>
            </w:pPr>
            <w:r w:rsidRPr="005B5F2F">
              <w:t xml:space="preserve">5</w:t>
            </w:r>
            <w:r w:rsidRPr="005B5F2F">
              <w:t xml:space="preserve">  :  </w:t>
            </w:r>
            <w:r w:rsidRPr="005B5F2F">
              <w:t xml:space="preserve">EQF 5</w:t>
            </w:r>
          </w:p>
          <w:p w:rsidP="00A620EA" w:rsidR="00195180" w:rsidRDefault="00195180" w:rsidRPr="005B5F2F">
            <w:pPr>
              <w:pStyle w:val="TableText"/>
            </w:pPr>
            <w:r w:rsidRPr="005B5F2F">
              <w:t xml:space="preserve">6</w:t>
            </w:r>
            <w:r w:rsidRPr="005B5F2F">
              <w:t xml:space="preserve">  :  </w:t>
            </w:r>
            <w:r w:rsidRPr="005B5F2F">
              <w:t xml:space="preserve">EQF 6</w:t>
            </w:r>
          </w:p>
          <w:p w:rsidP="00A620EA" w:rsidR="00195180" w:rsidRDefault="00195180" w:rsidRPr="005B5F2F">
            <w:pPr>
              <w:pStyle w:val="TableText"/>
            </w:pPr>
            <w:r w:rsidRPr="005B5F2F">
              <w:t xml:space="preserve">7</w:t>
            </w:r>
            <w:r w:rsidRPr="005B5F2F">
              <w:t xml:space="preserve">  :  </w:t>
            </w:r>
            <w:r w:rsidRPr="005B5F2F">
              <w:t xml:space="preserve">EQF 7</w:t>
            </w:r>
          </w:p>
          <w:p w:rsidP="00A620EA" w:rsidR="00195180" w:rsidRDefault="00195180" w:rsidRPr="005B5F2F">
            <w:pPr>
              <w:pStyle w:val="TableText"/>
            </w:pPr>
            <w:r w:rsidRPr="005B5F2F">
              <w:t xml:space="preserve">8</w:t>
            </w:r>
            <w:r w:rsidRPr="005B5F2F">
              <w:t xml:space="preserve">  :  </w:t>
            </w:r>
            <w:r w:rsidRPr="005B5F2F">
              <w:t xml:space="preserve">EQF 8</w:t>
            </w:r>
          </w:p>
          <w:p w:rsidP="00A620EA" w:rsidR="00195180" w:rsidRDefault="00195180" w:rsidRPr="0051121C">
            <w:pPr>
              <w:pStyle w:val="TableText"/>
              <w:rPr>
                <w:b/>
                <w:bCs/>
              </w:rPr>
            </w:pPr>
          </w:p>
          <w:p w:rsidP="00A620EA" w:rsidR="00195180" w:rsidRDefault="00195180" w:rsidRPr="007F0FE5">
            <w:pPr>
              <w:pStyle w:val="TableText"/>
              <w:rPr>
                <w:b/>
                <w:bCs/>
              </w:rPr>
            </w:pPr>
            <w:r w:rsidRPr="007F0FE5">
              <w:rPr>
                <w:b/>
                <w:bCs/>
              </w:rPr>
              <w:t xml:space="preserve">Afgeleid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ISCED</w:t>
            </w:r>
          </w:p>
        </w:tc>
        <w:tc>
          <w:tcPr>
            <w:tcW w:type="dxa" w:w="1645"/>
          </w:tcPr>
          <w:p w:rsidP="00A620EA" w:rsidR="00195180" w:rsidRDefault="00195180" w:rsidRPr="009863F4">
            <w:pPr>
              <w:rPr>
                <w:sz w:val="16"/>
                <w:szCs w:val="16"/>
                <w:lang w:val="en-GB"/>
              </w:rPr>
            </w:pPr>
            <w:r w:rsidRPr="009863F4">
              <w:rPr>
                <w:sz w:val="16"/>
                <w:szCs w:val="16"/>
                <w:lang w:val="en-GB"/>
              </w:rPr>
              <w:t xml:space="preserve">ISCED-v01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NummerKortType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kwalificatieraamwerk waardoor opleidingen internationaal ingeschat kunnen worden op hun niveau.</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beheer wordt uitgevoerd door UNECSO.</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-32768</w:t>
            </w:r>
            <w:r w:rsidRPr="009D7002">
              <w:rPr>
                <w:sz w:val="16"/>
                <w:szCs w:val="16"/>
                <w:lang w:val="en-GB"/>
              </w:rPr>
              <w:t xml:space="preserve">….</w:t>
            </w:r>
            <w:r w:rsidRPr="009D7002">
              <w:rPr>
                <w:sz w:val="16"/>
                <w:szCs w:val="16"/>
                <w:lang w:val="en-GB"/>
              </w:rPr>
              <w:t xml:space="preserve">32767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niveau</w:t>
            </w:r>
          </w:p>
        </w:tc>
        <w:tc>
          <w:tcPr>
            <w:tcW w:type="dxa" w:w="1645"/>
          </w:tcPr>
          <w:p w:rsidP="00A620EA" w:rsidR="00195180" w:rsidRDefault="00195180" w:rsidRPr="009863F4">
            <w:pPr>
              <w:rPr>
                <w:sz w:val="16"/>
                <w:szCs w:val="16"/>
                <w:lang w:val="en-GB"/>
              </w:rPr>
            </w:pPr>
            <w:r w:rsidRPr="009863F4">
              <w:rPr>
                <w:sz w:val="16"/>
                <w:szCs w:val="16"/>
                <w:lang w:val="en-GB"/>
              </w:rPr>
              <w:t xml:space="preserve">Niveaucode-v06</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unieke code voor het opleidingsniveau ten behoeve van opleidingen en vakken van alle onderwijssectoren.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Waarde ONBEPAALD is voor niet formeel erkende opleidingseenheden.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VO-ANDERS</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PO-ARBEIDSMARKT</w:t>
            </w:r>
            <w:r w:rsidRPr="005B5F2F">
              <w:t xml:space="preserve">  :  </w:t>
            </w:r>
            <w:r w:rsidRPr="005B5F2F">
              <w:t xml:space="preserve">PO Arbeidsmarkt</w:t>
            </w:r>
          </w:p>
          <w:p w:rsidP="00A620EA" w:rsidR="00195180" w:rsidRDefault="00195180" w:rsidRPr="005B5F2F">
            <w:pPr>
              <w:pStyle w:val="TableText"/>
            </w:pPr>
            <w:r w:rsidRPr="005B5F2F">
              <w:t xml:space="preserve">PO-DAGBESTEDING</w:t>
            </w:r>
            <w:r w:rsidRPr="005B5F2F">
              <w:t xml:space="preserve">  :  </w:t>
            </w:r>
            <w:r w:rsidRPr="005B5F2F">
              <w:t xml:space="preserve">PO Dagbesteding</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nlqf</w:t>
            </w:r>
          </w:p>
        </w:tc>
        <w:tc>
          <w:tcPr>
            <w:tcW w:type="dxa" w:w="1645"/>
          </w:tcPr>
          <w:p w:rsidP="00A620EA" w:rsidR="00195180" w:rsidRDefault="00195180" w:rsidRPr="009863F4">
            <w:pPr>
              <w:rPr>
                <w:sz w:val="16"/>
                <w:szCs w:val="16"/>
                <w:lang w:val="en-GB"/>
              </w:rPr>
            </w:pPr>
            <w:r w:rsidRPr="009863F4">
              <w:rPr>
                <w:sz w:val="16"/>
                <w:szCs w:val="16"/>
                <w:lang w:val="en-GB"/>
              </w:rPr>
              <w:t xml:space="preserve">NLQFniveau-v01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Nederlands Kwalificatieraamwerk waardoor opleidingen binnen Nederland ingeschat kunnen worden op hun niveau.</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Nederlands Kwalificatieraamwerk (NLQF) waardoor opleidingen binnen Nederland landen (globaal) ingeschat kunnen worden op hun niveau.</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NLQF-niveau	Opleiding		</w:t>
            </w:r>
          </w:p>
          <w:p w:rsidP="00A620EA" w:rsidR="00195180" w:rsidRDefault="00195180" w:rsidRPr="005B5F2F">
            <w:pPr>
              <w:pStyle w:val="TableText"/>
              <w:rPr>
                <w:lang w:val="nl-NL"/>
              </w:rPr>
            </w:pPr>
            <w:r w:rsidRPr="005B5F2F">
              <w:rPr>
                <w:lang w:val="nl-NL"/>
              </w:rPr>
              <w:t>1 	Vmbo bb / MBO 1	bij niveau = 'MBO-1' of 'VO-VMBO-BB'</w:t>
            </w:r>
          </w:p>
          <w:p w:rsidP="00A620EA" w:rsidR="00195180" w:rsidRDefault="00195180" w:rsidRPr="005B5F2F">
            <w:pPr>
              <w:pStyle w:val="TableText"/>
              <w:rPr>
                <w:lang w:val="nl-NL"/>
              </w:rPr>
            </w:pPr>
            <w:r w:rsidRPr="005B5F2F">
              <w:rPr>
                <w:lang w:val="nl-NL"/>
              </w:rPr>
              <w:t>2	Vmbo kb, gl, tl / MBO 2	bij niveau = 'MBO-2', 'VO-VMBO-KB', 'VO-VMBO-GL', 'VO-VMBO-TL'</w:t>
            </w:r>
          </w:p>
          <w:p w:rsidP="00A620EA" w:rsidR="00195180" w:rsidRDefault="00195180" w:rsidRPr="005B5F2F">
            <w:pPr>
              <w:pStyle w:val="TableText"/>
              <w:rPr>
                <w:lang w:val="nl-NL"/>
              </w:rPr>
            </w:pPr>
            <w:r w:rsidRPr="005B5F2F">
              <w:rPr>
                <w:lang w:val="nl-NL"/>
              </w:rPr>
              <w:t>3	MBO 3		bij niveau = 'MBO-3'</w:t>
            </w:r>
          </w:p>
          <w:p w:rsidP="00A620EA" w:rsidR="00195180" w:rsidRDefault="00195180" w:rsidRPr="005B5F2F">
            <w:pPr>
              <w:pStyle w:val="TableText"/>
              <w:rPr>
                <w:lang w:val="nl-NL"/>
              </w:rPr>
            </w:pPr>
            <w:r w:rsidRPr="005B5F2F">
              <w:rPr>
                <w:lang w:val="nl-NL"/>
              </w:rPr>
              <w:t>4	MBO 4 / Havo / Vavo-Havo	bij niveau = 'MBO-4' of 'VO-HAVO'</w:t>
            </w:r>
          </w:p>
          <w:p w:rsidP="00A620EA" w:rsidR="00195180" w:rsidRDefault="00195180" w:rsidRPr="005B5F2F">
            <w:pPr>
              <w:pStyle w:val="TableText"/>
              <w:rPr>
                <w:lang w:val="nl-NL"/>
              </w:rPr>
            </w:pPr>
            <w:r w:rsidRPr="005B5F2F">
              <w:rPr>
                <w:lang w:val="nl-NL"/>
              </w:rPr>
              <w:t>4+	VWO		bij niveau = 'VO-VWO'</w:t>
            </w:r>
          </w:p>
          <w:p w:rsidP="00A620EA" w:rsidR="00195180" w:rsidRDefault="00195180" w:rsidRPr="005B5F2F">
            <w:pPr>
              <w:pStyle w:val="TableText"/>
              <w:rPr>
                <w:lang w:val="nl-NL"/>
              </w:rPr>
            </w:pPr>
            <w:r w:rsidRPr="005B5F2F">
              <w:rPr>
                <w:lang w:val="nl-NL"/>
              </w:rPr>
              <w:t>5	Associate Degree	bij niveau = 'HBO-AD'</w:t>
            </w:r>
          </w:p>
          <w:p w:rsidP="00A620EA" w:rsidR="00195180" w:rsidRDefault="00195180" w:rsidRPr="005B5F2F">
            <w:pPr>
              <w:pStyle w:val="TableText"/>
              <w:rPr>
                <w:lang w:val="nl-NL"/>
              </w:rPr>
            </w:pPr>
            <w:r w:rsidRPr="005B5F2F">
              <w:rPr>
                <w:lang w:val="nl-NL"/>
              </w:rPr>
              <w:t>6	Bachelor		bij niveau = 'HBO-BA' of 'WO-BA'</w:t>
            </w:r>
          </w:p>
          <w:p w:rsidP="00A620EA" w:rsidR="00195180" w:rsidRDefault="00195180" w:rsidRPr="005B5F2F">
            <w:pPr>
              <w:pStyle w:val="TableText"/>
              <w:rPr>
                <w:lang w:val="nl-NL"/>
              </w:rPr>
            </w:pPr>
            <w:r w:rsidRPr="005B5F2F">
              <w:rPr>
                <w:lang w:val="nl-NL"/>
              </w:rPr>
              <w:t>7	Master		bij niveau = 'HBO-MA' of 'WO-MA'</w:t>
            </w:r>
          </w:p>
          <w:p w:rsidP="00A620EA" w:rsidR="00195180" w:rsidRDefault="00195180" w:rsidRPr="005B5F2F">
            <w:pPr>
              <w:pStyle w:val="TableText"/>
              <w:rPr>
                <w:lang w:val="nl-NL"/>
              </w:rPr>
            </w:pPr>
            <w:r w:rsidRPr="005B5F2F">
              <w:rPr>
                <w:lang w:val="nl-NL"/>
              </w:rPr>
              <w:t>8	Doctoraat / Medisch specialist	(Bestaat niet in RIO)</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De volgende nog niet ingedeeld:</w:t>
            </w:r>
          </w:p>
          <w:p w:rsidP="00A620EA" w:rsidR="00195180" w:rsidRDefault="00195180" w:rsidRPr="005B5F2F">
            <w:pPr>
              <w:pStyle w:val="TableText"/>
              <w:rPr>
                <w:lang w:val="nl-NL"/>
              </w:rPr>
            </w:pPr>
            <w:r w:rsidRPr="005B5F2F">
              <w:rPr>
                <w:lang w:val="nl-NL"/>
              </w:rPr>
              <w:t>PO varianten -&gt; geen NLQF/EFQ (of 'INSTROOMNIVEAU</w:t>
            </w:r>
          </w:p>
          <w:p w:rsidP="00A620EA" w:rsidR="00195180" w:rsidRDefault="00195180" w:rsidRPr="005B5F2F">
            <w:pPr>
              <w:pStyle w:val="TableText"/>
              <w:rPr>
                <w:lang w:val="nl-NL"/>
              </w:rPr>
            </w:pPr>
            <w:r w:rsidRPr="005B5F2F">
              <w:rPr>
                <w:lang w:val="nl-NL"/>
              </w:rPr>
              <w:t>VO-PRO</w:t>
            </w:r>
          </w:p>
          <w:p w:rsidP="00A620EA" w:rsidR="00195180" w:rsidRDefault="00195180" w:rsidRPr="005B5F2F">
            <w:pPr>
              <w:pStyle w:val="TableText"/>
              <w:rPr>
                <w:lang w:val="nl-NL"/>
              </w:rPr>
            </w:pPr>
            <w:r w:rsidRPr="005B5F2F">
              <w:rPr>
                <w:lang w:val="nl-NL"/>
              </w:rPr>
              <w:t>VO-VBO</w:t>
            </w:r>
          </w:p>
          <w:p w:rsidP="00A620EA" w:rsidR="00195180" w:rsidRDefault="00195180" w:rsidRPr="005B5F2F">
            <w:pPr>
              <w:pStyle w:val="TableText"/>
              <w:rPr>
                <w:lang w:val="nl-NL"/>
              </w:rPr>
            </w:pPr>
            <w:r w:rsidRPr="005B5F2F">
              <w:rPr>
                <w:lang w:val="nl-NL"/>
              </w:rPr>
              <w:t>NT2-I</w:t>
            </w:r>
          </w:p>
          <w:p w:rsidP="00A620EA" w:rsidR="00195180" w:rsidRDefault="00195180" w:rsidRPr="005B5F2F">
            <w:pPr>
              <w:pStyle w:val="TableText"/>
              <w:rPr>
                <w:lang w:val="nl-NL"/>
              </w:rPr>
            </w:pPr>
            <w:r w:rsidRPr="005B5F2F">
              <w:rPr>
                <w:lang w:val="nl-NL"/>
              </w:rPr>
              <w:t>NT2-II</w:t>
            </w:r>
          </w:p>
          <w:p w:rsidP="00A620EA" w:rsidR="00195180" w:rsidRDefault="00195180" w:rsidRPr="005B5F2F">
            <w:pPr>
              <w:pStyle w:val="TableText"/>
              <w:rPr>
                <w:lang w:val="nl-NL"/>
              </w:rPr>
            </w:pPr>
            <w:r w:rsidRPr="005B5F2F">
              <w:rPr>
                <w:lang w:val="nl-NL"/>
              </w:rPr>
              <w:t>EDUCATIE</w:t>
            </w:r>
          </w:p>
          <w:p w:rsidP="00A620EA" w:rsidR="00195180" w:rsidRDefault="00195180" w:rsidRPr="005B5F2F">
            <w:pPr>
              <w:pStyle w:val="TableText"/>
              <w:rPr>
                <w:lang w:val="nl-NL"/>
              </w:rPr>
            </w:pPr>
            <w:r w:rsidRPr="005B5F2F">
              <w:rPr>
                <w:lang w:val="nl-NL"/>
              </w:rPr>
              <w:t>HBO-PM</w:t>
            </w:r>
          </w:p>
          <w:p w:rsidP="00A620EA" w:rsidR="00195180" w:rsidRDefault="00195180" w:rsidRPr="005B5F2F">
            <w:pPr>
              <w:pStyle w:val="TableText"/>
              <w:rPr>
                <w:lang w:val="nl-NL"/>
              </w:rPr>
            </w:pPr>
            <w:r w:rsidRPr="005B5F2F">
              <w:rPr>
                <w:lang w:val="nl-NL"/>
              </w:rPr>
              <w:t>HO-O</w:t>
            </w:r>
          </w:p>
          <w:p w:rsidP="00A620EA" w:rsidR="00195180" w:rsidRDefault="00195180" w:rsidRPr="005B5F2F">
            <w:pPr>
              <w:pStyle w:val="TableText"/>
              <w:rPr>
                <w:lang w:val="nl-NL"/>
              </w:rPr>
            </w:pPr>
            <w:r w:rsidRPr="005B5F2F">
              <w:rPr>
                <w:lang w:val="nl-NL"/>
              </w:rPr>
              <w:t>WO-O </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Zie https://www.nlqf.nl/images/movie/nlqf_eqf_niveaus.html</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1</w:t>
            </w:r>
            <w:r w:rsidRPr="005B5F2F">
              <w:t xml:space="preserve">  :  </w:t>
            </w:r>
            <w:r w:rsidRPr="005B5F2F">
              <w:t xml:space="preserve">NLQF 1</w:t>
            </w:r>
          </w:p>
          <w:p w:rsidP="00A620EA" w:rsidR="00195180" w:rsidRDefault="00195180" w:rsidRPr="005B5F2F">
            <w:pPr>
              <w:pStyle w:val="TableText"/>
            </w:pPr>
            <w:r w:rsidRPr="005B5F2F">
              <w:t xml:space="preserve">2</w:t>
            </w:r>
            <w:r w:rsidRPr="005B5F2F">
              <w:t xml:space="preserve">  :  </w:t>
            </w:r>
            <w:r w:rsidRPr="005B5F2F">
              <w:t xml:space="preserve">NLQF 2</w:t>
            </w:r>
          </w:p>
          <w:p w:rsidP="00A620EA" w:rsidR="00195180" w:rsidRDefault="00195180" w:rsidRPr="005B5F2F">
            <w:pPr>
              <w:pStyle w:val="TableText"/>
            </w:pPr>
            <w:r w:rsidRPr="005B5F2F">
              <w:t xml:space="preserve">3</w:t>
            </w:r>
            <w:r w:rsidRPr="005B5F2F">
              <w:t xml:space="preserve">  :  </w:t>
            </w:r>
            <w:r w:rsidRPr="005B5F2F">
              <w:t xml:space="preserve">NLQF 3</w:t>
            </w:r>
          </w:p>
          <w:p w:rsidP="00A620EA" w:rsidR="00195180" w:rsidRDefault="00195180" w:rsidRPr="005B5F2F">
            <w:pPr>
              <w:pStyle w:val="TableText"/>
            </w:pPr>
            <w:r w:rsidRPr="005B5F2F">
              <w:t xml:space="preserve">4</w:t>
            </w:r>
            <w:r w:rsidRPr="005B5F2F">
              <w:t xml:space="preserve">  :  </w:t>
            </w:r>
            <w:r w:rsidRPr="005B5F2F">
              <w:t xml:space="preserve">NLQF 4</w:t>
            </w:r>
          </w:p>
          <w:p w:rsidP="00A620EA" w:rsidR="00195180" w:rsidRDefault="00195180" w:rsidRPr="005B5F2F">
            <w:pPr>
              <w:pStyle w:val="TableText"/>
            </w:pPr>
            <w:r w:rsidRPr="005B5F2F">
              <w:t xml:space="preserve">4p</w:t>
            </w:r>
            <w:r w:rsidRPr="005B5F2F">
              <w:t xml:space="preserve">  :  </w:t>
            </w:r>
            <w:r w:rsidRPr="005B5F2F">
              <w:t xml:space="preserve">NLQF 4+</w:t>
            </w:r>
          </w:p>
          <w:p w:rsidP="00A620EA" w:rsidR="00195180" w:rsidRDefault="00195180" w:rsidRPr="005B5F2F">
            <w:pPr>
              <w:pStyle w:val="TableText"/>
            </w:pPr>
            <w:r w:rsidRPr="005B5F2F">
              <w:t xml:space="preserve">5</w:t>
            </w:r>
            <w:r w:rsidRPr="005B5F2F">
              <w:t xml:space="preserve">  :  </w:t>
            </w:r>
            <w:r w:rsidRPr="005B5F2F">
              <w:t xml:space="preserve">NLQF 5</w:t>
            </w:r>
          </w:p>
          <w:p w:rsidP="00A620EA" w:rsidR="00195180" w:rsidRDefault="00195180" w:rsidRPr="005B5F2F">
            <w:pPr>
              <w:pStyle w:val="TableText"/>
            </w:pPr>
            <w:r w:rsidRPr="005B5F2F">
              <w:t xml:space="preserve">6</w:t>
            </w:r>
            <w:r w:rsidRPr="005B5F2F">
              <w:t xml:space="preserve">  :  </w:t>
            </w:r>
            <w:r w:rsidRPr="005B5F2F">
              <w:t xml:space="preserve">NLQF 6</w:t>
            </w:r>
          </w:p>
          <w:p w:rsidP="00A620EA" w:rsidR="00195180" w:rsidRDefault="00195180" w:rsidRPr="005B5F2F">
            <w:pPr>
              <w:pStyle w:val="TableText"/>
            </w:pPr>
            <w:r w:rsidRPr="005B5F2F">
              <w:t xml:space="preserve">7</w:t>
            </w:r>
            <w:r w:rsidRPr="005B5F2F">
              <w:t xml:space="preserve">  :  </w:t>
            </w:r>
            <w:r w:rsidRPr="005B5F2F">
              <w:t xml:space="preserve">NLQF 7</w:t>
            </w:r>
          </w:p>
          <w:p w:rsidP="00A620EA" w:rsidR="00195180" w:rsidRDefault="00195180" w:rsidRPr="005B5F2F">
            <w:pPr>
              <w:pStyle w:val="TableText"/>
            </w:pPr>
            <w:r w:rsidRPr="005B5F2F">
              <w:t xml:space="preserve">8</w:t>
            </w:r>
            <w:r w:rsidRPr="005B5F2F">
              <w:t xml:space="preserve">  :  </w:t>
            </w:r>
            <w:r w:rsidRPr="005B5F2F">
              <w:t xml:space="preserve">NLQF 8</w:t>
            </w:r>
          </w:p>
          <w:p w:rsidP="00A620EA" w:rsidR="00195180" w:rsidRDefault="00195180" w:rsidRPr="0051121C">
            <w:pPr>
              <w:pStyle w:val="TableText"/>
              <w:rPr>
                <w:b/>
                <w:bCs/>
              </w:rPr>
            </w:pPr>
          </w:p>
          <w:p w:rsidP="00A620EA" w:rsidR="00195180" w:rsidRDefault="00195180" w:rsidRPr="007F0FE5">
            <w:pPr>
              <w:pStyle w:val="TableText"/>
              <w:rPr>
                <w:b/>
                <w:bCs/>
              </w:rPr>
            </w:pPr>
            <w:r w:rsidRPr="007F0FE5">
              <w:rPr>
                <w:b/>
                <w:bCs/>
              </w:rPr>
              <w:t xml:space="preserve">Afgeleid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waardedocumentsoort</w:t>
            </w:r>
          </w:p>
        </w:tc>
        <w:tc>
          <w:tcPr>
            <w:tcW w:type="dxa" w:w="1645"/>
          </w:tcPr>
          <w:p w:rsidP="00A620EA" w:rsidR="00195180" w:rsidRDefault="00195180" w:rsidRPr="009863F4">
            <w:pPr>
              <w:rPr>
                <w:sz w:val="16"/>
                <w:szCs w:val="16"/>
                <w:lang w:val="en-GB"/>
              </w:rPr>
            </w:pPr>
            <w:r w:rsidRPr="009863F4">
              <w:rPr>
                <w:sz w:val="16"/>
                <w:szCs w:val="16"/>
                <w:lang w:val="en-GB"/>
              </w:rPr>
              <w:t xml:space="preserve">SoortWaardedocument-v01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soort waardedocument dat kan worden of is behaald.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VAKBEKWAAMHEIDSBEWIJS</w:t>
            </w:r>
            <w:r w:rsidRPr="005B5F2F">
              <w:t xml:space="preserve">  :  </w:t>
            </w:r>
            <w:r w:rsidRPr="005B5F2F">
              <w:t xml:space="preserve">Vakbekwaamheidsbewijs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Niveau MA of PM heeft geen propedeutische</w:t>
            </w:r>
          </w:p>
        </w:tc>
        <w:tc>
          <w:tcPr>
            <w:tcW w:type="dxa" w:w="5103"/>
            <w:shd w:color="auto" w:fill="auto" w:val="clear"/>
          </w:tcPr>
          <w:p w:rsidP="00EE3A1C" w:rsidR="00195180" w:rsidRDefault="00195180" w:rsidRPr="00F84B5F">
            <w:pPr>
              <w:pStyle w:val="TableText"/>
            </w:pPr>
            <w:r w:rsidRPr="00F84B5F">
              <w:t xml:space="preserve">[Als Niveau-code een Postinitiele Master is of een Master dan mag  OpleidingPerInstelling.Propedeutische fase  niet worden gevuld]</w:t>
            </w:r>
          </w:p>
          <w:p w:rsidP="00EE3A1C" w:rsidR="00195180" w:rsidRDefault="00195180">
            <w:pPr>
              <w:pStyle w:val="TableText"/>
            </w:pPr>
            <w:r>
              <w:t xml:space="preserve">Melding: </w:t>
            </w:r>
            <w:r>
              <w:t xml:space="preserve">Niveau MA of PM heeft geen propedeutische</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Associate Degree HBO-AD HBO-BA</w:t>
            </w:r>
          </w:p>
        </w:tc>
        <w:tc>
          <w:tcPr>
            <w:tcW w:type="dxa" w:w="5103"/>
            <w:shd w:color="auto" w:fill="auto" w:val="clear"/>
          </w:tcPr>
          <w:p w:rsidP="00EE3A1C" w:rsidR="00195180" w:rsidRDefault="00195180" w:rsidRPr="00F84B5F">
            <w:pPr>
              <w:pStyle w:val="TableText"/>
            </w:pPr>
            <w:r w:rsidRPr="00F84B5F">
              <w:t xml:space="preserve">[Er kan alleen een AssociateDegree relatie zijn van een HBO-AD naar een HBO-BA]</w:t>
            </w:r>
          </w:p>
          <w:p w:rsidP="00EE3A1C" w:rsidR="00195180" w:rsidRDefault="00195180">
            <w:pPr>
              <w:pStyle w:val="TableText"/>
            </w:pPr>
            <w:r>
              <w:t xml:space="preserve">Melding: </w:t>
            </w:r>
            <w:r>
              <w:t xml:space="preserve">Associate Degree HBO-AD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Bekostigd PM</w:t>
            </w:r>
          </w:p>
        </w:tc>
        <w:tc>
          <w:tcPr>
            <w:tcW w:type="dxa" w:w="5103"/>
            <w:shd w:color="auto" w:fill="auto" w:val="clear"/>
          </w:tcPr>
          <w:p w:rsidP="00EE3A1C" w:rsidR="00195180" w:rsidRDefault="00195180" w:rsidRPr="00F84B5F">
            <w:pPr>
              <w:pStyle w:val="TableText"/>
            </w:pPr>
            <w:r w:rsidRPr="00F84B5F">
              <w:t xml:space="preserve">[Bekostigingcode mag niet BEKOSTIGD zijn als Niveaucode gelijk is aan HBO-PM of WO-PM.]</w:t>
            </w:r>
          </w:p>
          <w:p w:rsidP="00EE3A1C" w:rsidR="00195180" w:rsidRDefault="00195180">
            <w:pPr>
              <w:pStyle w:val="TableText"/>
            </w:pPr>
            <w:r>
              <w:t xml:space="preserve">Melding: </w:t>
            </w:r>
            <w:r>
              <w:t xml:space="preserve">Bekostigd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Deficientie niet bij MA en PM</w:t>
            </w:r>
          </w:p>
        </w:tc>
        <w:tc>
          <w:tcPr>
            <w:tcW w:type="dxa" w:w="5103"/>
            <w:shd w:color="auto" w:fill="auto" w:val="clear"/>
          </w:tcPr>
          <w:p w:rsidP="00EE3A1C" w:rsidR="00195180" w:rsidRDefault="00195180" w:rsidRPr="00F84B5F">
            <w:pPr>
              <w:pStyle w:val="TableText"/>
            </w:pPr>
            <w:r w:rsidRPr="00F84B5F">
              <w:t xml:space="preserve">[Deficiente mag niet gevuld zijn als Opleidingsniveau  gelijk is aan:</w:t>
            </w:r>
          </w:p>
          <w:p w:rsidP="00EE3A1C" w:rsidR="00195180" w:rsidRDefault="00195180" w:rsidRPr="00F84B5F">
            <w:pPr>
              <w:pStyle w:val="TableText"/>
            </w:pPr>
            <w:r w:rsidRPr="00F84B5F">
              <w:t>HBO-MA</w:t>
            </w:r>
          </w:p>
          <w:p w:rsidP="00EE3A1C" w:rsidR="00195180" w:rsidRDefault="00195180" w:rsidRPr="00F84B5F">
            <w:pPr>
              <w:pStyle w:val="TableText"/>
            </w:pPr>
            <w:r w:rsidRPr="00F84B5F">
              <w:t>WO-MA</w:t>
            </w:r>
          </w:p>
          <w:p w:rsidP="00EE3A1C" w:rsidR="00195180" w:rsidRDefault="00195180" w:rsidRPr="00F84B5F">
            <w:pPr>
              <w:pStyle w:val="TableText"/>
            </w:pPr>
            <w:r w:rsidRPr="00F84B5F">
              <w:t>HBO-PM</w:t>
            </w:r>
          </w:p>
          <w:p w:rsidP="00EE3A1C" w:rsidR="00195180" w:rsidRDefault="00195180" w:rsidRPr="00F84B5F">
            <w:pPr>
              <w:pStyle w:val="TableText"/>
            </w:pPr>
            <w:r w:rsidRPr="00F84B5F">
              <w:t>WO-PM]</w:t>
            </w:r>
          </w:p>
          <w:p w:rsidP="00EE3A1C" w:rsidR="00195180" w:rsidRDefault="00195180">
            <w:pPr>
              <w:pStyle w:val="TableText"/>
            </w:pPr>
            <w:r>
              <w:t xml:space="preserve">Melding: </w:t>
            </w:r>
            <w:r>
              <w:t xml:space="preserve">Deficientie niet bij MA en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Altijd propedeutische fase bij Niveau HBO-BA</w:t>
            </w:r>
          </w:p>
        </w:tc>
        <w:tc>
          <w:tcPr>
            <w:tcW w:type="dxa" w:w="5103"/>
            <w:shd w:color="auto" w:fill="auto" w:val="clear"/>
          </w:tcPr>
          <w:p w:rsidP="00EE3A1C" w:rsidR="00195180" w:rsidRDefault="00195180" w:rsidRPr="00F84B5F">
            <w:pPr>
              <w:pStyle w:val="TableText"/>
            </w:pPr>
            <w:r w:rsidRPr="00F84B5F">
              <w:t xml:space="preserve">[Als niveau-code is een HBO-Bachelor dan moet OpleidingPerInstelling.propedeutischeFase altijd Ja zijn]</w:t>
            </w:r>
          </w:p>
          <w:p w:rsidP="00EE3A1C" w:rsidR="00195180" w:rsidRDefault="00195180">
            <w:pPr>
              <w:pStyle w:val="TableText"/>
            </w:pPr>
            <w:r>
              <w:t xml:space="preserve">Melding: </w:t>
            </w:r>
            <w:r>
              <w:t xml:space="preserve">Altijd propedeutische fase bij Niveau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Gesubsidieerd alleen bij HBO-PM</w:t>
            </w:r>
          </w:p>
        </w:tc>
        <w:tc>
          <w:tcPr>
            <w:tcW w:type="dxa" w:w="5103"/>
            <w:shd w:color="auto" w:fill="auto" w:val="clear"/>
          </w:tcPr>
          <w:p w:rsidP="00EE3A1C" w:rsidR="00195180" w:rsidRDefault="00195180" w:rsidRPr="00F84B5F">
            <w:pPr>
              <w:pStyle w:val="TableText"/>
            </w:pPr>
            <w:r w:rsidRPr="00F84B5F">
              <w:t xml:space="preserve">[Bekostigingcode mag alleen GESUBSIDIEERD zijn als Niveaucode gelijk is aan HBO-PM.]</w:t>
            </w:r>
          </w:p>
          <w:p w:rsidP="00EE3A1C" w:rsidR="00195180" w:rsidRDefault="00195180">
            <w:pPr>
              <w:pStyle w:val="TableText"/>
            </w:pPr>
            <w:r>
              <w:t xml:space="preserve">Melding: </w:t>
            </w:r>
            <w:r>
              <w:t xml:space="preserve">Gesubsidieerd alleen bij HBO-PM</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Postadres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waarop de post kan worden bezorgd.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Periode Pattern Overlappend</w:t>
            </w:r>
          </w:p>
        </w:tc>
        <w:tc>
          <w:tcPr>
            <w:tcW w:type="dxa" w:w="7512"/>
            <w:shd w:color="auto" w:fill="auto" w:val="clear"/>
          </w:tcPr>
          <w:p w:rsidP="00A35598" w:rsidR="00195180" w:rsidRDefault="00195180" w:rsidRPr="00F84B5F">
            <w:pPr>
              <w:pStyle w:val="TableText"/>
            </w:pPr>
            <w:r w:rsidRPr="00F84B5F">
              <w:t xml:space="preserve">[De perioden kunnen elkaar overlappen.]</w:t>
            </w:r>
          </w:p>
          <w:p w:rsidP="00A35598" w:rsidR="00195180" w:rsidRDefault="00195180">
            <w:pPr>
              <w:pStyle w:val="TableText"/>
            </w:pPr>
            <w:r>
              <w:t xml:space="preserve">Melding: </w:t>
            </w:r>
            <w:r>
              <w:t xml:space="preserve">Periode Pattern Overlappend</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MBO,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doorlopendeLeerlijnVmboMbo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OpleidingskenmerkcodeDoorlopendeLeerlijnenVmboMbo-v01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vmbo en mbo.</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zowel vmbo als mbo.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PRO_ENTREE</w:t>
            </w:r>
            <w:r w:rsidRPr="005B5F2F">
              <w:t xml:space="preserve">  :  </w:t>
            </w:r>
            <w:r w:rsidRPr="005B5F2F">
              <w:t xml:space="preserve">PrO-entree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leertraject</w:t>
            </w:r>
          </w:p>
        </w:tc>
        <w:tc>
          <w:tcPr>
            <w:tcW w:type="dxa" w:w="1645"/>
          </w:tcPr>
          <w:p w:rsidP="00A620EA" w:rsidR="00195180" w:rsidRDefault="00195180" w:rsidRPr="009863F4">
            <w:pPr>
              <w:rPr>
                <w:sz w:val="16"/>
                <w:szCs w:val="16"/>
                <w:lang w:val="en-GB"/>
              </w:rPr>
            </w:pPr>
            <w:r w:rsidRPr="009863F4">
              <w:rPr>
                <w:sz w:val="16"/>
                <w:szCs w:val="16"/>
                <w:lang w:val="en-GB"/>
              </w:rPr>
              <w:t xml:space="preserve">LeertrajectMBO-v02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manier waarop het onderwijsprogramma van de student aan een MBO-instelling (Middelbaar beroepsonderwijs) is ingericht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BBL</w:t>
            </w:r>
            <w:r w:rsidRPr="005B5F2F">
              <w:t xml:space="preserve">  :  </w:t>
            </w:r>
            <w:r w:rsidRPr="005B5F2F">
              <w:t xml:space="preserve">Beroepsbegeleidende leerweg</w:t>
            </w:r>
          </w:p>
          <w:p w:rsidP="00A620EA" w:rsidR="00195180" w:rsidRDefault="00195180" w:rsidRPr="005B5F2F">
            <w:pPr>
              <w:pStyle w:val="TableText"/>
            </w:pPr>
            <w:r w:rsidRPr="005B5F2F">
              <w:t xml:space="preserve">BOL</w:t>
            </w:r>
            <w:r w:rsidRPr="005B5F2F">
              <w:t xml:space="preserve">  :  </w:t>
            </w:r>
            <w:r w:rsidRPr="005B5F2F">
              <w:t xml:space="preserve">Beroepsopleidende leerweg</w:t>
            </w:r>
          </w:p>
          <w:p w:rsidP="00A620EA" w:rsidR="00195180" w:rsidRDefault="00195180" w:rsidRPr="005B5F2F">
            <w:pPr>
              <w:pStyle w:val="TableText"/>
            </w:pPr>
            <w:r w:rsidRPr="005B5F2F">
              <w:t xml:space="preserve">BOL_DT</w:t>
            </w:r>
            <w:r w:rsidRPr="005B5F2F">
              <w:t xml:space="preserve">  :  </w:t>
            </w:r>
            <w:r w:rsidRPr="005B5F2F">
              <w:t xml:space="preserve">Beroepsopleidende leerweg in deeltijd</w:t>
            </w:r>
          </w:p>
          <w:p w:rsidP="00A620EA" w:rsidR="00195180" w:rsidRDefault="00195180" w:rsidRPr="005B5F2F">
            <w:pPr>
              <w:pStyle w:val="TableText"/>
            </w:pPr>
            <w:r w:rsidRPr="005B5F2F">
              <w:t xml:space="preserve">CBL</w:t>
            </w:r>
            <w:r w:rsidRPr="005B5F2F">
              <w:t xml:space="preserve">  :  </w:t>
            </w:r>
            <w:r w:rsidRPr="005B5F2F">
              <w:t xml:space="preserve">Gecombineerde begeleidende leerweg</w:t>
            </w:r>
          </w:p>
          <w:p w:rsidP="00A620EA" w:rsidR="00195180" w:rsidRDefault="00195180" w:rsidRPr="005B5F2F">
            <w:pPr>
              <w:pStyle w:val="TableText"/>
            </w:pPr>
            <w:r w:rsidRPr="005B5F2F">
              <w:t xml:space="preserve">CBL_DT</w:t>
            </w:r>
            <w:r w:rsidRPr="005B5F2F">
              <w:t xml:space="preserve">  :  </w:t>
            </w:r>
            <w:r w:rsidRPr="005B5F2F">
              <w:t xml:space="preserve">Gecombineerde begeleidende leerweg in deeltijd</w:t>
            </w:r>
          </w:p>
          <w:p w:rsidP="00A620EA" w:rsidR="00195180" w:rsidRDefault="00195180" w:rsidRPr="005B5F2F">
            <w:pPr>
              <w:pStyle w:val="TableText"/>
            </w:pPr>
            <w:r w:rsidRPr="005B5F2F">
              <w:t xml:space="preserve">COL</w:t>
            </w:r>
            <w:r w:rsidRPr="005B5F2F">
              <w:t xml:space="preserve">  :  </w:t>
            </w:r>
            <w:r w:rsidRPr="005B5F2F">
              <w:t xml:space="preserve">Gecombineerde opleidende leerweg</w:t>
            </w:r>
          </w:p>
          <w:p w:rsidP="00A620EA" w:rsidR="00195180" w:rsidRDefault="00195180" w:rsidRPr="005B5F2F">
            <w:pPr>
              <w:pStyle w:val="TableText"/>
            </w:pPr>
            <w:r w:rsidRPr="005B5F2F">
              <w:t xml:space="preserve">COL_DT</w:t>
            </w:r>
            <w:r w:rsidRPr="005B5F2F">
              <w:t xml:space="preserve">  :  </w:t>
            </w:r>
            <w:r w:rsidRPr="005B5F2F">
              <w:t xml:space="preserve">Gecombineerde opleidende leerweg in deeltijd</w:t>
            </w:r>
          </w:p>
          <w:p w:rsidP="00A620EA" w:rsidR="00195180" w:rsidRDefault="00195180" w:rsidRPr="005B5F2F">
            <w:pPr>
              <w:pStyle w:val="TableText"/>
            </w:pPr>
            <w:r w:rsidRPr="005B5F2F">
              <w:t xml:space="preserve">EX</w:t>
            </w:r>
            <w:r w:rsidRPr="005B5F2F">
              <w:t xml:space="preserve">  :  </w:t>
            </w:r>
            <w:r w:rsidRPr="005B5F2F">
              <w:t xml:space="preserve">Examendeelnemer</w:t>
            </w:r>
          </w:p>
          <w:p w:rsidP="00A620EA" w:rsidR="00195180" w:rsidRDefault="00195180" w:rsidRPr="005B5F2F">
            <w:pPr>
              <w:pStyle w:val="TableText"/>
            </w:pPr>
            <w:r w:rsidRPr="005B5F2F">
              <w:t xml:space="preserve">OVO</w:t>
            </w:r>
            <w:r w:rsidRPr="005B5F2F">
              <w:t xml:space="preserve">  :  </w:t>
            </w:r>
            <w:r w:rsidRPr="005B5F2F">
              <w:t xml:space="preserve">Overig onderwijs</w:t>
            </w:r>
          </w:p>
          <w:p w:rsidP="00A620EA" w:rsidR="00195180" w:rsidRDefault="00195180" w:rsidRPr="005B5F2F">
            <w:pPr>
              <w:pStyle w:val="TableText"/>
            </w:pPr>
            <w:r w:rsidRPr="005B5F2F">
              <w:t xml:space="preserve">BBL</w:t>
            </w:r>
            <w:r w:rsidRPr="005B5F2F">
              <w:t xml:space="preserve">  :  </w:t>
            </w:r>
            <w:r w:rsidRPr="005B5F2F">
              <w:t xml:space="preserve">Beroepsbegeleidende leerweg</w:t>
            </w:r>
          </w:p>
          <w:p w:rsidP="00A620EA" w:rsidR="00195180" w:rsidRDefault="00195180" w:rsidRPr="005B5F2F">
            <w:pPr>
              <w:pStyle w:val="TableText"/>
            </w:pPr>
            <w:r w:rsidRPr="005B5F2F">
              <w:t xml:space="preserve">BOL</w:t>
            </w:r>
            <w:r w:rsidRPr="005B5F2F">
              <w:t xml:space="preserve">  :  </w:t>
            </w:r>
            <w:r w:rsidRPr="005B5F2F">
              <w:t xml:space="preserve">Beroepsopleidende leerweg</w:t>
            </w:r>
          </w:p>
          <w:p w:rsidP="00A620EA" w:rsidR="00195180" w:rsidRDefault="00195180" w:rsidRPr="005B5F2F">
            <w:pPr>
              <w:pStyle w:val="TableText"/>
            </w:pPr>
            <w:r w:rsidRPr="005B5F2F">
              <w:t xml:space="preserve">BOL_DT</w:t>
            </w:r>
            <w:r w:rsidRPr="005B5F2F">
              <w:t xml:space="preserve">  :  </w:t>
            </w:r>
            <w:r w:rsidRPr="005B5F2F">
              <w:t xml:space="preserve">Beroepsopleidende leerweg in deeltijd</w:t>
            </w:r>
          </w:p>
          <w:p w:rsidP="00A620EA" w:rsidR="00195180" w:rsidRDefault="00195180" w:rsidRPr="005B5F2F">
            <w:pPr>
              <w:pStyle w:val="TableText"/>
            </w:pPr>
            <w:r w:rsidRPr="005B5F2F">
              <w:t xml:space="preserve">CBL</w:t>
            </w:r>
            <w:r w:rsidRPr="005B5F2F">
              <w:t xml:space="preserve">  :  </w:t>
            </w:r>
            <w:r w:rsidRPr="005B5F2F">
              <w:t xml:space="preserve">Gecombineerde begeleidende leerweg</w:t>
            </w:r>
          </w:p>
          <w:p w:rsidP="00A620EA" w:rsidR="00195180" w:rsidRDefault="00195180" w:rsidRPr="005B5F2F">
            <w:pPr>
              <w:pStyle w:val="TableText"/>
            </w:pPr>
            <w:r w:rsidRPr="005B5F2F">
              <w:t xml:space="preserve">CBL_DT</w:t>
            </w:r>
            <w:r w:rsidRPr="005B5F2F">
              <w:t xml:space="preserve">  :  </w:t>
            </w:r>
            <w:r w:rsidRPr="005B5F2F">
              <w:t xml:space="preserve">Gecombineerde begeleidende leerweg in deeltijd</w:t>
            </w:r>
          </w:p>
          <w:p w:rsidP="00A620EA" w:rsidR="00195180" w:rsidRDefault="00195180" w:rsidRPr="005B5F2F">
            <w:pPr>
              <w:pStyle w:val="TableText"/>
            </w:pPr>
            <w:r w:rsidRPr="005B5F2F">
              <w:t xml:space="preserve">COL</w:t>
            </w:r>
            <w:r w:rsidRPr="005B5F2F">
              <w:t xml:space="preserve">  :  </w:t>
            </w:r>
            <w:r w:rsidRPr="005B5F2F">
              <w:t xml:space="preserve">Gecombineerde opleidende leerweg</w:t>
            </w:r>
          </w:p>
          <w:p w:rsidP="00A620EA" w:rsidR="00195180" w:rsidRDefault="00195180" w:rsidRPr="005B5F2F">
            <w:pPr>
              <w:pStyle w:val="TableText"/>
            </w:pPr>
            <w:r w:rsidRPr="005B5F2F">
              <w:t xml:space="preserve">COL_DT</w:t>
            </w:r>
            <w:r w:rsidRPr="005B5F2F">
              <w:t xml:space="preserve">  :  </w:t>
            </w:r>
            <w:r w:rsidRPr="005B5F2F">
              <w:t xml:space="preserve">Gecombineerde opleidende leerweg in deeltijd</w:t>
            </w:r>
          </w:p>
          <w:p w:rsidP="00A620EA" w:rsidR="00195180" w:rsidRDefault="00195180" w:rsidRPr="005B5F2F">
            <w:pPr>
              <w:pStyle w:val="TableText"/>
            </w:pPr>
            <w:r w:rsidRPr="005B5F2F">
              <w:t xml:space="preserve">EX</w:t>
            </w:r>
            <w:r w:rsidRPr="005B5F2F">
              <w:t xml:space="preserve">  :  </w:t>
            </w:r>
            <w:r w:rsidRPr="005B5F2F">
              <w:t xml:space="preserve">Examendeelnemer</w:t>
            </w:r>
          </w:p>
          <w:p w:rsidP="00A620EA" w:rsidR="00195180" w:rsidRDefault="00195180" w:rsidRPr="005B5F2F">
            <w:pPr>
              <w:pStyle w:val="TableText"/>
            </w:pPr>
            <w:r w:rsidRPr="005B5F2F">
              <w:t xml:space="preserve">ODT</w:t>
            </w:r>
            <w:r w:rsidRPr="005B5F2F">
              <w:t xml:space="preserve">  :  </w:t>
            </w:r>
            <w:r w:rsidRPr="005B5F2F">
              <w:t xml:space="preserve">Overig onderwijs deeltijd</w:t>
            </w:r>
          </w:p>
          <w:p w:rsidP="00A620EA" w:rsidR="00195180" w:rsidRDefault="00195180" w:rsidRPr="005B5F2F">
            <w:pPr>
              <w:pStyle w:val="TableText"/>
            </w:pPr>
            <w:r w:rsidRPr="005B5F2F">
              <w:t xml:space="preserve">OVO</w:t>
            </w:r>
            <w:r w:rsidRPr="005B5F2F">
              <w:t xml:space="preserve">  :  </w:t>
            </w:r>
            <w:r w:rsidRPr="005B5F2F">
              <w:t xml:space="preserve">Overig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mboNiveau</w:t>
            </w:r>
          </w:p>
        </w:tc>
        <w:tc>
          <w:tcPr>
            <w:tcW w:type="dxa" w:w="1645"/>
          </w:tcPr>
          <w:p w:rsidP="00A620EA" w:rsidR="00195180" w:rsidRDefault="00195180" w:rsidRPr="009863F4">
            <w:pPr>
              <w:rPr>
                <w:sz w:val="16"/>
                <w:szCs w:val="16"/>
                <w:lang w:val="en-GB"/>
              </w:rPr>
            </w:pPr>
            <w:r w:rsidRPr="009863F4">
              <w:rPr>
                <w:sz w:val="16"/>
                <w:szCs w:val="16"/>
                <w:lang w:val="en-GB"/>
              </w:rPr>
              <w:t xml:space="preserve">Kwalificatieniveau-v03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aanduiding van het niveau van beroepsuitoefening, gebaseerd op de mate van verantwoordelijkheid en complexiteit.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Geeft aan welk mboniveau geldt indien er meedere niveau's bij een opleidingseenheid staan.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waarde MBO-1 staat </w:t>
            </w:r>
          </w:p>
          <w:p w:rsidP="00A620EA" w:rsidR="00195180" w:rsidRDefault="00195180">
            <w:pPr>
              <w:rPr>
                <w:sz w:val="16"/>
                <w:szCs w:val="16"/>
              </w:rPr>
            </w:pPr>
            <w:r w:rsidRPr="005B5F2F">
              <w:rPr>
                <w:sz w:val="16"/>
                <w:szCs w:val="16"/>
              </w:rPr>
              <w:t>vanaf 1 augustus 2014 voor Entree en </w:t>
            </w:r>
          </w:p>
          <w:p w:rsidP="00A620EA" w:rsidR="00195180" w:rsidRDefault="00195180">
            <w:pPr>
              <w:rPr>
                <w:sz w:val="16"/>
                <w:szCs w:val="16"/>
              </w:rPr>
            </w:pPr>
            <w:r w:rsidRPr="005B5F2F">
              <w:rPr>
                <w:sz w:val="16"/>
                <w:szCs w:val="16"/>
              </w:rPr>
              <w:t>vanaf 1 augustus 2018 voor MBO Assistent  </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toegankelijkheid</w:t>
            </w:r>
          </w:p>
        </w:tc>
        <w:tc>
          <w:tcPr>
            <w:tcW w:type="dxa" w:w="1645"/>
          </w:tcPr>
          <w:p w:rsidP="00A620EA" w:rsidR="00195180" w:rsidRDefault="00195180" w:rsidRPr="009863F4">
            <w:pPr>
              <w:rPr>
                <w:sz w:val="16"/>
                <w:szCs w:val="16"/>
                <w:lang w:val="en-GB"/>
              </w:rPr>
            </w:pPr>
            <w:r w:rsidRPr="009863F4">
              <w:rPr>
                <w:sz w:val="16"/>
                <w:szCs w:val="16"/>
                <w:lang w:val="en-GB"/>
              </w:rPr>
              <w:t xml:space="preserve">ToegankelijkVoor-v01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toegankelijkheid beperkt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ALL</w:t>
            </w:r>
            <w:r w:rsidRPr="005B5F2F">
              <w:t xml:space="preserve">  :  </w:t>
            </w:r>
            <w:r w:rsidRPr="005B5F2F">
              <w:t xml:space="preserve">Iedereen</w:t>
            </w:r>
          </w:p>
          <w:p w:rsidP="00A620EA" w:rsidR="00195180" w:rsidRDefault="00195180" w:rsidRPr="005B5F2F">
            <w:pPr>
              <w:pStyle w:val="TableText"/>
            </w:pPr>
            <w:r w:rsidRPr="005B5F2F">
              <w:t xml:space="preserve">SPEC</w:t>
            </w:r>
            <w:r w:rsidRPr="005B5F2F">
              <w:t xml:space="preserve">  :  </w:t>
            </w:r>
            <w:r w:rsidRPr="005B5F2F">
              <w:t xml:space="preserve">Specifieke doelgroep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toelatingseisen</w:t>
            </w:r>
          </w:p>
        </w:tc>
        <w:tc>
          <w:tcPr>
            <w:tcW w:type="dxa" w:w="1645"/>
          </w:tcPr>
          <w:p w:rsidP="00A620EA" w:rsidR="00195180" w:rsidRDefault="00195180" w:rsidRPr="009863F4">
            <w:pPr>
              <w:rPr>
                <w:sz w:val="16"/>
                <w:szCs w:val="16"/>
                <w:lang w:val="en-GB"/>
              </w:rPr>
            </w:pPr>
            <w:r w:rsidRPr="009863F4">
              <w:rPr>
                <w:sz w:val="16"/>
                <w:szCs w:val="16"/>
                <w:lang w:val="en-GB"/>
              </w:rPr>
              <w:t xml:space="preserve">Toelatingseisen-v01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Specificeert of er aan bepaalde eisen voldaan moet worden voor toelating in het middelbaar beroepsonderwijs en in het volwassenen algemeen vormend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JA</w:t>
            </w:r>
            <w:r w:rsidRPr="005B5F2F">
              <w:t xml:space="preserve">  :  </w:t>
            </w:r>
            <w:r w:rsidRPr="005B5F2F">
              <w:t xml:space="preserve">Ja</w:t>
            </w:r>
          </w:p>
          <w:p w:rsidP="00A620EA" w:rsidR="00195180" w:rsidRDefault="00195180" w:rsidRPr="005B5F2F">
            <w:pPr>
              <w:pStyle w:val="TableText"/>
            </w:pPr>
            <w:r w:rsidRPr="005B5F2F">
              <w:t xml:space="preserve">NEE</w:t>
            </w:r>
            <w:r w:rsidRPr="005B5F2F">
              <w:t xml:space="preserve">  :  </w:t>
            </w:r>
            <w:r w:rsidRPr="005B5F2F">
              <w:t xml:space="preserve">Nee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voertaal</w:t>
            </w:r>
          </w:p>
        </w:tc>
        <w:tc>
          <w:tcPr>
            <w:tcW w:type="dxa" w:w="1645"/>
          </w:tcPr>
          <w:p w:rsidP="00A620EA" w:rsidR="00195180" w:rsidRDefault="00195180" w:rsidRPr="009863F4">
            <w:pPr>
              <w:rPr>
                <w:sz w:val="16"/>
                <w:szCs w:val="16"/>
                <w:lang w:val="en-GB"/>
              </w:rPr>
            </w:pPr>
            <w:r w:rsidRPr="009863F4">
              <w:rPr>
                <w:sz w:val="16"/>
                <w:szCs w:val="16"/>
                <w:lang w:val="en-GB"/>
              </w:rPr>
              <w:t xml:space="preserve">Taalcode-v01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3)</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Beperkte set van drielettercoderingen voor taal volgens internationale codering.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Codering volgens ISO639-2</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HRV</w:t>
            </w:r>
            <w:r w:rsidRPr="005B5F2F">
              <w:t xml:space="preserve">  :  </w:t>
            </w:r>
            <w:r w:rsidRPr="005B5F2F">
              <w:t xml:space="preserve">Kroatisch</w:t>
            </w:r>
          </w:p>
          <w:p w:rsidP="00A620EA" w:rsidR="00195180" w:rsidRDefault="00195180" w:rsidRPr="005B5F2F">
            <w:pPr>
              <w:pStyle w:val="TableText"/>
            </w:pPr>
            <w:r w:rsidRPr="005B5F2F">
              <w:t xml:space="preserve">ITA</w:t>
            </w:r>
            <w:r w:rsidRPr="005B5F2F">
              <w:t xml:space="preserve">  :  </w:t>
            </w:r>
            <w:r w:rsidRPr="005B5F2F">
              <w:t xml:space="preserve">Italiaans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NOR</w:t>
            </w:r>
            <w:r w:rsidRPr="005B5F2F">
              <w:t xml:space="preserve">  :  </w:t>
            </w:r>
            <w:r w:rsidRPr="005B5F2F">
              <w:t xml:space="preserve">Noors</w:t>
            </w:r>
          </w:p>
          <w:p w:rsidP="00A620EA" w:rsidR="00195180" w:rsidRDefault="00195180" w:rsidRPr="005B5F2F">
            <w:pPr>
              <w:pStyle w:val="TableText"/>
            </w:pPr>
            <w:r w:rsidRPr="005B5F2F">
              <w:t xml:space="preserve">PAP</w:t>
            </w:r>
            <w:r w:rsidRPr="005B5F2F">
              <w:t xml:space="preserve">  :  </w:t>
            </w:r>
            <w:r w:rsidRPr="005B5F2F">
              <w:t xml:space="preserve">Papiaments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RON</w:t>
            </w:r>
            <w:r w:rsidRPr="005B5F2F">
              <w:t xml:space="preserve">  :  </w:t>
            </w:r>
            <w:r w:rsidRPr="005B5F2F">
              <w:t xml:space="preserve">Roemeens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SWE</w:t>
            </w:r>
            <w:r w:rsidRPr="005B5F2F">
              <w:t xml:space="preserve">  :  </w:t>
            </w:r>
            <w:r w:rsidRPr="005B5F2F">
              <w:t xml:space="preserve">Zweeds</w:t>
            </w:r>
          </w:p>
          <w:p w:rsidP="00A620EA" w:rsidR="00195180" w:rsidRDefault="00195180" w:rsidRPr="005B5F2F">
            <w:pPr>
              <w:pStyle w:val="TableText"/>
            </w:pPr>
            <w:r w:rsidRPr="005B5F2F">
              <w:t xml:space="preserve">TUR</w:t>
            </w:r>
            <w:r w:rsidRPr="005B5F2F">
              <w:t xml:space="preserve">  :  </w:t>
            </w:r>
            <w:r w:rsidRPr="005B5F2F">
              <w:t xml:space="preserve">Turks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HO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eigenaar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Eigenaar van een HOOpleiding is het bestuur. De eigenaar voor HO basislijst = 'NVAO'</w:t>
            </w:r>
          </w:p>
          <w:p>
            <w:pPr/>
            <w:r>
              <w:rPr/>
              <w:t xml:space="preserve">Een eigenaar verwijst naar een niet natuurlijk persooncode. De volgende codes zijn 'vaste waarden: </w:t>
            </w:r>
          </w:p>
          <w:p>
            <w:pPr>
              <w:pStyle w:val="mr_style"/>
              <w:numPr>
                <w:ilvl w:val="0"/>
                <w:numId w:val="4"/>
              </w:numPr>
            </w:pPr>
            <w:r>
              <w:rPr>
                <w:rFonts w:ascii="Tahoma" w:hAnsi="Tahoma" w:cs="Tahoma"/>
                <w:color w:val="000000"/>
              </w:rPr>
              <w:t xml:space="preserve">NVAO: </w:t>
            </w:r>
          </w:p>
          <w:p>
            <w:pPr>
              <w:pStyle w:val="mr_style"/>
              <w:numPr>
                <w:ilvl w:val="0"/>
                <w:numId w:val="4"/>
              </w:numPr>
            </w:pPr>
            <w:r>
              <w:rPr>
                <w:rFonts w:ascii="Tahoma" w:hAnsi="Tahoma" w:cs="Tahoma"/>
                <w:color w:val="000000"/>
              </w:rPr>
              <w:t xml:space="preserve">NLQF:  </w:t>
            </w:r>
          </w:p>
          <w:p>
            <w:pPr>
              <w:pStyle w:val="mr_style"/>
              <w:numPr>
                <w:ilvl w:val="0"/>
                <w:numId w:val="4"/>
              </w:numPr>
            </w:pPr>
            <w:r>
              <w:rPr>
                <w:rFonts w:ascii="Tahoma" w:hAnsi="Tahoma" w:cs="Tahoma"/>
                <w:color w:val="000000"/>
              </w:rPr>
              <w:t xml:space="preserve">EVC: </w:t>
            </w:r>
          </w:p>
          <w:p>
            <w:pPr>
              <w:pStyle w:val="mr_style"/>
              <w:numPr>
                <w:ilvl w:val="0"/>
                <w:numId w:val="4"/>
              </w:numPr>
            </w:pPr>
            <w:r>
              <w:rPr>
                <w:rFonts w:ascii="Tahoma" w:hAnsi="Tahoma" w:cs="Tahoma"/>
                <w:color w:val="000000"/>
              </w:rPr>
              <w:t xml:space="preserve">NRTO : </w:t>
            </w:r>
          </w:p>
          <w:p>
            <w:pPr/>
            <w:r>
              <w:rPr/>
              <w:t xml:space="preserve">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w:t>
            </w:r>
          </w:p>
        </w:tc>
        <w:tc>
          <w:tcPr>
            <w:tcW w:type="dxa" w:w="1645"/>
          </w:tcPr>
          <w:p w:rsidP="00A620EA" w:rsidR="00195180" w:rsidRDefault="00195180" w:rsidRPr="009863F4">
            <w:pPr>
              <w:rPr>
                <w:sz w:val="16"/>
                <w:szCs w:val="16"/>
                <w:lang w:val="en-GB"/>
              </w:rPr>
            </w:pPr>
            <w:r w:rsidRPr="009863F4">
              <w:rPr>
                <w:sz w:val="16"/>
                <w:szCs w:val="16"/>
                <w:lang w:val="en-GB"/>
              </w:rPr>
              <w:t xml:space="preserve">StudielastZwaarte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getal dat de inspanning weergeeft die de opleiding vergt.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is vervangen door Studielastzwaarte-v01.</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\d{0,5}</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De studielastzwaarte bestaat uit maximaal 5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studielasteenheid</w:t>
            </w:r>
          </w:p>
        </w:tc>
        <w:tc>
          <w:tcPr>
            <w:tcW w:type="dxa" w:w="1645"/>
          </w:tcPr>
          <w:p w:rsidP="00A620EA" w:rsidR="00195180" w:rsidRDefault="00195180" w:rsidRPr="009863F4">
            <w:pPr>
              <w:rPr>
                <w:sz w:val="16"/>
                <w:szCs w:val="16"/>
                <w:lang w:val="en-GB"/>
              </w:rPr>
            </w:pPr>
            <w:r w:rsidRPr="009863F4">
              <w:rPr>
                <w:sz w:val="16"/>
                <w:szCs w:val="16"/>
                <w:lang w:val="en-GB"/>
              </w:rPr>
              <w:t xml:space="preserve">StudielastEenheid-v03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meeteenheid voor de studielast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Verplaatst van opleidingsPeriode naar MBOOpleidingsperiode omdat dit attribuut niet voor VO aanwezig is op opleidingsniveau.</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SBU</w:t>
            </w:r>
            <w:r w:rsidRPr="005B5F2F">
              <w:t xml:space="preserve">  :  </w:t>
            </w:r>
            <w:r w:rsidRPr="005B5F2F">
              <w:t xml:space="preserve">Studiebelastingsuur</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w:t>
            </w:r>
          </w:p>
        </w:tc>
        <w:tc>
          <w:tcPr>
            <w:tcW w:type="dxa" w:w="1645"/>
          </w:tcPr>
          <w:p w:rsidP="00A620EA" w:rsidR="00195180" w:rsidRDefault="00195180" w:rsidRPr="009863F4">
            <w:pPr>
              <w:rPr>
                <w:sz w:val="16"/>
                <w:szCs w:val="16"/>
                <w:lang w:val="en-GB"/>
              </w:rPr>
            </w:pPr>
            <w:r w:rsidRPr="009863F4">
              <w:rPr>
                <w:sz w:val="16"/>
                <w:szCs w:val="16"/>
                <w:lang w:val="en-GB"/>
              </w:rPr>
              <w:t xml:space="preserve">StudielastZwaarte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getal dat de inspanning weergeeft die de opleiding vergt.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Verplaatst van opleidingsPeriode naar MBOOpleidingsperiode omdat dit attribuut niet voor VO aanwezig is op opleidingsniveau.</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is vervangen door Studielastzwaarte-v01.</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\d{0,5}</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De studielastzwaarte bestaat uit maximaal 5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studielasteenheid</w:t>
            </w:r>
          </w:p>
        </w:tc>
        <w:tc>
          <w:tcPr>
            <w:tcW w:type="dxa" w:w="1645"/>
          </w:tcPr>
          <w:p w:rsidP="00A620EA" w:rsidR="00195180" w:rsidRDefault="00195180" w:rsidRPr="009863F4">
            <w:pPr>
              <w:rPr>
                <w:sz w:val="16"/>
                <w:szCs w:val="16"/>
                <w:lang w:val="en-GB"/>
              </w:rPr>
            </w:pPr>
            <w:r w:rsidRPr="009863F4">
              <w:rPr>
                <w:sz w:val="16"/>
                <w:szCs w:val="16"/>
                <w:lang w:val="en-GB"/>
              </w:rPr>
              <w:t xml:space="preserve">StudielastEenheid-v03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meeteenheid voor de studielast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Verplaatst van opleidingsPeriode naar MBOOpleidingsperiode omdat dit attribuut niet voor VO aanwezig is op opleidingsniveau.</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SBU</w:t>
            </w:r>
            <w:r w:rsidRPr="005B5F2F">
              <w:t xml:space="preserve">  :  </w:t>
            </w:r>
            <w:r w:rsidRPr="005B5F2F">
              <w:t xml:space="preserve">Studiebelastingsuur</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wetEisendMinisterie</w:t>
            </w:r>
          </w:p>
        </w:tc>
        <w:tc>
          <w:tcPr>
            <w:tcW w:type="dxa" w:w="1645"/>
          </w:tcPr>
          <w:p w:rsidP="00A620EA" w:rsidR="00195180" w:rsidRDefault="00195180" w:rsidRPr="009863F4">
            <w:pPr>
              <w:rPr>
                <w:sz w:val="16"/>
                <w:szCs w:val="16"/>
                <w:lang w:val="en-GB"/>
              </w:rPr>
            </w:pPr>
            <w:r w:rsidRPr="009863F4">
              <w:rPr>
                <w:sz w:val="16"/>
                <w:szCs w:val="16"/>
                <w:lang w:val="en-GB"/>
              </w:rPr>
              <w:t xml:space="preserve">WetEisendMinisterie-v03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ministerie dat wettelijke eisen stelt aan de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DEF</w:t>
            </w:r>
            <w:r w:rsidRPr="005B5F2F">
              <w:t xml:space="preserve">  :  </w:t>
            </w:r>
            <w:r w:rsidRPr="005B5F2F">
              <w:t xml:space="preserve">Defensie</w:t>
            </w:r>
          </w:p>
          <w:p w:rsidP="00A620EA" w:rsidR="00195180" w:rsidRDefault="00195180" w:rsidRPr="005B5F2F">
            <w:pPr>
              <w:pStyle w:val="TableText"/>
            </w:pPr>
            <w:r w:rsidRPr="005B5F2F">
              <w:t xml:space="preserve">EZ</w:t>
            </w:r>
            <w:r w:rsidRPr="005B5F2F">
              <w:t xml:space="preserve">  :  </w:t>
            </w:r>
            <w:r w:rsidRPr="005B5F2F">
              <w:t xml:space="preserve">Economische Zaken</w:t>
            </w:r>
          </w:p>
          <w:p w:rsidP="00A620EA" w:rsidR="00195180" w:rsidRDefault="00195180" w:rsidRPr="005B5F2F">
            <w:pPr>
              <w:pStyle w:val="TableText"/>
            </w:pPr>
            <w:r w:rsidRPr="005B5F2F">
              <w:t xml:space="preserve">EZK</w:t>
            </w:r>
            <w:r w:rsidRPr="005B5F2F">
              <w:t xml:space="preserve">  :  </w:t>
            </w:r>
            <w:r w:rsidRPr="005B5F2F">
              <w:t xml:space="preserve">Economische Zaken</w:t>
            </w:r>
          </w:p>
          <w:p w:rsidP="00A620EA" w:rsidR="00195180" w:rsidRDefault="00195180" w:rsidRPr="005B5F2F">
            <w:pPr>
              <w:pStyle w:val="TableText"/>
            </w:pPr>
            <w:r w:rsidRPr="005B5F2F">
              <w:t xml:space="preserve">FIN</w:t>
            </w:r>
            <w:r w:rsidRPr="005B5F2F">
              <w:t xml:space="preserve">  :  </w:t>
            </w:r>
            <w:r w:rsidRPr="005B5F2F">
              <w:t xml:space="preserve">Financiën</w:t>
            </w:r>
          </w:p>
          <w:p w:rsidP="00A620EA" w:rsidR="00195180" w:rsidRDefault="00195180" w:rsidRPr="005B5F2F">
            <w:pPr>
              <w:pStyle w:val="TableText"/>
            </w:pPr>
            <w:r w:rsidRPr="005B5F2F">
              <w:t xml:space="preserve">IM</w:t>
            </w:r>
            <w:r w:rsidRPr="005B5F2F">
              <w:t xml:space="preserve">  :  </w:t>
            </w:r>
            <w:r w:rsidRPr="005B5F2F">
              <w:t xml:space="preserve">Ministerie van Infrastructuur en Milieu </w:t>
            </w:r>
          </w:p>
          <w:p w:rsidP="00A620EA" w:rsidR="00195180" w:rsidRDefault="00195180" w:rsidRPr="005B5F2F">
            <w:pPr>
              <w:pStyle w:val="TableText"/>
            </w:pPr>
            <w:r w:rsidRPr="005B5F2F">
              <w:t xml:space="preserve">JUS</w:t>
            </w:r>
            <w:r w:rsidRPr="005B5F2F">
              <w:t xml:space="preserve">  :  </w:t>
            </w:r>
            <w:r w:rsidRPr="005B5F2F">
              <w:t xml:space="preserve">Justitie</w:t>
            </w:r>
          </w:p>
          <w:p w:rsidP="00A620EA" w:rsidR="00195180" w:rsidRDefault="00195180" w:rsidRPr="005B5F2F">
            <w:pPr>
              <w:pStyle w:val="TableText"/>
            </w:pPr>
            <w:r w:rsidRPr="005B5F2F">
              <w:t xml:space="preserve">LNV</w:t>
            </w:r>
            <w:r w:rsidRPr="005B5F2F">
              <w:t xml:space="preserve">  :  </w:t>
            </w:r>
            <w:r w:rsidRPr="005B5F2F">
              <w:t xml:space="preserve">Landbouw, Natuur en Voedselkwaliteit</w:t>
            </w:r>
          </w:p>
          <w:p w:rsidP="00A620EA" w:rsidR="00195180" w:rsidRDefault="00195180" w:rsidRPr="005B5F2F">
            <w:pPr>
              <w:pStyle w:val="TableText"/>
            </w:pPr>
            <w:r w:rsidRPr="005B5F2F">
              <w:t xml:space="preserve">OCW</w:t>
            </w:r>
            <w:r w:rsidRPr="005B5F2F">
              <w:t xml:space="preserve">  :  </w:t>
            </w:r>
            <w:r w:rsidRPr="005B5F2F">
              <w:t xml:space="preserve">Onderwijs, Cultuur en Wetenschap</w:t>
            </w:r>
          </w:p>
          <w:p w:rsidP="00A620EA" w:rsidR="00195180" w:rsidRDefault="00195180" w:rsidRPr="005B5F2F">
            <w:pPr>
              <w:pStyle w:val="TableText"/>
            </w:pPr>
            <w:r w:rsidRPr="005B5F2F">
              <w:t xml:space="preserve">OVG</w:t>
            </w:r>
            <w:r w:rsidRPr="005B5F2F">
              <w:t xml:space="preserve">  :  </w:t>
            </w:r>
            <w:r w:rsidRPr="005B5F2F">
              <w:t xml:space="preserve">Overige ministeries</w:t>
            </w:r>
          </w:p>
          <w:p w:rsidP="00A620EA" w:rsidR="00195180" w:rsidRDefault="00195180" w:rsidRPr="005B5F2F">
            <w:pPr>
              <w:pStyle w:val="TableText"/>
            </w:pPr>
            <w:r w:rsidRPr="005B5F2F">
              <w:t xml:space="preserve">SZW</w:t>
            </w:r>
            <w:r w:rsidRPr="005B5F2F">
              <w:t xml:space="preserve">  :  </w:t>
            </w:r>
            <w:r w:rsidRPr="005B5F2F">
              <w:t xml:space="preserve">Sociale Zaken en Werkgelegenheid</w:t>
            </w:r>
          </w:p>
          <w:p w:rsidP="00A620EA" w:rsidR="00195180" w:rsidRDefault="00195180" w:rsidRPr="005B5F2F">
            <w:pPr>
              <w:pStyle w:val="TableText"/>
            </w:pPr>
            <w:r w:rsidRPr="005B5F2F">
              <w:t xml:space="preserve">VROM</w:t>
            </w:r>
            <w:r w:rsidRPr="005B5F2F">
              <w:t xml:space="preserve">  :  </w:t>
            </w:r>
            <w:r w:rsidRPr="005B5F2F">
              <w:t xml:space="preserve">Volkshuisvesting en Ruimtelijke Ordening</w:t>
            </w:r>
          </w:p>
          <w:p w:rsidP="00A620EA" w:rsidR="00195180" w:rsidRDefault="00195180" w:rsidRPr="005B5F2F">
            <w:pPr>
              <w:pStyle w:val="TableText"/>
            </w:pPr>
            <w:r w:rsidRPr="005B5F2F">
              <w:t xml:space="preserve">VW</w:t>
            </w:r>
            <w:r w:rsidRPr="005B5F2F">
              <w:t xml:space="preserve">  :  </w:t>
            </w:r>
            <w:r w:rsidRPr="005B5F2F">
              <w:t xml:space="preserve">Verkeer en Waterstaat</w:t>
            </w:r>
          </w:p>
          <w:p w:rsidP="00A620EA" w:rsidR="00195180" w:rsidRDefault="00195180" w:rsidRPr="005B5F2F">
            <w:pPr>
              <w:pStyle w:val="TableText"/>
            </w:pPr>
            <w:r w:rsidRPr="005B5F2F">
              <w:t xml:space="preserve">VWS</w:t>
            </w:r>
            <w:r w:rsidRPr="005B5F2F">
              <w:t xml:space="preserve">  :  </w:t>
            </w:r>
            <w:r w:rsidRPr="005B5F2F">
              <w:t xml:space="preserve">Volksgezondheid, Welzijn en Sport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in het basisonderwijs,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HO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buitenlandsePartner</w:t>
            </w:r>
          </w:p>
        </w:tc>
        <w:tc>
          <w:tcPr>
            <w:tcW w:type="dxa" w:w="1645"/>
          </w:tcPr>
          <w:p w:rsidP="00A620EA" w:rsidR="00195180" w:rsidRDefault="00195180" w:rsidRPr="009863F4">
            <w:pPr>
              <w:rPr>
                <w:sz w:val="16"/>
                <w:szCs w:val="16"/>
                <w:lang w:val="en-GB"/>
              </w:rPr>
            </w:pPr>
            <w:r w:rsidRPr="009863F4">
              <w:rPr>
                <w:sz w:val="16"/>
                <w:szCs w:val="16"/>
                <w:lang w:val="en-GB"/>
              </w:rPr>
              <w:t xml:space="preserve">OmschrijvingBuitenlandsePartner-v01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250)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Beschrijving van de organisatie waarmee door een Nederlandse onderwijsbestuur wordt samengewerkt bij het verzorgen van een Joint Degree.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eigenNaamKort</w:t>
            </w:r>
          </w:p>
        </w:tc>
        <w:tc>
          <w:tcPr>
            <w:tcW w:type="dxa" w:w="1645"/>
          </w:tcPr>
          <w:p w:rsidP="00A620EA" w:rsidR="00195180" w:rsidRDefault="00195180" w:rsidRPr="009863F4">
            <w:pPr>
              <w:rPr>
                <w:sz w:val="16"/>
                <w:szCs w:val="16"/>
                <w:lang w:val="en-GB"/>
              </w:rPr>
            </w:pPr>
            <w:r w:rsidRPr="009863F4">
              <w:rPr>
                <w:sz w:val="16"/>
                <w:szCs w:val="16"/>
                <w:lang w:val="en-GB"/>
              </w:rPr>
              <w:t xml:space="preserve">NaamOpleidingKort</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Korte naam voor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door de instelling gehanteerde afwijkende naam voor de opleiding.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website</w:t>
            </w:r>
          </w:p>
        </w:tc>
        <w:tc>
          <w:tcPr>
            <w:tcW w:type="dxa" w:w="1645"/>
          </w:tcPr>
          <w:p w:rsidP="00A620EA" w:rsidR="00195180" w:rsidRDefault="00195180" w:rsidRPr="009863F4">
            <w:pPr>
              <w:rPr>
                <w:sz w:val="16"/>
                <w:szCs w:val="16"/>
                <w:lang w:val="en-GB"/>
              </w:rPr>
            </w:pPr>
            <w:r w:rsidRPr="009863F4">
              <w:rPr>
                <w:sz w:val="16"/>
                <w:szCs w:val="16"/>
                <w:lang w:val="en-GB"/>
              </w:rPr>
              <w:t xml:space="preserve">URL</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AN(0.. 320)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vervangen door URL-v01 omdat een hacktest aangaf dat er een reguliere expressie moet zijn die minimaal het protocol moet worden afgedwongen.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Bezoekadres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 een organisatorische eenheid activiteiten uitoefent, kantoor houdt e.d.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Periode Pattern Overlappend</w:t>
            </w:r>
          </w:p>
        </w:tc>
        <w:tc>
          <w:tcPr>
            <w:tcW w:type="dxa" w:w="7512"/>
            <w:shd w:color="auto" w:fill="auto" w:val="clear"/>
          </w:tcPr>
          <w:p w:rsidP="00A35598" w:rsidR="00195180" w:rsidRDefault="00195180" w:rsidRPr="00F84B5F">
            <w:pPr>
              <w:pStyle w:val="TableText"/>
            </w:pPr>
            <w:r w:rsidRPr="00F84B5F">
              <w:t xml:space="preserve">[De perioden kunnen elkaar overlappen.]</w:t>
            </w:r>
          </w:p>
          <w:p w:rsidP="00A35598" w:rsidR="00195180" w:rsidRDefault="00195180">
            <w:pPr>
              <w:pStyle w:val="TableText"/>
            </w:pPr>
            <w:r>
              <w:t xml:space="preserve">Melding: </w:t>
            </w:r>
            <w:r>
              <w:t xml:space="preserve">Periode Pattern Overlappend</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Contactadres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in het voortgezet onderwijs (volwassenenonderwijs),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AangebodenHoOpleidingsonderdeelCohort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MBO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opleidingsvorm</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AangebodenOpleidingOpleidingsvorm-v01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waarin een aangeboden opleiding wordt verzorgd.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COACHING</w:t>
            </w:r>
            <w:r w:rsidRPr="005B5F2F">
              <w:t xml:space="preserve">  :  </w:t>
            </w:r>
            <w:r w:rsidRPr="005B5F2F">
              <w:t xml:space="preserve">Coaching</w:t>
            </w:r>
          </w:p>
          <w:p w:rsidP="00A620EA" w:rsidR="00195180" w:rsidRDefault="00195180" w:rsidRPr="005B5F2F">
            <w:pPr>
              <w:pStyle w:val="TableText"/>
            </w:pPr>
            <w:r w:rsidRPr="005B5F2F">
              <w:t xml:space="preserve">KLASSIKAAL</w:t>
            </w:r>
            <w:r w:rsidRPr="005B5F2F">
              <w:t xml:space="preserve">  :  </w:t>
            </w:r>
            <w:r w:rsidRPr="005B5F2F">
              <w:t xml:space="preserve">Klassikaal</w:t>
            </w:r>
          </w:p>
          <w:p w:rsidP="00A620EA" w:rsidR="00195180" w:rsidRDefault="00195180" w:rsidRPr="005B5F2F">
            <w:pPr>
              <w:pStyle w:val="TableText"/>
            </w:pPr>
            <w:r w:rsidRPr="005B5F2F">
              <w:t xml:space="preserve">KLASSIKAAL_EN_ONLINE</w:t>
            </w:r>
            <w:r w:rsidRPr="005B5F2F">
              <w:t xml:space="preserve">  :  </w:t>
            </w:r>
            <w:r w:rsidRPr="005B5F2F">
              <w:t xml:space="preserve">Klassikaal en online</w:t>
            </w:r>
          </w:p>
          <w:p w:rsidP="00A620EA" w:rsidR="00195180" w:rsidRDefault="00195180" w:rsidRPr="005B5F2F">
            <w:pPr>
              <w:pStyle w:val="TableText"/>
            </w:pPr>
            <w:r w:rsidRPr="005B5F2F">
              <w:t xml:space="preserve">LEZING</w:t>
            </w:r>
            <w:r w:rsidRPr="005B5F2F">
              <w:t xml:space="preserve">  :  </w:t>
            </w:r>
            <w:r w:rsidRPr="005B5F2F">
              <w:t xml:space="preserve">Lezing</w:t>
            </w:r>
          </w:p>
          <w:p w:rsidP="00A620EA" w:rsidR="00195180" w:rsidRDefault="00195180" w:rsidRPr="005B5F2F">
            <w:pPr>
              <w:pStyle w:val="TableText"/>
            </w:pPr>
            <w:r w:rsidRPr="005B5F2F">
              <w:t xml:space="preserve">ONLINE</w:t>
            </w:r>
            <w:r w:rsidRPr="005B5F2F">
              <w:t xml:space="preserve">  :  </w:t>
            </w:r>
            <w:r w:rsidRPr="005B5F2F">
              <w:t xml:space="preserve">Online</w:t>
            </w:r>
          </w:p>
          <w:p w:rsidP="00A620EA" w:rsidR="00195180" w:rsidRDefault="00195180" w:rsidRPr="005B5F2F">
            <w:pPr>
              <w:pStyle w:val="TableText"/>
            </w:pPr>
            <w:r w:rsidRPr="005B5F2F">
              <w:t xml:space="preserve">ZELFSTUDIE</w:t>
            </w:r>
            <w:r w:rsidRPr="005B5F2F">
              <w:t xml:space="preserve">  :  </w:t>
            </w:r>
            <w:r w:rsidRPr="005B5F2F">
              <w:t xml:space="preserve">Zelfstudie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AangebodenOpleidingCohort</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in het speciaal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 in het basisonderwijs,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voor het diploma in het hoger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graad</w:t>
            </w:r>
          </w:p>
        </w:tc>
        <w:tc>
          <w:tcPr>
            <w:tcW w:type="dxa" w:w="1645"/>
          </w:tcPr>
          <w:p w:rsidP="00A620EA" w:rsidR="00195180" w:rsidRDefault="00195180" w:rsidRPr="009863F4">
            <w:pPr>
              <w:rPr>
                <w:sz w:val="16"/>
                <w:szCs w:val="16"/>
                <w:lang w:val="en-GB"/>
              </w:rPr>
            </w:pPr>
            <w:r w:rsidRPr="009863F4">
              <w:rPr>
                <w:sz w:val="16"/>
                <w:szCs w:val="16"/>
                <w:lang w:val="en-GB"/>
              </w:rPr>
              <w:t xml:space="preserve">GraadHO-v01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Rang die na afgelegd examen, verdedigde stellingen enz. aan een studerende wordt toegekend.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Graad		Bij niveau</w:t>
            </w:r>
          </w:p>
          <w:p w:rsidP="00A620EA" w:rsidR="00195180" w:rsidRDefault="00195180" w:rsidRPr="005B5F2F">
            <w:pPr>
              <w:pStyle w:val="TableText"/>
              <w:rPr>
                <w:lang w:val="nl-NL"/>
              </w:rPr>
            </w:pPr>
            <w:r w:rsidRPr="005B5F2F">
              <w:rPr>
                <w:lang w:val="nl-NL"/>
              </w:rPr>
              <w:t>MASTER		'HBO-MA', 'WO-MA', 'HBO-PM' of 'WO-PM'</w:t>
            </w:r>
          </w:p>
          <w:p w:rsidP="00A620EA" w:rsidR="00195180" w:rsidRDefault="00195180" w:rsidRPr="005B5F2F">
            <w:pPr>
              <w:pStyle w:val="TableText"/>
              <w:rPr>
                <w:lang w:val="nl-NL"/>
              </w:rPr>
            </w:pPr>
            <w:r w:rsidRPr="005B5F2F">
              <w:rPr>
                <w:lang w:val="nl-NL"/>
              </w:rPr>
              <w:t>BACHELOR		'HBO-BA' of 'WO-BA'</w:t>
            </w:r>
          </w:p>
          <w:p w:rsidP="00A620EA" w:rsidR="00195180" w:rsidRDefault="00195180" w:rsidRPr="005B5F2F">
            <w:pPr>
              <w:pStyle w:val="TableText"/>
              <w:rPr>
                <w:lang w:val="nl-NL"/>
              </w:rPr>
            </w:pPr>
            <w:r w:rsidRPr="005B5F2F">
              <w:rPr>
                <w:lang w:val="nl-NL"/>
              </w:rPr>
              <w:t>ASSOCIATE DEGREE	'HBO-AD'</w:t>
            </w:r>
          </w:p>
          <w:p w:rsidP="00A620EA" w:rsidR="00195180" w:rsidRDefault="00195180" w:rsidRPr="005B5F2F">
            <w:pPr>
              <w:pStyle w:val="TableText"/>
              <w:rPr>
                <w:lang w:val="nl-NL"/>
              </w:rPr>
            </w:pPr>
            <w:r w:rsidRPr="005B5F2F">
              <w:rPr>
                <w:lang w:val="nl-NL"/>
              </w:rPr>
              <w:t>Leeg bij niveau	'HBO-O' of 'WO-O'</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Zie https://apps.duo.nl/MCROHO/pages/zoeken.jsf</w:t>
            </w:r>
          </w:p>
          <w:p w:rsidP="00A620EA" w:rsidR="00195180" w:rsidRDefault="00195180" w:rsidRPr="005B5F2F">
            <w:pPr>
              <w:pStyle w:val="TableText"/>
              <w:rPr>
                <w:lang w:val="nl-NL"/>
              </w:rPr>
            </w:pPr>
            <w:r w:rsidRPr="005B5F2F">
              <w:rPr>
                <w:lang w:val="nl-NL"/>
              </w:rPr>
              <w:t>of mCroHo FUP-001 (of mCroHO)</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graad wordt afgeleid van ???</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ASSOCIATE_DEGREE</w:t>
            </w:r>
            <w:r w:rsidRPr="005B5F2F">
              <w:t xml:space="preserve">  :  </w:t>
            </w:r>
            <w:r w:rsidRPr="005B5F2F">
              <w:t xml:space="preserve">Associate degree</w:t>
            </w:r>
          </w:p>
          <w:p w:rsidP="00A620EA" w:rsidR="00195180" w:rsidRDefault="00195180" w:rsidRPr="005B5F2F">
            <w:pPr>
              <w:pStyle w:val="TableText"/>
            </w:pPr>
            <w:r w:rsidRPr="005B5F2F">
              <w:t xml:space="preserve">BACHELOR</w:t>
            </w:r>
            <w:r w:rsidRPr="005B5F2F">
              <w:t xml:space="preserve">  :  </w:t>
            </w:r>
            <w:r w:rsidRPr="005B5F2F">
              <w:t xml:space="preserve">Bachelor</w:t>
            </w:r>
          </w:p>
          <w:p w:rsidP="00A620EA" w:rsidR="00195180" w:rsidRDefault="00195180" w:rsidRPr="005B5F2F">
            <w:pPr>
              <w:pStyle w:val="TableText"/>
            </w:pPr>
            <w:r w:rsidRPr="005B5F2F">
              <w:t xml:space="preserve">MASTER</w:t>
            </w:r>
            <w:r w:rsidRPr="005B5F2F">
              <w:t xml:space="preserve">  :  </w:t>
            </w:r>
            <w:r w:rsidRPr="005B5F2F">
              <w:t xml:space="preserve">Master</w:t>
            </w:r>
          </w:p>
          <w:p w:rsidP="00A620EA" w:rsidR="00195180" w:rsidRDefault="00195180" w:rsidRPr="0051121C">
            <w:pPr>
              <w:pStyle w:val="TableText"/>
              <w:rPr>
                <w:b/>
                <w:bCs/>
              </w:rPr>
            </w:pPr>
          </w:p>
          <w:p w:rsidP="00A620EA" w:rsidR="00195180" w:rsidRDefault="00195180" w:rsidRPr="007F0FE5">
            <w:pPr>
              <w:pStyle w:val="TableText"/>
              <w:rPr>
                <w:b/>
                <w:bCs/>
              </w:rPr>
            </w:pPr>
            <w:r w:rsidRPr="007F0FE5">
              <w:rPr>
                <w:b/>
                <w:bCs/>
              </w:rPr>
              <w:t xml:space="preserve">Afgeleid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HoOpleidingsoort-v01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verscheidenheden van een opleiding in het hoger onderwijs.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Een specialisatie van een HOOpleiding:</w:t>
            </w:r>
          </w:p>
          <w:p w:rsidP="00A620EA" w:rsidR="00195180" w:rsidRDefault="00195180" w:rsidRPr="005B5F2F">
            <w:pPr>
              <w:pStyle w:val="TableText"/>
              <w:rPr>
                <w:lang w:val="nl-NL"/>
              </w:rPr>
            </w:pPr>
            <w:r w:rsidRPr="005B5F2F">
              <w:rPr>
                <w:lang w:val="nl-NL"/>
              </w:rPr>
              <w:t>- OPLEIDING</w:t>
            </w:r>
          </w:p>
          <w:p w:rsidP="00A620EA" w:rsidR="00195180" w:rsidRDefault="00195180" w:rsidRPr="005B5F2F">
            <w:pPr>
              <w:pStyle w:val="TableText"/>
              <w:rPr>
                <w:lang w:val="nl-NL"/>
              </w:rPr>
            </w:pPr>
            <w:r w:rsidRPr="005B5F2F">
              <w:rPr>
                <w:lang w:val="nl-NL"/>
              </w:rPr>
              <w:t>- VARIANT (is ook voor SPECIALISATIE,  JOINTAFSTUDEERRICHTING)</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OPLEIDING</w:t>
            </w:r>
            <w:r w:rsidRPr="005B5F2F">
              <w:t xml:space="preserve">  :  </w:t>
            </w:r>
            <w:r w:rsidRPr="005B5F2F">
              <w:t xml:space="preserve">HO opleiding</w:t>
            </w:r>
          </w:p>
          <w:p w:rsidP="00A620EA" w:rsidR="00195180" w:rsidRDefault="00195180" w:rsidRPr="005B5F2F">
            <w:pPr>
              <w:pStyle w:val="TableText"/>
            </w:pPr>
            <w:r w:rsidRPr="005B5F2F">
              <w:t xml:space="preserve">VARIANT</w:t>
            </w:r>
            <w:r w:rsidRPr="005B5F2F">
              <w:t xml:space="preserve">  :  </w:t>
            </w:r>
            <w:r w:rsidRPr="005B5F2F">
              <w:t xml:space="preserve">HO opleidingsvariant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beginnend beroepsbeoefenaar aan het eind van de opleiding moet kunnen en kennen voor het diploma</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opleidingssoort</w:t>
            </w:r>
          </w:p>
        </w:tc>
        <w:tc>
          <w:tcPr>
            <w:tcW w:type="dxa" w:w="1645"/>
          </w:tcPr>
          <w:p w:rsidP="00A620EA" w:rsidR="00195180" w:rsidRDefault="00195180" w:rsidRPr="009863F4">
            <w:pPr>
              <w:rPr>
                <w:sz w:val="16"/>
                <w:szCs w:val="16"/>
                <w:lang w:val="en-GB"/>
              </w:rPr>
            </w:pPr>
            <w:r w:rsidRPr="009863F4">
              <w:rPr>
                <w:sz w:val="16"/>
                <w:szCs w:val="16"/>
                <w:lang w:val="en-GB"/>
              </w:rPr>
              <w:t xml:space="preserve">Beroepsopleidingsoort-v01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Opsomming van de mogelijke soorten beroepsopleidingen zoals die in de Wet Educatie en Beroepsonderwijs worden onderkend.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Artikel 7.7.2 van Wet Educatie en Beroepsonderwijs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ENTREEOPLEIDING</w:t>
            </w:r>
            <w:r w:rsidRPr="005B5F2F">
              <w:t xml:space="preserve">  :  </w:t>
            </w:r>
            <w:r w:rsidRPr="005B5F2F">
              <w:t xml:space="preserve">De entreeopleiding richt zich op de kwalificatie voor het eerste niveau van beroepsuitoefening of voor de entree op de arbeidsmark</w:t>
            </w:r>
          </w:p>
          <w:p w:rsidP="00A620EA" w:rsidR="00195180" w:rsidRDefault="00195180" w:rsidRPr="005B5F2F">
            <w:pPr>
              <w:pStyle w:val="TableText"/>
            </w:pPr>
            <w:r w:rsidRPr="005B5F2F">
              <w:t xml:space="preserve">BASISBEROEPSOPLEIDING</w:t>
            </w:r>
            <w:r w:rsidRPr="005B5F2F">
              <w:t xml:space="preserve">  :  </w:t>
            </w:r>
            <w:r w:rsidRPr="005B5F2F">
              <w:t xml:space="preserve">De basisberoepsopleiding richt zich op de kwalificatie voor het tweede niveau van beroepsuitoefening</w:t>
            </w:r>
          </w:p>
          <w:p w:rsidP="00A620EA" w:rsidR="00195180" w:rsidRDefault="00195180" w:rsidRPr="005B5F2F">
            <w:pPr>
              <w:pStyle w:val="TableText"/>
            </w:pPr>
            <w:r w:rsidRPr="005B5F2F">
              <w:t xml:space="preserve">MIDDENKADEROPLEIDING</w:t>
            </w:r>
            <w:r w:rsidRPr="005B5F2F">
              <w:t xml:space="preserve">  :  </w:t>
            </w:r>
            <w:r w:rsidRPr="005B5F2F">
              <w:t xml:space="preserve">De middenkaderopleiding richt zich op de kwalificatie voor het vierde en hoogste niveau van beroepsuitoefening</w:t>
            </w:r>
          </w:p>
          <w:p w:rsidP="00A620EA" w:rsidR="00195180" w:rsidRDefault="00195180" w:rsidRPr="005B5F2F">
            <w:pPr>
              <w:pStyle w:val="TableText"/>
            </w:pPr>
            <w:r w:rsidRPr="005B5F2F">
              <w:t xml:space="preserve">SPECIALISTENOPLEIDING</w:t>
            </w:r>
            <w:r w:rsidRPr="005B5F2F">
              <w:t xml:space="preserve">  :  </w:t>
            </w:r>
            <w:r w:rsidRPr="005B5F2F">
              <w:t xml:space="preserve">De specialistenopleiding  richt zich op  de kwalificatie voor het vierde en hoogste niveau van beroepsuitoefening</w:t>
            </w:r>
          </w:p>
          <w:p w:rsidP="00A620EA" w:rsidR="00195180" w:rsidRDefault="00195180" w:rsidRPr="005B5F2F">
            <w:pPr>
              <w:pStyle w:val="TableText"/>
            </w:pPr>
            <w:r w:rsidRPr="005B5F2F">
              <w:t xml:space="preserve">VAKOPLEIDING</w:t>
            </w:r>
            <w:r w:rsidRPr="005B5F2F">
              <w:t xml:space="preserve">  :  </w:t>
            </w:r>
            <w:r w:rsidRPr="005B5F2F">
              <w:t xml:space="preserve">De vakopleiding richt zich op de kwalificatie voor het derde niveau van beroepsuitoefening.</w:t>
            </w:r>
          </w:p>
          <w:p w:rsidP="00A620EA" w:rsidR="00195180" w:rsidRDefault="00195180" w:rsidRPr="005B5F2F">
            <w:pPr>
              <w:pStyle w:val="TableText"/>
            </w:pPr>
            <w:r w:rsidRPr="005B5F2F">
              <w:t xml:space="preserve">ANDERE_OPLEIDING</w:t>
            </w:r>
            <w:r w:rsidRPr="005B5F2F">
              <w:t xml:space="preserve">  :  </w:t>
            </w:r>
            <w:r w:rsidRPr="005B5F2F">
              <w:t xml:space="preserve">Andere opleiding</w:t>
            </w:r>
          </w:p>
          <w:p w:rsidP="00A620EA" w:rsidR="00195180" w:rsidRDefault="00195180" w:rsidRPr="005B5F2F">
            <w:pPr>
              <w:pStyle w:val="TableText"/>
            </w:pPr>
            <w:r w:rsidRPr="005B5F2F">
              <w:t xml:space="preserve">ENTREEOPLEIDING</w:t>
            </w:r>
            <w:r w:rsidRPr="005B5F2F">
              <w:t xml:space="preserve">  :  </w:t>
            </w:r>
            <w:r w:rsidRPr="005B5F2F">
              <w:t xml:space="preserve">De entreeopleiding richt zich op de kwalificatie voor het eerste niveau van beroepsuitoefening of voor de entree op de arbeidsmark</w:t>
            </w:r>
          </w:p>
          <w:p w:rsidP="00A620EA" w:rsidR="00195180" w:rsidRDefault="00195180" w:rsidRPr="005B5F2F">
            <w:pPr>
              <w:pStyle w:val="TableText"/>
            </w:pPr>
            <w:r w:rsidRPr="005B5F2F">
              <w:t xml:space="preserve">BASISBEROEPSOPLEIDING</w:t>
            </w:r>
            <w:r w:rsidRPr="005B5F2F">
              <w:t xml:space="preserve">  :  </w:t>
            </w:r>
            <w:r w:rsidRPr="005B5F2F">
              <w:t xml:space="preserve">De basisberoepsopleiding richt zich op de kwalificatie voor het tweede niveau van beroepsuitoefening</w:t>
            </w:r>
          </w:p>
          <w:p w:rsidP="00A620EA" w:rsidR="00195180" w:rsidRDefault="00195180" w:rsidRPr="005B5F2F">
            <w:pPr>
              <w:pStyle w:val="TableText"/>
            </w:pPr>
            <w:r w:rsidRPr="005B5F2F">
              <w:t xml:space="preserve">MIDDENKADEROPLEIDING</w:t>
            </w:r>
            <w:r w:rsidRPr="005B5F2F">
              <w:t xml:space="preserve">  :  </w:t>
            </w:r>
            <w:r w:rsidRPr="005B5F2F">
              <w:t xml:space="preserve">De middenkaderopleiding richt zich op de kwalificatie voor het vierde en hoogste niveau van beroepsuitoefening</w:t>
            </w:r>
          </w:p>
          <w:p w:rsidP="00A620EA" w:rsidR="00195180" w:rsidRDefault="00195180" w:rsidRPr="005B5F2F">
            <w:pPr>
              <w:pStyle w:val="TableText"/>
            </w:pPr>
            <w:r w:rsidRPr="005B5F2F">
              <w:t xml:space="preserve">SPECIALISTENOPLEIDING</w:t>
            </w:r>
            <w:r w:rsidRPr="005B5F2F">
              <w:t xml:space="preserve">  :  </w:t>
            </w:r>
            <w:r w:rsidRPr="005B5F2F">
              <w:t xml:space="preserve">De specialistenopleiding  richt zich op  de kwalificatie voor het vierde en hoogste niveau van beroepsuitoefening</w:t>
            </w:r>
          </w:p>
          <w:p w:rsidP="00A620EA" w:rsidR="00195180" w:rsidRDefault="00195180" w:rsidRPr="005B5F2F">
            <w:pPr>
              <w:pStyle w:val="TableText"/>
            </w:pPr>
            <w:r w:rsidRPr="005B5F2F">
              <w:t xml:space="preserve">VAKOPLEIDING</w:t>
            </w:r>
            <w:r w:rsidRPr="005B5F2F">
              <w:t xml:space="preserve">  :  </w:t>
            </w:r>
            <w:r w:rsidRPr="005B5F2F">
              <w:t xml:space="preserve">De vakopleiding richt zich op de kwalificatie voor het derde niveau van beroepsuitoefening.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voor het diploma in het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leerwerktrajectIndicatie</w:t>
            </w:r>
          </w:p>
        </w:tc>
        <w:tc>
          <w:tcPr>
            <w:tcW w:type="dxa" w:w="1645"/>
          </w:tcPr>
          <w:p w:rsidP="00A620EA" w:rsidR="00195180" w:rsidRDefault="00195180" w:rsidRPr="009863F4">
            <w:pPr>
              <w:rPr>
                <w:sz w:val="16"/>
                <w:szCs w:val="16"/>
                <w:lang w:val="en-GB"/>
              </w:rPr>
            </w:pPr>
            <w:r w:rsidRPr="009863F4">
              <w:rPr>
                <w:sz w:val="16"/>
                <w:szCs w:val="16"/>
                <w:lang w:val="en-GB"/>
              </w:rPr>
              <w:t xml:space="preserve">Leerwerktrajectindicatie-v01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IndicatorType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de VO-opleiding tot een leerwerktraject behoort.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vWORichting</w:t>
            </w:r>
          </w:p>
        </w:tc>
        <w:tc>
          <w:tcPr>
            <w:tcW w:type="dxa" w:w="1645"/>
          </w:tcPr>
          <w:p w:rsidP="00A620EA" w:rsidR="00195180" w:rsidRDefault="00195180" w:rsidRPr="009863F4">
            <w:pPr>
              <w:rPr>
                <w:sz w:val="16"/>
                <w:szCs w:val="16"/>
                <w:lang w:val="en-GB"/>
              </w:rPr>
            </w:pPr>
            <w:r w:rsidRPr="009863F4">
              <w:rPr>
                <w:sz w:val="16"/>
                <w:szCs w:val="16"/>
                <w:lang w:val="en-GB"/>
              </w:rPr>
              <w:t xml:space="preserve">VWOrichting-v01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opleidingen binnen het voortgezet wetenschappelijk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ATHENEUM</w:t>
            </w:r>
            <w:r w:rsidRPr="005B5F2F">
              <w:t xml:space="preserve">  :  </w:t>
            </w:r>
            <w:r w:rsidRPr="005B5F2F">
              <w:t xml:space="preserve">Atheneum</w:t>
            </w:r>
          </w:p>
          <w:p w:rsidP="00A620EA" w:rsidR="00195180" w:rsidRDefault="00195180" w:rsidRPr="005B5F2F">
            <w:pPr>
              <w:pStyle w:val="TableText"/>
            </w:pPr>
            <w:r w:rsidRPr="005B5F2F">
              <w:t xml:space="preserve">GYMNASIUM</w:t>
            </w:r>
            <w:r w:rsidRPr="005B5F2F">
              <w:t xml:space="preserve">  :  </w:t>
            </w:r>
            <w:r w:rsidRPr="005B5F2F">
              <w:t xml:space="preserve">Gymnasium</w:t>
            </w:r>
          </w:p>
          <w:p w:rsidP="00A620EA" w:rsidR="00195180" w:rsidRDefault="00195180" w:rsidRPr="005B5F2F">
            <w:pPr>
              <w:pStyle w:val="TableText"/>
            </w:pPr>
            <w:r w:rsidRPr="005B5F2F">
              <w:t xml:space="preserve">LYCEUM</w:t>
            </w:r>
            <w:r w:rsidRPr="005B5F2F">
              <w:t xml:space="preserve">  :  </w:t>
            </w:r>
            <w:r w:rsidRPr="005B5F2F">
              <w:t xml:space="preserve">Lyceum</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om het basis onderwijs succesvol af te ronden.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Contactadres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wijze waarop contact kan worden opgenomen over een bepaald onderwerp.</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communicatiecontext</w:t>
            </w:r>
          </w:p>
        </w:tc>
        <w:tc>
          <w:tcPr>
            <w:tcW w:type="dxa" w:w="1645"/>
          </w:tcPr>
          <w:p w:rsidP="00A620EA" w:rsidR="00195180" w:rsidRDefault="00195180" w:rsidRPr="009863F4">
            <w:pPr>
              <w:rPr>
                <w:sz w:val="16"/>
                <w:szCs w:val="16"/>
                <w:lang w:val="en-GB"/>
              </w:rPr>
            </w:pPr>
            <w:r w:rsidRPr="009863F4">
              <w:rPr>
                <w:sz w:val="16"/>
                <w:szCs w:val="16"/>
                <w:lang w:val="en-GB"/>
              </w:rPr>
              <w:t xml:space="preserve">Communicatiecontextsoort-v03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kader waarbinnen men in contact treedt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ALGEMEEN</w:t>
            </w:r>
            <w:r w:rsidRPr="005B5F2F">
              <w:t xml:space="preserve">  :  </w:t>
            </w:r>
            <w:r w:rsidRPr="005B5F2F">
              <w:t xml:space="preserve">Algemeen</w:t>
            </w:r>
          </w:p>
          <w:p w:rsidP="00A620EA" w:rsidR="00195180" w:rsidRDefault="00195180" w:rsidRPr="005B5F2F">
            <w:pPr>
              <w:pStyle w:val="TableText"/>
            </w:pPr>
            <w:r w:rsidRPr="005B5F2F">
              <w:t xml:space="preserve">APO</w:t>
            </w:r>
            <w:r w:rsidRPr="005B5F2F">
              <w:t xml:space="preserve">  :  </w:t>
            </w:r>
            <w:r w:rsidRPr="005B5F2F">
              <w:t xml:space="preserve">OCW/DUO</w:t>
            </w:r>
          </w:p>
          <w:p w:rsidP="00A620EA" w:rsidR="00195180" w:rsidRDefault="00195180" w:rsidRPr="005B5F2F">
            <w:pPr>
              <w:pStyle w:val="TableText"/>
            </w:pPr>
            <w:r w:rsidRPr="005B5F2F">
              <w:t xml:space="preserve">BEKOSTIGING</w:t>
            </w:r>
            <w:r w:rsidRPr="005B5F2F">
              <w:t xml:space="preserve">  :  </w:t>
            </w:r>
            <w:r w:rsidRPr="005B5F2F">
              <w:t xml:space="preserve">Bekostiging</w:t>
            </w:r>
          </w:p>
          <w:p w:rsidP="00A620EA" w:rsidR="00195180" w:rsidRDefault="00195180" w:rsidRPr="005B5F2F">
            <w:pPr>
              <w:pStyle w:val="TableText"/>
            </w:pPr>
            <w:r w:rsidRPr="005B5F2F">
              <w:t xml:space="preserve">BPV_BELEID</w:t>
            </w:r>
            <w:r w:rsidRPr="005B5F2F">
              <w:t xml:space="preserve">  :  </w:t>
            </w:r>
            <w:r w:rsidRPr="005B5F2F">
              <w:t xml:space="preserve">BPV Beleid</w:t>
            </w:r>
          </w:p>
          <w:p w:rsidP="00A620EA" w:rsidR="00195180" w:rsidRDefault="00195180" w:rsidRPr="005B5F2F">
            <w:pPr>
              <w:pStyle w:val="TableText"/>
            </w:pPr>
            <w:r w:rsidRPr="005B5F2F">
              <w:t xml:space="preserve">BPV_UITVOERING</w:t>
            </w:r>
            <w:r w:rsidRPr="005B5F2F">
              <w:t xml:space="preserve">  :  </w:t>
            </w:r>
            <w:r w:rsidRPr="005B5F2F">
              <w:t xml:space="preserve">BPV Uitvoering</w:t>
            </w:r>
          </w:p>
          <w:p w:rsidP="00A620EA" w:rsidR="00195180" w:rsidRDefault="00195180" w:rsidRPr="005B5F2F">
            <w:pPr>
              <w:pStyle w:val="TableText"/>
            </w:pPr>
            <w:r w:rsidRPr="005B5F2F">
              <w:t xml:space="preserve">CENTRAAL_AANMELDEN_MBO</w:t>
            </w:r>
            <w:r w:rsidRPr="005B5F2F">
              <w:t xml:space="preserve">  :  </w:t>
            </w:r>
            <w:r w:rsidRPr="005B5F2F">
              <w:t xml:space="preserve">Aanmelden (MBO / Vavo)</w:t>
            </w:r>
          </w:p>
          <w:p w:rsidP="00A620EA" w:rsidR="00195180" w:rsidRDefault="00195180" w:rsidRPr="005B5F2F">
            <w:pPr>
              <w:pStyle w:val="TableText"/>
            </w:pPr>
            <w:r w:rsidRPr="005B5F2F">
              <w:t xml:space="preserve">EXAMINERING</w:t>
            </w:r>
            <w:r w:rsidRPr="005B5F2F">
              <w:t xml:space="preserve">  :  </w:t>
            </w:r>
            <w:r w:rsidRPr="005B5F2F">
              <w:t xml:space="preserve">Examinering (Vavo)</w:t>
            </w:r>
          </w:p>
          <w:p w:rsidP="00A620EA" w:rsidR="00195180" w:rsidRDefault="00195180" w:rsidRPr="005B5F2F">
            <w:pPr>
              <w:pStyle w:val="TableText"/>
            </w:pPr>
            <w:r w:rsidRPr="005B5F2F">
              <w:t xml:space="preserve">LEERLING_INFO</w:t>
            </w:r>
            <w:r w:rsidRPr="005B5F2F">
              <w:t xml:space="preserve">  :  </w:t>
            </w:r>
            <w:r w:rsidRPr="005B5F2F">
              <w:t xml:space="preserve">Leerlingzaken</w:t>
            </w:r>
          </w:p>
          <w:p w:rsidP="00A620EA" w:rsidR="00195180" w:rsidRDefault="00195180" w:rsidRPr="005B5F2F">
            <w:pPr>
              <w:pStyle w:val="TableText"/>
            </w:pPr>
            <w:r w:rsidRPr="005B5F2F">
              <w:t xml:space="preserve">LEERPLICHT</w:t>
            </w:r>
            <w:r w:rsidRPr="005B5F2F">
              <w:t xml:space="preserve">  :  </w:t>
            </w:r>
            <w:r w:rsidRPr="005B5F2F">
              <w:t xml:space="preserve">Leerplicht/RMC</w:t>
            </w:r>
          </w:p>
          <w:p w:rsidP="00A620EA" w:rsidR="00195180" w:rsidRDefault="00195180" w:rsidRPr="005B5F2F">
            <w:pPr>
              <w:pStyle w:val="TableText"/>
            </w:pPr>
            <w:r w:rsidRPr="005B5F2F">
              <w:t xml:space="preserve">TOEZICHT</w:t>
            </w:r>
            <w:r w:rsidRPr="005B5F2F">
              <w:t xml:space="preserve">  :  </w:t>
            </w:r>
            <w:r w:rsidRPr="005B5F2F">
              <w:t xml:space="preserve">Toezicht</w:t>
            </w:r>
          </w:p>
          <w:p w:rsidP="00A620EA" w:rsidR="00195180" w:rsidRDefault="00195180" w:rsidRPr="005B5F2F">
            <w:pPr>
              <w:pStyle w:val="TableText"/>
            </w:pPr>
            <w:r w:rsidRPr="005B5F2F">
              <w:t xml:space="preserve">UITBESTEDER</w:t>
            </w:r>
            <w:r w:rsidRPr="005B5F2F">
              <w:t xml:space="preserve">  :  </w:t>
            </w:r>
            <w:r w:rsidRPr="005B5F2F">
              <w:t xml:space="preserve">Uitbestedende scholen (Vavo)</w:t>
            </w:r>
          </w:p>
          <w:p w:rsidP="00A620EA" w:rsidR="00195180" w:rsidRDefault="00195180" w:rsidRPr="005B5F2F">
            <w:pPr>
              <w:pStyle w:val="TableText"/>
            </w:pPr>
            <w:r w:rsidRPr="005B5F2F">
              <w:t xml:space="preserve">ALGEMEEN</w:t>
            </w:r>
            <w:r w:rsidRPr="005B5F2F">
              <w:t xml:space="preserve">  :  </w:t>
            </w:r>
            <w:r w:rsidRPr="005B5F2F">
              <w:t xml:space="preserve">Algemeen</w:t>
            </w:r>
          </w:p>
          <w:p w:rsidP="00A620EA" w:rsidR="00195180" w:rsidRDefault="00195180" w:rsidRPr="005B5F2F">
            <w:pPr>
              <w:pStyle w:val="TableText"/>
            </w:pPr>
            <w:r w:rsidRPr="005B5F2F">
              <w:t xml:space="preserve">APO</w:t>
            </w:r>
            <w:r w:rsidRPr="005B5F2F">
              <w:t xml:space="preserve">  :  </w:t>
            </w:r>
            <w:r w:rsidRPr="005B5F2F">
              <w:t xml:space="preserve">OCW/DUO</w:t>
            </w:r>
          </w:p>
          <w:p w:rsidP="00A620EA" w:rsidR="00195180" w:rsidRDefault="00195180" w:rsidRPr="005B5F2F">
            <w:pPr>
              <w:pStyle w:val="TableText"/>
            </w:pPr>
            <w:r w:rsidRPr="005B5F2F">
              <w:t xml:space="preserve">BEKOSTIGING</w:t>
            </w:r>
            <w:r w:rsidRPr="005B5F2F">
              <w:t xml:space="preserve">  :  </w:t>
            </w:r>
            <w:r w:rsidRPr="005B5F2F">
              <w:t xml:space="preserve">Bekostiging</w:t>
            </w:r>
          </w:p>
          <w:p w:rsidP="00A620EA" w:rsidR="00195180" w:rsidRDefault="00195180" w:rsidRPr="005B5F2F">
            <w:pPr>
              <w:pStyle w:val="TableText"/>
            </w:pPr>
            <w:r w:rsidRPr="005B5F2F">
              <w:t xml:space="preserve">BPV_BELEID</w:t>
            </w:r>
            <w:r w:rsidRPr="005B5F2F">
              <w:t xml:space="preserve">  :  </w:t>
            </w:r>
            <w:r w:rsidRPr="005B5F2F">
              <w:t xml:space="preserve">BPV Beleid</w:t>
            </w:r>
          </w:p>
          <w:p w:rsidP="00A620EA" w:rsidR="00195180" w:rsidRDefault="00195180" w:rsidRPr="005B5F2F">
            <w:pPr>
              <w:pStyle w:val="TableText"/>
            </w:pPr>
            <w:r w:rsidRPr="005B5F2F">
              <w:t xml:space="preserve">BPV_UITVOERING</w:t>
            </w:r>
            <w:r w:rsidRPr="005B5F2F">
              <w:t xml:space="preserve">  :  </w:t>
            </w:r>
            <w:r w:rsidRPr="005B5F2F">
              <w:t xml:space="preserve">BPV Uitvoering</w:t>
            </w:r>
          </w:p>
          <w:p w:rsidP="00A620EA" w:rsidR="00195180" w:rsidRDefault="00195180" w:rsidRPr="005B5F2F">
            <w:pPr>
              <w:pStyle w:val="TableText"/>
            </w:pPr>
            <w:r w:rsidRPr="005B5F2F">
              <w:t xml:space="preserve">CENTRAAL_AANMELDEN_MBO</w:t>
            </w:r>
            <w:r w:rsidRPr="005B5F2F">
              <w:t xml:space="preserve">  :  </w:t>
            </w:r>
            <w:r w:rsidRPr="005B5F2F">
              <w:t xml:space="preserve">Aanmelden (MBO / Vavo)</w:t>
            </w:r>
          </w:p>
          <w:p w:rsidP="00A620EA" w:rsidR="00195180" w:rsidRDefault="00195180" w:rsidRPr="005B5F2F">
            <w:pPr>
              <w:pStyle w:val="TableText"/>
            </w:pPr>
            <w:r w:rsidRPr="005B5F2F">
              <w:t xml:space="preserve">EXAMINERING</w:t>
            </w:r>
            <w:r w:rsidRPr="005B5F2F">
              <w:t xml:space="preserve">  :  </w:t>
            </w:r>
            <w:r w:rsidRPr="005B5F2F">
              <w:t xml:space="preserve">Examinering (Vavo)</w:t>
            </w:r>
          </w:p>
          <w:p w:rsidP="00A620EA" w:rsidR="00195180" w:rsidRDefault="00195180" w:rsidRPr="005B5F2F">
            <w:pPr>
              <w:pStyle w:val="TableText"/>
            </w:pPr>
            <w:r w:rsidRPr="005B5F2F">
              <w:t xml:space="preserve">FACTURATIE</w:t>
            </w:r>
            <w:r w:rsidRPr="005B5F2F">
              <w:t xml:space="preserve">  :  </w:t>
            </w:r>
            <w:r w:rsidRPr="005B5F2F">
              <w:t xml:space="preserve">Facturatie</w:t>
            </w:r>
          </w:p>
          <w:p w:rsidP="00A620EA" w:rsidR="00195180" w:rsidRDefault="00195180" w:rsidRPr="005B5F2F">
            <w:pPr>
              <w:pStyle w:val="TableText"/>
            </w:pPr>
            <w:r w:rsidRPr="005B5F2F">
              <w:t xml:space="preserve">LEERLING_INFO</w:t>
            </w:r>
            <w:r w:rsidRPr="005B5F2F">
              <w:t xml:space="preserve">  :  </w:t>
            </w:r>
            <w:r w:rsidRPr="005B5F2F">
              <w:t xml:space="preserve">Leerlingzaken</w:t>
            </w:r>
          </w:p>
          <w:p w:rsidP="00A620EA" w:rsidR="00195180" w:rsidRDefault="00195180" w:rsidRPr="005B5F2F">
            <w:pPr>
              <w:pStyle w:val="TableText"/>
            </w:pPr>
            <w:r w:rsidRPr="005B5F2F">
              <w:t xml:space="preserve">LEERPLICHT</w:t>
            </w:r>
            <w:r w:rsidRPr="005B5F2F">
              <w:t xml:space="preserve">  :  </w:t>
            </w:r>
            <w:r w:rsidRPr="005B5F2F">
              <w:t xml:space="preserve">Leerplicht/RMC</w:t>
            </w:r>
          </w:p>
          <w:p w:rsidP="00A620EA" w:rsidR="00195180" w:rsidRDefault="00195180" w:rsidRPr="005B5F2F">
            <w:pPr>
              <w:pStyle w:val="TableText"/>
            </w:pPr>
            <w:r w:rsidRPr="005B5F2F">
              <w:t xml:space="preserve">RIO_BEHEER</w:t>
            </w:r>
            <w:r w:rsidRPr="005B5F2F">
              <w:t xml:space="preserve">  :  </w:t>
            </w:r>
            <w:r w:rsidRPr="005B5F2F">
              <w:t xml:space="preserve">Beheer gegevens RIO</w:t>
            </w:r>
          </w:p>
          <w:p w:rsidP="00A620EA" w:rsidR="00195180" w:rsidRDefault="00195180" w:rsidRPr="005B5F2F">
            <w:pPr>
              <w:pStyle w:val="TableText"/>
            </w:pPr>
            <w:r w:rsidRPr="005B5F2F">
              <w:t xml:space="preserve">TOEZICHT</w:t>
            </w:r>
            <w:r w:rsidRPr="005B5F2F">
              <w:t xml:space="preserve">  :  </w:t>
            </w:r>
            <w:r w:rsidRPr="005B5F2F">
              <w:t xml:space="preserve">Toezicht</w:t>
            </w:r>
          </w:p>
          <w:p w:rsidP="00A620EA" w:rsidR="00195180" w:rsidRDefault="00195180" w:rsidRPr="005B5F2F">
            <w:pPr>
              <w:pStyle w:val="TableText"/>
            </w:pPr>
            <w:r w:rsidRPr="005B5F2F">
              <w:t xml:space="preserve">UITBESTEDER</w:t>
            </w:r>
            <w:r w:rsidRPr="005B5F2F">
              <w:t xml:space="preserve">  :  </w:t>
            </w:r>
            <w:r w:rsidRPr="005B5F2F">
              <w:t xml:space="preserve">Uitbestedende scholen (Vavo)</w:t>
            </w:r>
          </w:p>
          <w:p w:rsidP="00A620EA" w:rsidR="00195180" w:rsidRDefault="00195180" w:rsidRPr="005B5F2F">
            <w:pPr>
              <w:pStyle w:val="TableText"/>
            </w:pPr>
            <w:r w:rsidRPr="005B5F2F">
              <w:t xml:space="preserve">ALGEMEEN</w:t>
            </w:r>
            <w:r w:rsidRPr="005B5F2F">
              <w:t xml:space="preserve">  :  </w:t>
            </w:r>
            <w:r w:rsidRPr="005B5F2F">
              <w:t xml:space="preserve">Algemeen</w:t>
            </w:r>
          </w:p>
          <w:p w:rsidP="00A620EA" w:rsidR="00195180" w:rsidRDefault="00195180" w:rsidRPr="005B5F2F">
            <w:pPr>
              <w:pStyle w:val="TableText"/>
            </w:pPr>
            <w:r w:rsidRPr="005B5F2F">
              <w:t xml:space="preserve">APO</w:t>
            </w:r>
            <w:r w:rsidRPr="005B5F2F">
              <w:t xml:space="preserve">  :  </w:t>
            </w:r>
            <w:r w:rsidRPr="005B5F2F">
              <w:t xml:space="preserve">OCW/DUO</w:t>
            </w:r>
          </w:p>
          <w:p w:rsidP="00A620EA" w:rsidR="00195180" w:rsidRDefault="00195180" w:rsidRPr="005B5F2F">
            <w:pPr>
              <w:pStyle w:val="TableText"/>
            </w:pPr>
            <w:r w:rsidRPr="005B5F2F">
              <w:t xml:space="preserve">BEKOSTIGING</w:t>
            </w:r>
            <w:r w:rsidRPr="005B5F2F">
              <w:t xml:space="preserve">  :  </w:t>
            </w:r>
            <w:r w:rsidRPr="005B5F2F">
              <w:t xml:space="preserve">Bekostiging</w:t>
            </w:r>
          </w:p>
          <w:p w:rsidP="00A620EA" w:rsidR="00195180" w:rsidRDefault="00195180" w:rsidRPr="005B5F2F">
            <w:pPr>
              <w:pStyle w:val="TableText"/>
            </w:pPr>
            <w:r w:rsidRPr="005B5F2F">
              <w:t xml:space="preserve">BPV_BELEID</w:t>
            </w:r>
            <w:r w:rsidRPr="005B5F2F">
              <w:t xml:space="preserve">  :  </w:t>
            </w:r>
            <w:r w:rsidRPr="005B5F2F">
              <w:t xml:space="preserve">BPV Beleid</w:t>
            </w:r>
          </w:p>
          <w:p w:rsidP="00A620EA" w:rsidR="00195180" w:rsidRDefault="00195180" w:rsidRPr="005B5F2F">
            <w:pPr>
              <w:pStyle w:val="TableText"/>
            </w:pPr>
            <w:r w:rsidRPr="005B5F2F">
              <w:t xml:space="preserve">BPV_UITVOERING</w:t>
            </w:r>
            <w:r w:rsidRPr="005B5F2F">
              <w:t xml:space="preserve">  :  </w:t>
            </w:r>
            <w:r w:rsidRPr="005B5F2F">
              <w:t xml:space="preserve">BPV Uitvoering</w:t>
            </w:r>
          </w:p>
          <w:p w:rsidP="00A620EA" w:rsidR="00195180" w:rsidRDefault="00195180" w:rsidRPr="005B5F2F">
            <w:pPr>
              <w:pStyle w:val="TableText"/>
            </w:pPr>
            <w:r w:rsidRPr="005B5F2F">
              <w:t xml:space="preserve">CENTRAAL_AANMELDEN_MBO</w:t>
            </w:r>
            <w:r w:rsidRPr="005B5F2F">
              <w:t xml:space="preserve">  :  </w:t>
            </w:r>
            <w:r w:rsidRPr="005B5F2F">
              <w:t xml:space="preserve">Aanmelden (MBO / Vavo)</w:t>
            </w:r>
          </w:p>
          <w:p w:rsidP="00A620EA" w:rsidR="00195180" w:rsidRDefault="00195180" w:rsidRPr="005B5F2F">
            <w:pPr>
              <w:pStyle w:val="TableText"/>
            </w:pPr>
            <w:r w:rsidRPr="005B5F2F">
              <w:t xml:space="preserve">EXAMINERING</w:t>
            </w:r>
            <w:r w:rsidRPr="005B5F2F">
              <w:t xml:space="preserve">  :  </w:t>
            </w:r>
            <w:r w:rsidRPr="005B5F2F">
              <w:t xml:space="preserve">Examinering (Vavo)</w:t>
            </w:r>
          </w:p>
          <w:p w:rsidP="00A620EA" w:rsidR="00195180" w:rsidRDefault="00195180" w:rsidRPr="005B5F2F">
            <w:pPr>
              <w:pStyle w:val="TableText"/>
            </w:pPr>
            <w:r w:rsidRPr="005B5F2F">
              <w:t xml:space="preserve">FACTURATIE</w:t>
            </w:r>
            <w:r w:rsidRPr="005B5F2F">
              <w:t xml:space="preserve">  :  </w:t>
            </w:r>
            <w:r w:rsidRPr="005B5F2F">
              <w:t xml:space="preserve">Facturatie</w:t>
            </w:r>
          </w:p>
          <w:p w:rsidP="00A620EA" w:rsidR="00195180" w:rsidRDefault="00195180" w:rsidRPr="005B5F2F">
            <w:pPr>
              <w:pStyle w:val="TableText"/>
            </w:pPr>
            <w:r w:rsidRPr="005B5F2F">
              <w:t xml:space="preserve">LEERLING_INFO</w:t>
            </w:r>
            <w:r w:rsidRPr="005B5F2F">
              <w:t xml:space="preserve">  :  </w:t>
            </w:r>
            <w:r w:rsidRPr="005B5F2F">
              <w:t xml:space="preserve">Leerlingzaken</w:t>
            </w:r>
          </w:p>
          <w:p w:rsidP="00A620EA" w:rsidR="00195180" w:rsidRDefault="00195180" w:rsidRPr="005B5F2F">
            <w:pPr>
              <w:pStyle w:val="TableText"/>
            </w:pPr>
            <w:r w:rsidRPr="005B5F2F">
              <w:t xml:space="preserve">LEERPLICHT</w:t>
            </w:r>
            <w:r w:rsidRPr="005B5F2F">
              <w:t xml:space="preserve">  :  </w:t>
            </w:r>
            <w:r w:rsidRPr="005B5F2F">
              <w:t xml:space="preserve">Leerplicht/RMC</w:t>
            </w:r>
          </w:p>
          <w:p w:rsidP="00A620EA" w:rsidR="00195180" w:rsidRDefault="00195180" w:rsidRPr="005B5F2F">
            <w:pPr>
              <w:pStyle w:val="TableText"/>
            </w:pPr>
            <w:r w:rsidRPr="005B5F2F">
              <w:t xml:space="preserve">RIO_BEHEER</w:t>
            </w:r>
            <w:r w:rsidRPr="005B5F2F">
              <w:t xml:space="preserve">  :  </w:t>
            </w:r>
            <w:r w:rsidRPr="005B5F2F">
              <w:t xml:space="preserve">Beheer gegevens RIO</w:t>
            </w:r>
          </w:p>
          <w:p w:rsidP="00A620EA" w:rsidR="00195180" w:rsidRDefault="00195180" w:rsidRPr="005B5F2F">
            <w:pPr>
              <w:pStyle w:val="TableText"/>
            </w:pPr>
            <w:r w:rsidRPr="005B5F2F">
              <w:t xml:space="preserve">STAPBUDGETREGELING</w:t>
            </w:r>
            <w:r w:rsidRPr="005B5F2F">
              <w:t xml:space="preserve">  :  </w:t>
            </w:r>
            <w:r w:rsidRPr="005B5F2F">
              <w:t xml:space="preserve">STAPbudgetregeling</w:t>
            </w:r>
          </w:p>
          <w:p w:rsidP="00A620EA" w:rsidR="00195180" w:rsidRDefault="00195180" w:rsidRPr="005B5F2F">
            <w:pPr>
              <w:pStyle w:val="TableText"/>
            </w:pPr>
            <w:r w:rsidRPr="005B5F2F">
              <w:t xml:space="preserve">TOEZICHT</w:t>
            </w:r>
            <w:r w:rsidRPr="005B5F2F">
              <w:t xml:space="preserve">  :  </w:t>
            </w:r>
            <w:r w:rsidRPr="005B5F2F">
              <w:t xml:space="preserve">Toezicht</w:t>
            </w:r>
          </w:p>
          <w:p w:rsidP="00A620EA" w:rsidR="00195180" w:rsidRDefault="00195180" w:rsidRPr="005B5F2F">
            <w:pPr>
              <w:pStyle w:val="TableText"/>
            </w:pPr>
            <w:r w:rsidRPr="005B5F2F">
              <w:t xml:space="preserve">UITBESTEDER</w:t>
            </w:r>
            <w:r w:rsidRPr="005B5F2F">
              <w:t xml:space="preserve">  :  </w:t>
            </w:r>
            <w:r w:rsidRPr="005B5F2F">
              <w:t xml:space="preserve">Uitbestedende scholen (Vavo)</w:t>
            </w:r>
          </w:p>
          <w:p w:rsidP="00A620EA" w:rsidR="00195180" w:rsidRDefault="00195180" w:rsidRPr="005B5F2F">
            <w:pPr>
              <w:pStyle w:val="TableText"/>
            </w:pPr>
            <w:r w:rsidRPr="005B5F2F">
              <w:t xml:space="preserve">ALGEMEEN</w:t>
            </w:r>
            <w:r w:rsidRPr="005B5F2F">
              <w:t xml:space="preserve">  :  </w:t>
            </w:r>
            <w:r w:rsidRPr="005B5F2F">
              <w:t xml:space="preserve">Algemeen</w:t>
            </w:r>
          </w:p>
          <w:p w:rsidP="00A620EA" w:rsidR="00195180" w:rsidRDefault="00195180" w:rsidRPr="005B5F2F">
            <w:pPr>
              <w:pStyle w:val="TableText"/>
            </w:pPr>
            <w:r w:rsidRPr="005B5F2F">
              <w:t xml:space="preserve">APO</w:t>
            </w:r>
            <w:r w:rsidRPr="005B5F2F">
              <w:t xml:space="preserve">  :  </w:t>
            </w:r>
            <w:r w:rsidRPr="005B5F2F">
              <w:t xml:space="preserve">OCW/DUO</w:t>
            </w:r>
          </w:p>
          <w:p w:rsidP="00A620EA" w:rsidR="00195180" w:rsidRDefault="00195180" w:rsidRPr="005B5F2F">
            <w:pPr>
              <w:pStyle w:val="TableText"/>
            </w:pPr>
            <w:r w:rsidRPr="005B5F2F">
              <w:t xml:space="preserve">BEKOSTIGING</w:t>
            </w:r>
            <w:r w:rsidRPr="005B5F2F">
              <w:t xml:space="preserve">  :  </w:t>
            </w:r>
            <w:r w:rsidRPr="005B5F2F">
              <w:t xml:space="preserve">Bekostiging</w:t>
            </w:r>
          </w:p>
          <w:p w:rsidP="00A620EA" w:rsidR="00195180" w:rsidRDefault="00195180" w:rsidRPr="005B5F2F">
            <w:pPr>
              <w:pStyle w:val="TableText"/>
            </w:pPr>
            <w:r w:rsidRPr="005B5F2F">
              <w:t xml:space="preserve">BPV_BELEID</w:t>
            </w:r>
            <w:r w:rsidRPr="005B5F2F">
              <w:t xml:space="preserve">  :  </w:t>
            </w:r>
            <w:r w:rsidRPr="005B5F2F">
              <w:t xml:space="preserve">BPV Beleid</w:t>
            </w:r>
          </w:p>
          <w:p w:rsidP="00A620EA" w:rsidR="00195180" w:rsidRDefault="00195180" w:rsidRPr="005B5F2F">
            <w:pPr>
              <w:pStyle w:val="TableText"/>
            </w:pPr>
            <w:r w:rsidRPr="005B5F2F">
              <w:t xml:space="preserve">BPV_UITVOERING</w:t>
            </w:r>
            <w:r w:rsidRPr="005B5F2F">
              <w:t xml:space="preserve">  :  </w:t>
            </w:r>
            <w:r w:rsidRPr="005B5F2F">
              <w:t xml:space="preserve">BPV Uitvoering</w:t>
            </w:r>
          </w:p>
          <w:p w:rsidP="00A620EA" w:rsidR="00195180" w:rsidRDefault="00195180" w:rsidRPr="005B5F2F">
            <w:pPr>
              <w:pStyle w:val="TableText"/>
            </w:pPr>
            <w:r w:rsidRPr="005B5F2F">
              <w:t xml:space="preserve">CENTRAAL_AANMELDEN_MBO</w:t>
            </w:r>
            <w:r w:rsidRPr="005B5F2F">
              <w:t xml:space="preserve">  :  </w:t>
            </w:r>
            <w:r w:rsidRPr="005B5F2F">
              <w:t xml:space="preserve">Aanmelden (MBO / Vavo)</w:t>
            </w:r>
          </w:p>
          <w:p w:rsidP="00A620EA" w:rsidR="00195180" w:rsidRDefault="00195180" w:rsidRPr="005B5F2F">
            <w:pPr>
              <w:pStyle w:val="TableText"/>
            </w:pPr>
            <w:r w:rsidRPr="005B5F2F">
              <w:t xml:space="preserve">EXAMINERING</w:t>
            </w:r>
            <w:r w:rsidRPr="005B5F2F">
              <w:t xml:space="preserve">  :  </w:t>
            </w:r>
            <w:r w:rsidRPr="005B5F2F">
              <w:t xml:space="preserve">Examinering (Vavo)</w:t>
            </w:r>
          </w:p>
          <w:p w:rsidP="00A620EA" w:rsidR="00195180" w:rsidRDefault="00195180" w:rsidRPr="005B5F2F">
            <w:pPr>
              <w:pStyle w:val="TableText"/>
            </w:pPr>
            <w:r w:rsidRPr="005B5F2F">
              <w:t xml:space="preserve">FACTURATIE</w:t>
            </w:r>
            <w:r w:rsidRPr="005B5F2F">
              <w:t xml:space="preserve">  :  </w:t>
            </w:r>
            <w:r w:rsidRPr="005B5F2F">
              <w:t xml:space="preserve">Facturatie</w:t>
            </w:r>
          </w:p>
          <w:p w:rsidP="00A620EA" w:rsidR="00195180" w:rsidRDefault="00195180" w:rsidRPr="005B5F2F">
            <w:pPr>
              <w:pStyle w:val="TableText"/>
            </w:pPr>
            <w:r w:rsidRPr="005B5F2F">
              <w:t xml:space="preserve">LEERLING_INFO</w:t>
            </w:r>
            <w:r w:rsidRPr="005B5F2F">
              <w:t xml:space="preserve">  :  </w:t>
            </w:r>
            <w:r w:rsidRPr="005B5F2F">
              <w:t xml:space="preserve">Leerlingzaken</w:t>
            </w:r>
          </w:p>
          <w:p w:rsidP="00A620EA" w:rsidR="00195180" w:rsidRDefault="00195180" w:rsidRPr="005B5F2F">
            <w:pPr>
              <w:pStyle w:val="TableText"/>
            </w:pPr>
            <w:r w:rsidRPr="005B5F2F">
              <w:t xml:space="preserve">LEERPLICHT</w:t>
            </w:r>
            <w:r w:rsidRPr="005B5F2F">
              <w:t xml:space="preserve">  :  </w:t>
            </w:r>
            <w:r w:rsidRPr="005B5F2F">
              <w:t xml:space="preserve">Leerplicht/RMC</w:t>
            </w:r>
          </w:p>
          <w:p w:rsidP="00A620EA" w:rsidR="00195180" w:rsidRDefault="00195180" w:rsidRPr="005B5F2F">
            <w:pPr>
              <w:pStyle w:val="TableText"/>
            </w:pPr>
            <w:r w:rsidRPr="005B5F2F">
              <w:t xml:space="preserve">RIO_BEHEER</w:t>
            </w:r>
            <w:r w:rsidRPr="005B5F2F">
              <w:t xml:space="preserve">  :  </w:t>
            </w:r>
            <w:r w:rsidRPr="005B5F2F">
              <w:t xml:space="preserve">RIO-Beheer</w:t>
            </w:r>
          </w:p>
          <w:p w:rsidP="00A620EA" w:rsidR="00195180" w:rsidRDefault="00195180" w:rsidRPr="005B5F2F">
            <w:pPr>
              <w:pStyle w:val="TableText"/>
            </w:pPr>
            <w:r w:rsidRPr="005B5F2F">
              <w:t xml:space="preserve">STAPBUDGETREGELING</w:t>
            </w:r>
            <w:r w:rsidRPr="005B5F2F">
              <w:t xml:space="preserve">  :  </w:t>
            </w:r>
            <w:r w:rsidRPr="005B5F2F">
              <w:t xml:space="preserve">STAPbudgetregeling</w:t>
            </w:r>
          </w:p>
          <w:p w:rsidP="00A620EA" w:rsidR="00195180" w:rsidRDefault="00195180" w:rsidRPr="005B5F2F">
            <w:pPr>
              <w:pStyle w:val="TableText"/>
            </w:pPr>
            <w:r w:rsidRPr="005B5F2F">
              <w:t xml:space="preserve">TOEZICHT</w:t>
            </w:r>
            <w:r w:rsidRPr="005B5F2F">
              <w:t xml:space="preserve">  :  </w:t>
            </w:r>
            <w:r w:rsidRPr="005B5F2F">
              <w:t xml:space="preserve">Toezicht</w:t>
            </w:r>
          </w:p>
          <w:p w:rsidP="00A620EA" w:rsidR="00195180" w:rsidRDefault="00195180" w:rsidRPr="005B5F2F">
            <w:pPr>
              <w:pStyle w:val="TableText"/>
            </w:pPr>
            <w:r w:rsidRPr="005B5F2F">
              <w:t xml:space="preserve">UITBESTEDER</w:t>
            </w:r>
            <w:r w:rsidRPr="005B5F2F">
              <w:t xml:space="preserve">  :  </w:t>
            </w:r>
            <w:r w:rsidRPr="005B5F2F">
              <w:t xml:space="preserve">Uitbestedende scholen (Vavo)</w:t>
            </w:r>
          </w:p>
          <w:p w:rsidP="00A620EA" w:rsidR="00195180" w:rsidRDefault="00195180" w:rsidRPr="005B5F2F">
            <w:pPr>
              <w:pStyle w:val="TableText"/>
            </w:pPr>
            <w:r w:rsidRPr="005B5F2F">
              <w:t xml:space="preserve">AANMELDEN</w:t>
            </w:r>
            <w:r w:rsidRPr="005B5F2F">
              <w:t xml:space="preserve">  :  </w:t>
            </w:r>
            <w:r w:rsidRPr="005B5F2F">
              <w:t xml:space="preserve">Aanmelden</w:t>
            </w:r>
          </w:p>
          <w:p w:rsidP="00A620EA" w:rsidR="00195180" w:rsidRDefault="00195180" w:rsidRPr="005B5F2F">
            <w:pPr>
              <w:pStyle w:val="TableText"/>
            </w:pPr>
            <w:r w:rsidRPr="005B5F2F">
              <w:t xml:space="preserve">ALGEMEEN</w:t>
            </w:r>
            <w:r w:rsidRPr="005B5F2F">
              <w:t xml:space="preserve">  :  </w:t>
            </w:r>
            <w:r w:rsidRPr="005B5F2F">
              <w:t xml:space="preserve">Algemeen</w:t>
            </w:r>
          </w:p>
          <w:p w:rsidP="00A620EA" w:rsidR="00195180" w:rsidRDefault="00195180" w:rsidRPr="005B5F2F">
            <w:pPr>
              <w:pStyle w:val="TableText"/>
            </w:pPr>
            <w:r w:rsidRPr="005B5F2F">
              <w:t xml:space="preserve">APO</w:t>
            </w:r>
            <w:r w:rsidRPr="005B5F2F">
              <w:t xml:space="preserve">  :  </w:t>
            </w:r>
            <w:r w:rsidRPr="005B5F2F">
              <w:t xml:space="preserve">OCW/DUO</w:t>
            </w:r>
          </w:p>
          <w:p w:rsidP="00A620EA" w:rsidR="00195180" w:rsidRDefault="00195180" w:rsidRPr="005B5F2F">
            <w:pPr>
              <w:pStyle w:val="TableText"/>
            </w:pPr>
            <w:r w:rsidRPr="005B5F2F">
              <w:t xml:space="preserve">BEKOSTIGING</w:t>
            </w:r>
            <w:r w:rsidRPr="005B5F2F">
              <w:t xml:space="preserve">  :  </w:t>
            </w:r>
            <w:r w:rsidRPr="005B5F2F">
              <w:t xml:space="preserve">Bekostiging</w:t>
            </w:r>
          </w:p>
          <w:p w:rsidP="00A620EA" w:rsidR="00195180" w:rsidRDefault="00195180" w:rsidRPr="005B5F2F">
            <w:pPr>
              <w:pStyle w:val="TableText"/>
            </w:pPr>
            <w:r w:rsidRPr="005B5F2F">
              <w:t xml:space="preserve">BPV_BELEID</w:t>
            </w:r>
            <w:r w:rsidRPr="005B5F2F">
              <w:t xml:space="preserve">  :  </w:t>
            </w:r>
            <w:r w:rsidRPr="005B5F2F">
              <w:t xml:space="preserve">BPV Beleid</w:t>
            </w:r>
          </w:p>
          <w:p w:rsidP="00A620EA" w:rsidR="00195180" w:rsidRDefault="00195180" w:rsidRPr="005B5F2F">
            <w:pPr>
              <w:pStyle w:val="TableText"/>
            </w:pPr>
            <w:r w:rsidRPr="005B5F2F">
              <w:t xml:space="preserve">BPV_UITVOERING</w:t>
            </w:r>
            <w:r w:rsidRPr="005B5F2F">
              <w:t xml:space="preserve">  :  </w:t>
            </w:r>
            <w:r w:rsidRPr="005B5F2F">
              <w:t xml:space="preserve">BPV Uitvoering</w:t>
            </w:r>
          </w:p>
          <w:p w:rsidP="00A620EA" w:rsidR="00195180" w:rsidRDefault="00195180" w:rsidRPr="005B5F2F">
            <w:pPr>
              <w:pStyle w:val="TableText"/>
            </w:pPr>
            <w:r w:rsidRPr="005B5F2F">
              <w:t xml:space="preserve">CENTRAAL_AANMELDEN_MBO</w:t>
            </w:r>
            <w:r w:rsidRPr="005B5F2F">
              <w:t xml:space="preserve">  :  </w:t>
            </w:r>
            <w:r w:rsidRPr="005B5F2F">
              <w:t xml:space="preserve">Aanmelden (MBO / Vavo)</w:t>
            </w:r>
          </w:p>
          <w:p w:rsidP="00A620EA" w:rsidR="00195180" w:rsidRDefault="00195180" w:rsidRPr="005B5F2F">
            <w:pPr>
              <w:pStyle w:val="TableText"/>
            </w:pPr>
            <w:r w:rsidRPr="005B5F2F">
              <w:t xml:space="preserve">EXAMINERING</w:t>
            </w:r>
            <w:r w:rsidRPr="005B5F2F">
              <w:t xml:space="preserve">  :  </w:t>
            </w:r>
            <w:r w:rsidRPr="005B5F2F">
              <w:t xml:space="preserve">Examinering (Vavo)</w:t>
            </w:r>
          </w:p>
          <w:p w:rsidP="00A620EA" w:rsidR="00195180" w:rsidRDefault="00195180" w:rsidRPr="005B5F2F">
            <w:pPr>
              <w:pStyle w:val="TableText"/>
            </w:pPr>
            <w:r w:rsidRPr="005B5F2F">
              <w:t xml:space="preserve">FACTURATIE</w:t>
            </w:r>
            <w:r w:rsidRPr="005B5F2F">
              <w:t xml:space="preserve">  :  </w:t>
            </w:r>
            <w:r w:rsidRPr="005B5F2F">
              <w:t xml:space="preserve">Facturatie</w:t>
            </w:r>
          </w:p>
          <w:p w:rsidP="00A620EA" w:rsidR="00195180" w:rsidRDefault="00195180" w:rsidRPr="005B5F2F">
            <w:pPr>
              <w:pStyle w:val="TableText"/>
            </w:pPr>
            <w:r w:rsidRPr="005B5F2F">
              <w:t xml:space="preserve">LEERLING_INFO</w:t>
            </w:r>
            <w:r w:rsidRPr="005B5F2F">
              <w:t xml:space="preserve">  :  </w:t>
            </w:r>
            <w:r w:rsidRPr="005B5F2F">
              <w:t xml:space="preserve">Leerlingzaken</w:t>
            </w:r>
          </w:p>
          <w:p w:rsidP="00A620EA" w:rsidR="00195180" w:rsidRDefault="00195180" w:rsidRPr="005B5F2F">
            <w:pPr>
              <w:pStyle w:val="TableText"/>
            </w:pPr>
            <w:r w:rsidRPr="005B5F2F">
              <w:t xml:space="preserve">LEERPLICHT</w:t>
            </w:r>
            <w:r w:rsidRPr="005B5F2F">
              <w:t xml:space="preserve">  :  </w:t>
            </w:r>
            <w:r w:rsidRPr="005B5F2F">
              <w:t xml:space="preserve">Leerplicht/RMC</w:t>
            </w:r>
          </w:p>
          <w:p w:rsidP="00A620EA" w:rsidR="00195180" w:rsidRDefault="00195180" w:rsidRPr="005B5F2F">
            <w:pPr>
              <w:pStyle w:val="TableText"/>
            </w:pPr>
            <w:r w:rsidRPr="005B5F2F">
              <w:t xml:space="preserve">RIO_BEHEER</w:t>
            </w:r>
            <w:r w:rsidRPr="005B5F2F">
              <w:t xml:space="preserve">  :  </w:t>
            </w:r>
            <w:r w:rsidRPr="005B5F2F">
              <w:t xml:space="preserve">RIO-Beheer</w:t>
            </w:r>
          </w:p>
          <w:p w:rsidP="00A620EA" w:rsidR="00195180" w:rsidRDefault="00195180" w:rsidRPr="005B5F2F">
            <w:pPr>
              <w:pStyle w:val="TableText"/>
            </w:pPr>
            <w:r w:rsidRPr="005B5F2F">
              <w:t xml:space="preserve">STAPBUDGETREGELING</w:t>
            </w:r>
            <w:r w:rsidRPr="005B5F2F">
              <w:t xml:space="preserve">  :  </w:t>
            </w:r>
            <w:r w:rsidRPr="005B5F2F">
              <w:t xml:space="preserve">STAPbudgetregeling</w:t>
            </w:r>
          </w:p>
          <w:p w:rsidP="00A620EA" w:rsidR="00195180" w:rsidRDefault="00195180" w:rsidRPr="005B5F2F">
            <w:pPr>
              <w:pStyle w:val="TableText"/>
            </w:pPr>
            <w:r w:rsidRPr="005B5F2F">
              <w:t xml:space="preserve">TOEZICHT</w:t>
            </w:r>
            <w:r w:rsidRPr="005B5F2F">
              <w:t xml:space="preserve">  :  </w:t>
            </w:r>
            <w:r w:rsidRPr="005B5F2F">
              <w:t xml:space="preserve">Toezicht</w:t>
            </w:r>
          </w:p>
          <w:p w:rsidP="00A620EA" w:rsidR="00195180" w:rsidRDefault="00195180" w:rsidRPr="005B5F2F">
            <w:pPr>
              <w:pStyle w:val="TableText"/>
            </w:pPr>
            <w:r w:rsidRPr="005B5F2F">
              <w:t xml:space="preserve">UITBESTEDER</w:t>
            </w:r>
            <w:r w:rsidRPr="005B5F2F">
              <w:t xml:space="preserve">  :  </w:t>
            </w:r>
            <w:r w:rsidRPr="005B5F2F">
              <w:t xml:space="preserve">Uitbestedende scholen (Vavo)</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communicatiesubcontextNummer</w:t>
            </w:r>
          </w:p>
        </w:tc>
        <w:tc>
          <w:tcPr>
            <w:tcW w:type="dxa" w:w="1645"/>
          </w:tcPr>
          <w:p w:rsidP="00A620EA" w:rsidR="00195180" w:rsidRDefault="00195180" w:rsidRPr="009863F4">
            <w:pPr>
              <w:rPr>
                <w:sz w:val="16"/>
                <w:szCs w:val="16"/>
                <w:lang w:val="en-GB"/>
              </w:rPr>
            </w:pPr>
            <w:r w:rsidRPr="009863F4">
              <w:rPr>
                <w:sz w:val="16"/>
                <w:szCs w:val="16"/>
                <w:lang w:val="en-GB"/>
              </w:rPr>
              <w:t xml:space="preserve">CommunicatieSubcontextnummer-v01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een set aan bereikbaarheidsgegevens binnen een communicatiecontext.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Contactadrestype-v02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Contactadres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communicatiekanaal kunnen verschillende kenmerken van belang zijn voor een contactadres.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BEZOEKBTL</w:t>
            </w:r>
            <w:r w:rsidRPr="005B5F2F">
              <w:t xml:space="preserve">  :  </w:t>
            </w:r>
            <w:r w:rsidRPr="005B5F2F">
              <w:t xml:space="preserve">Bezoekadres in het buitenland</w:t>
            </w:r>
          </w:p>
          <w:p w:rsidP="00A620EA" w:rsidR="00195180" w:rsidRDefault="00195180" w:rsidRPr="005B5F2F">
            <w:pPr>
              <w:pStyle w:val="TableText"/>
            </w:pPr>
            <w:r w:rsidRPr="005B5F2F">
              <w:t xml:space="preserve">BEZOEKNL</w:t>
            </w:r>
            <w:r w:rsidRPr="005B5F2F">
              <w:t xml:space="preserve">  :  </w:t>
            </w:r>
            <w:r w:rsidRPr="005B5F2F">
              <w:t xml:space="preserve">Bezoekadres in Nederland</w:t>
            </w:r>
          </w:p>
          <w:p w:rsidP="00A620EA" w:rsidR="00195180" w:rsidRDefault="00195180" w:rsidRPr="005B5F2F">
            <w:pPr>
              <w:pStyle w:val="TableText"/>
            </w:pPr>
            <w:r w:rsidRPr="005B5F2F">
              <w:t xml:space="preserve">CONTACTPUNT</w:t>
            </w:r>
            <w:r w:rsidRPr="005B5F2F">
              <w:t xml:space="preserve">  :  </w:t>
            </w:r>
            <w:r w:rsidRPr="005B5F2F">
              <w:t xml:space="preserve">Afdeling of functie</w:t>
            </w:r>
          </w:p>
          <w:p w:rsidP="00A620EA" w:rsidR="00195180" w:rsidRDefault="00195180" w:rsidRPr="005B5F2F">
            <w:pPr>
              <w:pStyle w:val="TableText"/>
            </w:pPr>
            <w:r w:rsidRPr="005B5F2F">
              <w:t xml:space="preserve">EMAIL</w:t>
            </w:r>
            <w:r w:rsidRPr="005B5F2F">
              <w:t xml:space="preserve">  :  </w:t>
            </w:r>
            <w:r w:rsidRPr="005B5F2F">
              <w:t xml:space="preserve">E-mail</w:t>
            </w:r>
          </w:p>
          <w:p w:rsidP="00A620EA" w:rsidR="00195180" w:rsidRDefault="00195180" w:rsidRPr="005B5F2F">
            <w:pPr>
              <w:pStyle w:val="TableText"/>
            </w:pPr>
            <w:r w:rsidRPr="005B5F2F">
              <w:t xml:space="preserve">POSTNL</w:t>
            </w:r>
            <w:r w:rsidRPr="005B5F2F">
              <w:t xml:space="preserve">  :  </w:t>
            </w:r>
            <w:r w:rsidRPr="005B5F2F">
              <w:t xml:space="preserve">Postadres in Nederland</w:t>
            </w:r>
          </w:p>
          <w:p w:rsidP="00A620EA" w:rsidR="00195180" w:rsidRDefault="00195180" w:rsidRPr="005B5F2F">
            <w:pPr>
              <w:pStyle w:val="TableText"/>
            </w:pPr>
            <w:r w:rsidRPr="005B5F2F">
              <w:t xml:space="preserve">POSTBTL</w:t>
            </w:r>
            <w:r w:rsidRPr="005B5F2F">
              <w:t xml:space="preserve">  :  </w:t>
            </w:r>
            <w:r w:rsidRPr="005B5F2F">
              <w:t xml:space="preserve">Postadres in het buitenland</w:t>
            </w:r>
          </w:p>
          <w:p w:rsidP="00A620EA" w:rsidR="00195180" w:rsidRDefault="00195180" w:rsidRPr="005B5F2F">
            <w:pPr>
              <w:pStyle w:val="TableText"/>
            </w:pPr>
            <w:r w:rsidRPr="005B5F2F">
              <w:t xml:space="preserve">TELEFOON</w:t>
            </w:r>
            <w:r w:rsidRPr="005B5F2F">
              <w:t xml:space="preserve">  :  </w:t>
            </w:r>
            <w:r w:rsidRPr="005B5F2F">
              <w:t xml:space="preserve">Telefoon</w:t>
            </w:r>
          </w:p>
          <w:p w:rsidP="00A620EA" w:rsidR="00195180" w:rsidRDefault="00195180" w:rsidRPr="005B5F2F">
            <w:pPr>
              <w:pStyle w:val="TableText"/>
            </w:pPr>
            <w:r w:rsidRPr="005B5F2F">
              <w:t xml:space="preserve">WEB</w:t>
            </w:r>
            <w:r w:rsidRPr="005B5F2F">
              <w:t xml:space="preserve">  :  </w:t>
            </w:r>
            <w:r w:rsidRPr="005B5F2F">
              <w:t xml:space="preserve">Web</w:t>
            </w:r>
          </w:p>
          <w:p w:rsidP="00A620EA" w:rsidR="00195180" w:rsidRDefault="00195180" w:rsidRPr="005B5F2F">
            <w:pPr>
              <w:pStyle w:val="TableText"/>
            </w:pPr>
            <w:r w:rsidRPr="005B5F2F">
              <w:t xml:space="preserve">BEZOEKBTL</w:t>
            </w:r>
            <w:r w:rsidRPr="005B5F2F">
              <w:t xml:space="preserve">  :  </w:t>
            </w:r>
            <w:r w:rsidRPr="005B5F2F">
              <w:t xml:space="preserve">Bezoekadres in het buitenland</w:t>
            </w:r>
          </w:p>
          <w:p w:rsidP="00A620EA" w:rsidR="00195180" w:rsidRDefault="00195180" w:rsidRPr="005B5F2F">
            <w:pPr>
              <w:pStyle w:val="TableText"/>
            </w:pPr>
            <w:r w:rsidRPr="005B5F2F">
              <w:t xml:space="preserve">BEZOEKNL</w:t>
            </w:r>
            <w:r w:rsidRPr="005B5F2F">
              <w:t xml:space="preserve">  :  </w:t>
            </w:r>
            <w:r w:rsidRPr="005B5F2F">
              <w:t xml:space="preserve">Bezoekadres in Nederland</w:t>
            </w:r>
          </w:p>
          <w:p w:rsidP="00A620EA" w:rsidR="00195180" w:rsidRDefault="00195180" w:rsidRPr="005B5F2F">
            <w:pPr>
              <w:pStyle w:val="TableText"/>
            </w:pPr>
            <w:r w:rsidRPr="005B5F2F">
              <w:t xml:space="preserve">CONTACTPUNT</w:t>
            </w:r>
            <w:r w:rsidRPr="005B5F2F">
              <w:t xml:space="preserve">  :  </w:t>
            </w:r>
            <w:r w:rsidRPr="005B5F2F">
              <w:t xml:space="preserve">Afdeling of functie</w:t>
            </w:r>
          </w:p>
          <w:p w:rsidP="00A620EA" w:rsidR="00195180" w:rsidRDefault="00195180" w:rsidRPr="005B5F2F">
            <w:pPr>
              <w:pStyle w:val="TableText"/>
            </w:pPr>
            <w:r w:rsidRPr="005B5F2F">
              <w:t xml:space="preserve">EMAIL</w:t>
            </w:r>
            <w:r w:rsidRPr="005B5F2F">
              <w:t xml:space="preserve">  :  </w:t>
            </w:r>
            <w:r w:rsidRPr="005B5F2F">
              <w:t xml:space="preserve">E-mail</w:t>
            </w:r>
          </w:p>
          <w:p w:rsidP="00A620EA" w:rsidR="00195180" w:rsidRDefault="00195180" w:rsidRPr="005B5F2F">
            <w:pPr>
              <w:pStyle w:val="TableText"/>
            </w:pPr>
            <w:r w:rsidRPr="005B5F2F">
              <w:t xml:space="preserve">FAX</w:t>
            </w:r>
            <w:r w:rsidRPr="005B5F2F">
              <w:t xml:space="preserve">  :  </w:t>
            </w:r>
            <w:r w:rsidRPr="005B5F2F">
              <w:t xml:space="preserve">Fax</w:t>
            </w:r>
          </w:p>
          <w:p w:rsidP="00A620EA" w:rsidR="00195180" w:rsidRDefault="00195180" w:rsidRPr="005B5F2F">
            <w:pPr>
              <w:pStyle w:val="TableText"/>
            </w:pPr>
            <w:r w:rsidRPr="005B5F2F">
              <w:t xml:space="preserve">POSTNL</w:t>
            </w:r>
            <w:r w:rsidRPr="005B5F2F">
              <w:t xml:space="preserve">  :  </w:t>
            </w:r>
            <w:r w:rsidRPr="005B5F2F">
              <w:t xml:space="preserve">Postadres in Nederland</w:t>
            </w:r>
          </w:p>
          <w:p w:rsidP="00A620EA" w:rsidR="00195180" w:rsidRDefault="00195180" w:rsidRPr="005B5F2F">
            <w:pPr>
              <w:pStyle w:val="TableText"/>
            </w:pPr>
            <w:r w:rsidRPr="005B5F2F">
              <w:t xml:space="preserve">POSTBTL</w:t>
            </w:r>
            <w:r w:rsidRPr="005B5F2F">
              <w:t xml:space="preserve">  :  </w:t>
            </w:r>
            <w:r w:rsidRPr="005B5F2F">
              <w:t xml:space="preserve">Postadres in het buitenland</w:t>
            </w:r>
          </w:p>
          <w:p w:rsidP="00A620EA" w:rsidR="00195180" w:rsidRDefault="00195180" w:rsidRPr="005B5F2F">
            <w:pPr>
              <w:pStyle w:val="TableText"/>
            </w:pPr>
            <w:r w:rsidRPr="005B5F2F">
              <w:t xml:space="preserve">TELEFOON</w:t>
            </w:r>
            <w:r w:rsidRPr="005B5F2F">
              <w:t xml:space="preserve">  :  </w:t>
            </w:r>
            <w:r w:rsidRPr="005B5F2F">
              <w:t xml:space="preserve">Telefoon</w:t>
            </w:r>
          </w:p>
          <w:p w:rsidP="00A620EA" w:rsidR="00195180" w:rsidRDefault="00195180" w:rsidRPr="005B5F2F">
            <w:pPr>
              <w:pStyle w:val="TableText"/>
            </w:pPr>
            <w:r w:rsidRPr="005B5F2F">
              <w:t xml:space="preserve">WEB</w:t>
            </w:r>
            <w:r w:rsidRPr="005B5F2F">
              <w:t xml:space="preserve">  :  </w:t>
            </w:r>
            <w:r w:rsidRPr="005B5F2F">
              <w:t xml:space="preserve">Web</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buitenlandse adresregels dienen achtereenvolgend gevuld te worden.'</w:t>
            </w:r>
          </w:p>
        </w:tc>
        <w:tc>
          <w:tcPr>
            <w:tcW w:type="dxa" w:w="7512"/>
            <w:shd w:color="auto" w:fill="auto" w:val="clear"/>
          </w:tcPr>
          <w:p w:rsidP="00A35598" w:rsidR="00195180" w:rsidRDefault="00195180" w:rsidRPr="00F84B5F">
            <w:pPr>
              <w:pStyle w:val="TableText"/>
            </w:pPr>
            <w:r w:rsidRPr="00F84B5F">
              <w:t xml:space="preserve">[adresregelBuitenland2 mag alleen gevuld worden wanneer adresregelBuitenland1 gevuld is EN</w:t>
            </w:r>
          </w:p>
          <w:p w:rsidP="00A35598" w:rsidR="00195180" w:rsidRDefault="00195180" w:rsidRPr="00F84B5F">
            <w:pPr>
              <w:pStyle w:val="TableText"/>
            </w:pPr>
            <w:r w:rsidRPr="00F84B5F">
              <w:t>adresregelBuitenland3 mag alleen gevuld worden wanneer adresregelBuitenland2 gevuld is.]</w:t>
            </w:r>
          </w:p>
          <w:p w:rsidP="00A35598" w:rsidR="00195180" w:rsidRDefault="00195180">
            <w:pPr>
              <w:pStyle w:val="TableText"/>
            </w:pPr>
            <w:r>
              <w:t xml:space="preserve">Melding: </w:t>
            </w:r>
            <w:r>
              <w:t xml:space="preserve">(Resourcecontrole) 'De buitenlandse adresregels dienen achtereenvolgend gevuld te worden.'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communicatiecontext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een communicatiecontext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landcode moet geldig zijn.'</w:t>
            </w:r>
          </w:p>
        </w:tc>
        <w:tc>
          <w:tcPr>
            <w:tcW w:type="dxa" w:w="7512"/>
            <w:shd w:color="auto" w:fill="auto" w:val="clear"/>
          </w:tcPr>
          <w:p w:rsidP="00A35598" w:rsidR="00195180" w:rsidRDefault="00195180" w:rsidRPr="00F84B5F">
            <w:pPr>
              <w:pStyle w:val="TableText"/>
            </w:pPr>
            <w:r w:rsidRPr="00F84B5F">
              <w:t xml:space="preserve">[De waarde voor landcode moet voorkomen in de landentabel met peildatum begindatum.]</w:t>
            </w:r>
          </w:p>
          <w:p w:rsidP="00A35598" w:rsidR="00195180" w:rsidRDefault="00195180">
            <w:pPr>
              <w:pStyle w:val="TableText"/>
            </w:pPr>
            <w:r>
              <w:t xml:space="preserve">Melding: </w:t>
            </w:r>
            <w:r>
              <w:t xml:space="preserve">(Resourcecontrole) 'De landcode moet geldig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maximaal toegestane lengte van een huisnummertoevoeging is 6 karakters.'</w:t>
            </w:r>
          </w:p>
        </w:tc>
        <w:tc>
          <w:tcPr>
            <w:tcW w:type="dxa" w:w="7512"/>
            <w:shd w:color="auto" w:fill="auto" w:val="clear"/>
          </w:tcPr>
          <w:p w:rsidP="00A35598" w:rsidR="00195180" w:rsidRDefault="00195180" w:rsidRPr="00F84B5F">
            <w:pPr>
              <w:pStyle w:val="TableText"/>
            </w:pPr>
            <w:r w:rsidRPr="00F84B5F">
              <w:t xml:space="preserve">[De lengte van een opgegeven huisnummertoevoeging mag maximaal 6 karakters bedragen.</w:t>
            </w:r>
          </w:p>
          <w:p w:rsidP="00A35598" w:rsidR="00195180" w:rsidRDefault="00195180" w:rsidRPr="00F84B5F">
            <w:pPr>
              <w:pStyle w:val="TableText"/>
            </w:pPr>
            <w:r w:rsidRPr="00F84B5F">
              <w:t>Reden: MaxLength wordt niet afgedwongen in de interfaces/XSD's.]</w:t>
            </w:r>
          </w:p>
          <w:p w:rsidP="00A35598" w:rsidR="00195180" w:rsidRDefault="00195180">
            <w:pPr>
              <w:pStyle w:val="TableText"/>
            </w:pPr>
            <w:r>
              <w:t xml:space="preserve">Melding: </w:t>
            </w:r>
            <w:r>
              <w:t xml:space="preserve">(Resourcecontrole) 'De maximaal toegestane lengte van een huisnummertoevoeging is 6 karakters.'</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soort communicatiecontext moet een bestaand soort context zijn.'</w:t>
            </w:r>
          </w:p>
        </w:tc>
        <w:tc>
          <w:tcPr>
            <w:tcW w:type="dxa" w:w="7512"/>
            <w:shd w:color="auto" w:fill="auto" w:val="clear"/>
          </w:tcPr>
          <w:p w:rsidP="00A35598" w:rsidR="00195180" w:rsidRDefault="00195180" w:rsidRPr="00F84B5F">
            <w:pPr>
              <w:pStyle w:val="TableText"/>
            </w:pPr>
            <w:r w:rsidRPr="00F84B5F">
              <w:t xml:space="preserve">[De waarde voor communicatiecontext moet voorkomen in de waardelijst  en in de tijd geldig zijn.</w:t>
            </w:r>
          </w:p>
          <w:p w:rsidP="00A35598" w:rsidR="00195180" w:rsidRDefault="00195180" w:rsidRPr="00F84B5F">
            <w:pPr>
              <w:pStyle w:val="TableText"/>
            </w:pPr>
            <w:r w:rsidRPr="00F84B5F">
              <w:t>De geldigheidsperiode betreft: &lt;contactadres&gt;.begindatum - .einddatum.]</w:t>
            </w:r>
          </w:p>
          <w:p w:rsidP="00A35598" w:rsidR="00195180" w:rsidRDefault="00195180">
            <w:pPr>
              <w:pStyle w:val="TableText"/>
            </w:pPr>
            <w:r>
              <w:t xml:space="preserve">Melding: </w:t>
            </w:r>
            <w:r>
              <w:t xml:space="preserve">(Resourcecontrole) 'Het soort communicatiecontext moet een bestaand soort context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contactadres en organisatorische eenheid) 'Er moet een geldige '%specialisatie organisatorische eenheid%' aanwezig zijn bij het '%specialisatie contactadres%'.'</w:t>
            </w:r>
          </w:p>
        </w:tc>
        <w:tc>
          <w:tcPr>
            <w:tcW w:type="dxa" w:w="7512"/>
            <w:shd w:color="auto" w:fill="auto" w:val="clear"/>
          </w:tcPr>
          <w:p w:rsidP="00A35598" w:rsidR="00195180" w:rsidRDefault="00195180" w:rsidRPr="00F84B5F">
            <w:pPr>
              <w:pStyle w:val="TableText"/>
            </w:pPr>
            <w:r w:rsidRPr="00F84B5F">
              <w:t xml:space="preserve">[De begindatum &gt;= organisatorischeEenheid.inBedrijfdatum EN</w:t>
            </w:r>
          </w:p>
          <w:p w:rsidP="00A35598" w:rsidR="00195180" w:rsidRDefault="00195180" w:rsidRPr="00F84B5F">
            <w:pPr>
              <w:pStyle w:val="TableText"/>
            </w:pPr>
            <w:r w:rsidRPr="00F84B5F">
              <w:t>De einddatum &lt;= organisatorischeEenheid.uitBedrijfdatum]</w:t>
            </w:r>
          </w:p>
          <w:p w:rsidP="00A35598" w:rsidR="00195180" w:rsidRDefault="00195180">
            <w:pPr>
              <w:pStyle w:val="TableText"/>
            </w:pPr>
            <w:r>
              <w:t xml:space="preserve">Melding: </w:t>
            </w:r>
            <w:r>
              <w:t xml:space="preserve">(Verbandscontrole contactadres en organisatorische eenheid) 'Er moet een geldige '%specialisatie organisatorische eenheid%' aanwezig zijn bij het '%specialisatie contactadres%'.'</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contactadressen) 'Er bestaat al een contactadres voor deze context met hetzelfde type.'</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van hetzelfde type Contactadres bij dezelfde Communicatiecontext &amp;&amp; Communicatiesubcontext &amp;&amp; OrganisatorischeEenheid combinatie.]</w:t>
            </w:r>
          </w:p>
          <w:p w:rsidP="00A35598" w:rsidR="00195180" w:rsidRDefault="00195180">
            <w:pPr>
              <w:pStyle w:val="TableText"/>
            </w:pPr>
            <w:r>
              <w:t xml:space="preserve">Melding: </w:t>
            </w:r>
            <w:r>
              <w:t xml:space="preserve">(Verbandscontrole contactadressen) 'Er bestaat al een contactadres voor deze context met hetzelfde type.'</w:t>
            </w:r>
          </w:p>
        </w:tc>
      </w:tr>
    </w:tbl>
    <w:p w:rsidP="009863F4" w:rsidR="00195180" w:rsidRDefault="00195180" w:rsidRPr="00C85B04">
      <w:pPr>
        <w:pStyle w:val="Kop3"/>
        <w:rPr>
          <w:lang w:val="en-GB"/>
        </w:rPr>
      </w:pPr>
      <w:r w:rsidRPr="00C05FBD">
        <w:rPr>
          <w:lang w:val="en-GB"/>
        </w:rPr>
        <w:t xml:space="preserve">BezoekadresNL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 een organisatorische eenheid activiteiten uitoefent, kantoor houdt e.d. in Nederland.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w:t>
            </w:r>
          </w:p>
        </w:tc>
        <w:tc>
          <w:tcPr>
            <w:tcW w:type="dxa" w:w="1645"/>
          </w:tcPr>
          <w:p w:rsidP="00A620EA" w:rsidR="00195180" w:rsidRDefault="00195180" w:rsidRPr="009863F4">
            <w:pPr>
              <w:rPr>
                <w:sz w:val="16"/>
                <w:szCs w:val="16"/>
                <w:lang w:val="en-GB"/>
              </w:rPr>
            </w:pPr>
            <w:r w:rsidRPr="009863F4">
              <w:rPr>
                <w:sz w:val="16"/>
                <w:szCs w:val="16"/>
                <w:lang w:val="en-GB"/>
              </w:rPr>
              <w:t xml:space="preserve">Huisnummer-v03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numerieke aanduiding zoals deze door het gemeentebestuur aan het object is toegekend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Huisnummer-v04</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1</w:t>
            </w:r>
            <w:r w:rsidRPr="009D7002">
              <w:rPr>
                <w:sz w:val="16"/>
                <w:szCs w:val="16"/>
                <w:lang w:val="en-GB"/>
              </w:rPr>
              <w:t xml:space="preserve">….</w:t>
            </w:r>
            <w:r w:rsidRPr="009D7002">
              <w:rPr>
                <w:sz w:val="16"/>
                <w:szCs w:val="16"/>
                <w:lang w:val="en-GB"/>
              </w:rPr>
              <w:t xml:space="preserve">99999</w:t>
            </w:r>
            <w:r w:rsidRPr="009D7002">
              <w:rPr>
                <w:sz w:val="16"/>
                <w:szCs w:val="16"/>
                <w:lang w:val="en-GB"/>
              </w:rPr>
              <w:t xml:space="preserv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uit maximaal 5 cijfers bestaan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huisnummertoevoeging</w:t>
            </w:r>
          </w:p>
        </w:tc>
        <w:tc>
          <w:tcPr>
            <w:tcW w:type="dxa" w:w="1645"/>
          </w:tcPr>
          <w:p w:rsidP="00A620EA" w:rsidR="00195180" w:rsidRDefault="00195180" w:rsidRPr="009863F4">
            <w:pPr>
              <w:rPr>
                <w:sz w:val="16"/>
                <w:szCs w:val="16"/>
                <w:lang w:val="en-GB"/>
              </w:rPr>
            </w:pPr>
            <w:r w:rsidRPr="009863F4">
              <w:rPr>
                <w:sz w:val="16"/>
                <w:szCs w:val="16"/>
                <w:lang w:val="en-GB"/>
              </w:rPr>
              <w:t xml:space="preserve">Huisnummertoevoeging-v03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4)</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Die letters of tekens die noodzakelijk zijn om, naast het juiste huisnummer en huisletter, de brievenbus te vinden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hoofdletters, kleine letters en cijfers bevatten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plaatsnaam</w:t>
            </w:r>
          </w:p>
        </w:tc>
        <w:tc>
          <w:tcPr>
            <w:tcW w:type="dxa" w:w="1645"/>
          </w:tcPr>
          <w:p w:rsidP="00A620EA" w:rsidR="00195180" w:rsidRDefault="00195180" w:rsidRPr="009863F4">
            <w:pPr>
              <w:rPr>
                <w:sz w:val="16"/>
                <w:szCs w:val="16"/>
                <w:lang w:val="en-GB"/>
              </w:rPr>
            </w:pPr>
            <w:r w:rsidRPr="009863F4">
              <w:rPr>
                <w:sz w:val="16"/>
                <w:szCs w:val="16"/>
                <w:lang w:val="en-GB"/>
              </w:rPr>
              <w:t xml:space="preserve">Plaatsnaam-v02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van de plaats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Schrijfwijze: in hoofdletters</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postcode</w:t>
            </w:r>
          </w:p>
        </w:tc>
        <w:tc>
          <w:tcPr>
            <w:tcW w:type="dxa" w:w="1645"/>
          </w:tcPr>
          <w:p w:rsidP="00A620EA" w:rsidR="00195180" w:rsidRDefault="00195180" w:rsidRPr="009863F4">
            <w:pPr>
              <w:rPr>
                <w:sz w:val="16"/>
                <w:szCs w:val="16"/>
                <w:lang w:val="en-GB"/>
              </w:rPr>
            </w:pPr>
            <w:r w:rsidRPr="009863F4">
              <w:rPr>
                <w:sz w:val="16"/>
                <w:szCs w:val="16"/>
                <w:lang w:val="en-GB"/>
              </w:rPr>
              <w:t xml:space="preserve">Postcode-v02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door de Post NL vastgestelde code behorend bij de straatnaam en het huisnummer dan wel de door Post NL vastgestelde code behorende bij een bepaalde combinatie van een naam openbare ruimte en een huisnummer.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postcode wordt in het adres opgenomen om het automatisch sorteren van de post (met optische tekenherkenning, OCR) gemakkelijker te maken.</w:t>
            </w:r>
          </w:p>
          <w:p w:rsidP="00A620EA" w:rsidR="00195180" w:rsidRDefault="00195180">
            <w:pPr>
              <w:rPr>
                <w:sz w:val="16"/>
                <w:szCs w:val="16"/>
              </w:rPr>
            </w:pPr>
          </w:p>
          <w:p w:rsidP="00A620EA" w:rsidR="00195180" w:rsidRDefault="00195180">
            <w:pPr>
              <w:rPr>
                <w:sz w:val="16"/>
                <w:szCs w:val="16"/>
              </w:rPr>
            </w:pPr>
            <w:r w:rsidRPr="005B5F2F">
              <w:rPr>
                <w:sz w:val="16"/>
                <w:szCs w:val="16"/>
              </w:rPr>
              <w:t>Bij publicatie tonen als NNNN AA (met een spatie tussen de 4 cijfers en 2 letters)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nnnnaa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([1-9]{1}[0-9]{3}[A-Z]{2})</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4 cijfers en 2 hoofdletters.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straatnaam</w:t>
            </w:r>
          </w:p>
        </w:tc>
        <w:tc>
          <w:tcPr>
            <w:tcW w:type="dxa" w:w="1645"/>
          </w:tcPr>
          <w:p w:rsidP="00A620EA" w:rsidR="00195180" w:rsidRDefault="00195180" w:rsidRPr="009863F4">
            <w:pPr>
              <w:rPr>
                <w:sz w:val="16"/>
                <w:szCs w:val="16"/>
                <w:lang w:val="en-GB"/>
              </w:rPr>
            </w:pPr>
            <w:r w:rsidRPr="009863F4">
              <w:rPr>
                <w:sz w:val="16"/>
                <w:szCs w:val="16"/>
                <w:lang w:val="en-GB"/>
              </w:rPr>
              <w:t xml:space="preserve">Straatnaam-v02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straatnaam zoals die officieel is vastgesteld door de gemeente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Bezoekadres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Bezoekadres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BezoekadresBTL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adres waar een organisatorische eenheid activiteiten uitoefent, kantoor houdt e.d. in het buitenland.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adresregelBuitenland1</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adresregelBuitenland2</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adresregelBuitenland3</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landcode</w:t>
            </w:r>
          </w:p>
        </w:tc>
        <w:tc>
          <w:tcPr>
            <w:tcW w:type="dxa" w:w="1645"/>
          </w:tcPr>
          <w:p w:rsidP="00A620EA" w:rsidR="00195180" w:rsidRDefault="00195180" w:rsidRPr="009863F4">
            <w:pPr>
              <w:rPr>
                <w:sz w:val="16"/>
                <w:szCs w:val="16"/>
                <w:lang w:val="en-GB"/>
              </w:rPr>
            </w:pPr>
            <w:r w:rsidRPr="009863F4">
              <w:rPr>
                <w:sz w:val="16"/>
                <w:szCs w:val="16"/>
                <w:lang w:val="en-GB"/>
              </w:rPr>
              <w:t xml:space="preserve">Landcode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AN(4..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een land in de tabel 34 van de Rijkdienst voor Identiteitsgegevens.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Tabel 34 betreft de Landentabel en is een van de landelijke tabellen van het GBA.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\d{4,4}</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Een getal van 4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Bezoekadres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Bezoekadres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MboKwalificatiePeriode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kwalificatie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Educatie-opleiding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AangebodenMboOpleidingsonderdeelCohort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MBO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opleidingsvorm</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AangebodenOpleidingOpleidingsvorm-v01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waarin een aangeboden opleiding wordt verzorgd.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COACHING</w:t>
            </w:r>
            <w:r w:rsidRPr="005B5F2F">
              <w:t xml:space="preserve">  :  </w:t>
            </w:r>
            <w:r w:rsidRPr="005B5F2F">
              <w:t xml:space="preserve">Coaching</w:t>
            </w:r>
          </w:p>
          <w:p w:rsidP="00A620EA" w:rsidR="00195180" w:rsidRDefault="00195180" w:rsidRPr="005B5F2F">
            <w:pPr>
              <w:pStyle w:val="TableText"/>
            </w:pPr>
            <w:r w:rsidRPr="005B5F2F">
              <w:t xml:space="preserve">KLASSIKAAL</w:t>
            </w:r>
            <w:r w:rsidRPr="005B5F2F">
              <w:t xml:space="preserve">  :  </w:t>
            </w:r>
            <w:r w:rsidRPr="005B5F2F">
              <w:t xml:space="preserve">Klassikaal</w:t>
            </w:r>
          </w:p>
          <w:p w:rsidP="00A620EA" w:rsidR="00195180" w:rsidRDefault="00195180" w:rsidRPr="005B5F2F">
            <w:pPr>
              <w:pStyle w:val="TableText"/>
            </w:pPr>
            <w:r w:rsidRPr="005B5F2F">
              <w:t xml:space="preserve">KLASSIKAAL_EN_ONLINE</w:t>
            </w:r>
            <w:r w:rsidRPr="005B5F2F">
              <w:t xml:space="preserve">  :  </w:t>
            </w:r>
            <w:r w:rsidRPr="005B5F2F">
              <w:t xml:space="preserve">Klassikaal en online</w:t>
            </w:r>
          </w:p>
          <w:p w:rsidP="00A620EA" w:rsidR="00195180" w:rsidRDefault="00195180" w:rsidRPr="005B5F2F">
            <w:pPr>
              <w:pStyle w:val="TableText"/>
            </w:pPr>
            <w:r w:rsidRPr="005B5F2F">
              <w:t xml:space="preserve">LEZING</w:t>
            </w:r>
            <w:r w:rsidRPr="005B5F2F">
              <w:t xml:space="preserve">  :  </w:t>
            </w:r>
            <w:r w:rsidRPr="005B5F2F">
              <w:t xml:space="preserve">Lezing</w:t>
            </w:r>
          </w:p>
          <w:p w:rsidP="00A620EA" w:rsidR="00195180" w:rsidRDefault="00195180" w:rsidRPr="005B5F2F">
            <w:pPr>
              <w:pStyle w:val="TableText"/>
            </w:pPr>
            <w:r w:rsidRPr="005B5F2F">
              <w:t xml:space="preserve">ONLINE</w:t>
            </w:r>
            <w:r w:rsidRPr="005B5F2F">
              <w:t xml:space="preserve">  :  </w:t>
            </w:r>
            <w:r w:rsidRPr="005B5F2F">
              <w:t xml:space="preserve">Online</w:t>
            </w:r>
          </w:p>
          <w:p w:rsidP="00A620EA" w:rsidR="00195180" w:rsidRDefault="00195180" w:rsidRPr="005B5F2F">
            <w:pPr>
              <w:pStyle w:val="TableText"/>
            </w:pPr>
            <w:r w:rsidRPr="005B5F2F">
              <w:t xml:space="preserve">ZELFSTUDIE</w:t>
            </w:r>
            <w:r w:rsidRPr="005B5F2F">
              <w:t xml:space="preserve">  :  </w:t>
            </w:r>
            <w:r w:rsidRPr="005B5F2F">
              <w:t xml:space="preserve">Zelfstudie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AangebodenOpleidingCohort</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om het basis onderwijs succesvol af te ronden.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MBO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website</w:t>
            </w:r>
          </w:p>
        </w:tc>
        <w:tc>
          <w:tcPr>
            <w:tcW w:type="dxa" w:w="1645"/>
          </w:tcPr>
          <w:p w:rsidP="00A620EA" w:rsidR="00195180" w:rsidRDefault="00195180" w:rsidRPr="009863F4">
            <w:pPr>
              <w:rPr>
                <w:sz w:val="16"/>
                <w:szCs w:val="16"/>
                <w:lang w:val="en-GB"/>
              </w:rPr>
            </w:pPr>
            <w:r w:rsidRPr="009863F4">
              <w:rPr>
                <w:sz w:val="16"/>
                <w:szCs w:val="16"/>
                <w:lang w:val="en-GB"/>
              </w:rPr>
              <w:t xml:space="preserve">URL</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AN(0.. 320)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vervangen door URL-v01 omdat een hacktest aangaf dat er een reguliere expressie moet zijn die minimaal het protocol moet worden afgedwongen.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AangebodenVavoOpleiding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VAVO,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toegankelijkheid</w:t>
            </w:r>
          </w:p>
        </w:tc>
        <w:tc>
          <w:tcPr>
            <w:tcW w:type="dxa" w:w="1645"/>
          </w:tcPr>
          <w:p w:rsidP="00A620EA" w:rsidR="00195180" w:rsidRDefault="00195180" w:rsidRPr="009863F4">
            <w:pPr>
              <w:rPr>
                <w:sz w:val="16"/>
                <w:szCs w:val="16"/>
                <w:lang w:val="en-GB"/>
              </w:rPr>
            </w:pPr>
            <w:r w:rsidRPr="009863F4">
              <w:rPr>
                <w:sz w:val="16"/>
                <w:szCs w:val="16"/>
                <w:lang w:val="en-GB"/>
              </w:rPr>
              <w:t xml:space="preserve">ToegankelijkVoor-v01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toegankelijkheid beperkt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ALL</w:t>
            </w:r>
            <w:r w:rsidRPr="005B5F2F">
              <w:t xml:space="preserve">  :  </w:t>
            </w:r>
            <w:r w:rsidRPr="005B5F2F">
              <w:t xml:space="preserve">Iedereen</w:t>
            </w:r>
          </w:p>
          <w:p w:rsidP="00A620EA" w:rsidR="00195180" w:rsidRDefault="00195180" w:rsidRPr="005B5F2F">
            <w:pPr>
              <w:pStyle w:val="TableText"/>
            </w:pPr>
            <w:r w:rsidRPr="005B5F2F">
              <w:t xml:space="preserve">SPEC</w:t>
            </w:r>
            <w:r w:rsidRPr="005B5F2F">
              <w:t xml:space="preserve">  :  </w:t>
            </w:r>
            <w:r w:rsidRPr="005B5F2F">
              <w:t xml:space="preserve">Specifieke doelgroep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toelatingseisen</w:t>
            </w:r>
          </w:p>
        </w:tc>
        <w:tc>
          <w:tcPr>
            <w:tcW w:type="dxa" w:w="1645"/>
          </w:tcPr>
          <w:p w:rsidP="00A620EA" w:rsidR="00195180" w:rsidRDefault="00195180" w:rsidRPr="009863F4">
            <w:pPr>
              <w:rPr>
                <w:sz w:val="16"/>
                <w:szCs w:val="16"/>
                <w:lang w:val="en-GB"/>
              </w:rPr>
            </w:pPr>
            <w:r w:rsidRPr="009863F4">
              <w:rPr>
                <w:sz w:val="16"/>
                <w:szCs w:val="16"/>
                <w:lang w:val="en-GB"/>
              </w:rPr>
              <w:t xml:space="preserve">Toelatingseisen-v01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Specificeert of er aan bepaalde eisen voldaan moet worden voor toelating in het middelbaar beroepsonderwijs en in het volwassenen algemeen vormend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JA</w:t>
            </w:r>
            <w:r w:rsidRPr="005B5F2F">
              <w:t xml:space="preserve">  :  </w:t>
            </w:r>
            <w:r w:rsidRPr="005B5F2F">
              <w:t xml:space="preserve">Ja</w:t>
            </w:r>
          </w:p>
          <w:p w:rsidP="00A620EA" w:rsidR="00195180" w:rsidRDefault="00195180" w:rsidRPr="005B5F2F">
            <w:pPr>
              <w:pStyle w:val="TableText"/>
            </w:pPr>
            <w:r w:rsidRPr="005B5F2F">
              <w:t xml:space="preserve">NEE</w:t>
            </w:r>
            <w:r w:rsidRPr="005B5F2F">
              <w:t xml:space="preserve">  :  </w:t>
            </w:r>
            <w:r w:rsidRPr="005B5F2F">
              <w:t xml:space="preserve">Nee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MboRegionaleKwalificatiePeriode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regionale kwalificatie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MboKwalificatie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het geheel van bekwaamheden die een afgestudeerde van een beroepsopleiding kwalificeren voor het functioneren in een beroep of een groep van samenhangende beroepen, in het vervolgonderwijs en als burger en dat is beschreven binnen een kwalificatiedossier in de betekenis van een document waarin een of meer kwalificaties zijn beschreven.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voor het diploma in het voortgezet onderwijs (volwassenonderwijs).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vWORichting</w:t>
            </w:r>
          </w:p>
        </w:tc>
        <w:tc>
          <w:tcPr>
            <w:tcW w:type="dxa" w:w="1645"/>
          </w:tcPr>
          <w:p w:rsidP="00A620EA" w:rsidR="00195180" w:rsidRDefault="00195180" w:rsidRPr="009863F4">
            <w:pPr>
              <w:rPr>
                <w:sz w:val="16"/>
                <w:szCs w:val="16"/>
                <w:lang w:val="en-GB"/>
              </w:rPr>
            </w:pPr>
            <w:r w:rsidRPr="009863F4">
              <w:rPr>
                <w:sz w:val="16"/>
                <w:szCs w:val="16"/>
                <w:lang w:val="en-GB"/>
              </w:rPr>
              <w:t xml:space="preserve">VWOrichting-v01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opleidingen binnen het voortgezet wetenschappelijk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ATHENEUM</w:t>
            </w:r>
            <w:r w:rsidRPr="005B5F2F">
              <w:t xml:space="preserve">  :  </w:t>
            </w:r>
            <w:r w:rsidRPr="005B5F2F">
              <w:t xml:space="preserve">Atheneum</w:t>
            </w:r>
          </w:p>
          <w:p w:rsidP="00A620EA" w:rsidR="00195180" w:rsidRDefault="00195180" w:rsidRPr="005B5F2F">
            <w:pPr>
              <w:pStyle w:val="TableText"/>
            </w:pPr>
            <w:r w:rsidRPr="005B5F2F">
              <w:t xml:space="preserve">GYMNASIUM</w:t>
            </w:r>
            <w:r w:rsidRPr="005B5F2F">
              <w:t xml:space="preserve">  :  </w:t>
            </w:r>
            <w:r w:rsidRPr="005B5F2F">
              <w:t xml:space="preserve">Gymnasium</w:t>
            </w:r>
          </w:p>
          <w:p w:rsidP="00A620EA" w:rsidR="00195180" w:rsidRDefault="00195180" w:rsidRPr="005B5F2F">
            <w:pPr>
              <w:pStyle w:val="TableText"/>
            </w:pPr>
            <w:r w:rsidRPr="005B5F2F">
              <w:t xml:space="preserve">LYCEUM</w:t>
            </w:r>
            <w:r w:rsidRPr="005B5F2F">
              <w:t xml:space="preserve">  :  </w:t>
            </w:r>
            <w:r w:rsidRPr="005B5F2F">
              <w:t xml:space="preserve">Lyceum</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voor een Educatie diploma (B.v. NT2).</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Educatie valt onder de wet WEB (art. 1.2.1 uit de wet WEB, lid 1): Educatie is gericht op bevordering van de zelfredzaamheid van volwassenen en sluit waar mogelijk aan op het ingangsniveau van het beroepsonderwijs. Educatie omvat activiteiten op het niveau van het basisonderwijs en het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AangebodenParticuliereOpleidingCohort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MBO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opleidingsvorm</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AangebodenOpleidingOpleidingsvorm-v01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waarin een aangeboden opleiding wordt verzorgd.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COACHING</w:t>
            </w:r>
            <w:r w:rsidRPr="005B5F2F">
              <w:t xml:space="preserve">  :  </w:t>
            </w:r>
            <w:r w:rsidRPr="005B5F2F">
              <w:t xml:space="preserve">Coaching</w:t>
            </w:r>
          </w:p>
          <w:p w:rsidP="00A620EA" w:rsidR="00195180" w:rsidRDefault="00195180" w:rsidRPr="005B5F2F">
            <w:pPr>
              <w:pStyle w:val="TableText"/>
            </w:pPr>
            <w:r w:rsidRPr="005B5F2F">
              <w:t xml:space="preserve">KLASSIKAAL</w:t>
            </w:r>
            <w:r w:rsidRPr="005B5F2F">
              <w:t xml:space="preserve">  :  </w:t>
            </w:r>
            <w:r w:rsidRPr="005B5F2F">
              <w:t xml:space="preserve">Klassikaal</w:t>
            </w:r>
          </w:p>
          <w:p w:rsidP="00A620EA" w:rsidR="00195180" w:rsidRDefault="00195180" w:rsidRPr="005B5F2F">
            <w:pPr>
              <w:pStyle w:val="TableText"/>
            </w:pPr>
            <w:r w:rsidRPr="005B5F2F">
              <w:t xml:space="preserve">KLASSIKAAL_EN_ONLINE</w:t>
            </w:r>
            <w:r w:rsidRPr="005B5F2F">
              <w:t xml:space="preserve">  :  </w:t>
            </w:r>
            <w:r w:rsidRPr="005B5F2F">
              <w:t xml:space="preserve">Klassikaal en online</w:t>
            </w:r>
          </w:p>
          <w:p w:rsidP="00A620EA" w:rsidR="00195180" w:rsidRDefault="00195180" w:rsidRPr="005B5F2F">
            <w:pPr>
              <w:pStyle w:val="TableText"/>
            </w:pPr>
            <w:r w:rsidRPr="005B5F2F">
              <w:t xml:space="preserve">LEZING</w:t>
            </w:r>
            <w:r w:rsidRPr="005B5F2F">
              <w:t xml:space="preserve">  :  </w:t>
            </w:r>
            <w:r w:rsidRPr="005B5F2F">
              <w:t xml:space="preserve">Lezing</w:t>
            </w:r>
          </w:p>
          <w:p w:rsidP="00A620EA" w:rsidR="00195180" w:rsidRDefault="00195180" w:rsidRPr="005B5F2F">
            <w:pPr>
              <w:pStyle w:val="TableText"/>
            </w:pPr>
            <w:r w:rsidRPr="005B5F2F">
              <w:t xml:space="preserve">ONLINE</w:t>
            </w:r>
            <w:r w:rsidRPr="005B5F2F">
              <w:t xml:space="preserve">  :  </w:t>
            </w:r>
            <w:r w:rsidRPr="005B5F2F">
              <w:t xml:space="preserve">Online</w:t>
            </w:r>
          </w:p>
          <w:p w:rsidP="00A620EA" w:rsidR="00195180" w:rsidRDefault="00195180" w:rsidRPr="005B5F2F">
            <w:pPr>
              <w:pStyle w:val="TableText"/>
            </w:pPr>
            <w:r w:rsidRPr="005B5F2F">
              <w:t xml:space="preserve">ZELFSTUDIE</w:t>
            </w:r>
            <w:r w:rsidRPr="005B5F2F">
              <w:t xml:space="preserve">  :  </w:t>
            </w:r>
            <w:r w:rsidRPr="005B5F2F">
              <w:t xml:space="preserve">Zelfstudie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AangebodenOpleidingCohort</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MboCrossOverKwalificatiePeriode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cross-over kwalificatie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MboRegionaleKwalificatie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gebaseerd op een bestaande landelijke beroepsopleiding (kwalificatie) waarbij er regio-specifieke onderdelen (kerntaken) van vergelijkbaar niveau aan de beroepsopleiding zijn toegevoegd waardoor de landelijke beroepsopleiding beter aansluit op de behoeftes van de lokale arbeidsmarkt. Een regionale beroepsopleiding is ontwikkeld door een onderwijsinstelling in overleg met twee of meer werkgevers in de regio.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AangebodenVavoOpleidingPeriode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VAVO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MboCrossOverKwalificatie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kwalificatie die niet bij een opleidingsdomein behoort, maar waarin delen van kwalificaties uit twee of meer opleidingsdomeinen worden samengevoegd tot een nieuwe, domein overschrijdende kwalificatie.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Toelichting:</w:t>
      </w:r>
    </w:p>
    <w:p w:rsidP="00E243CC" w:rsidR="00195180" w:rsidRDefault="00195180" w:rsidRPr="009863F4">
      <w:pPr>
        <w:rPr>
          <w:szCs w:val="18"/>
          <w:lang w:val="en-GB"/>
        </w:rPr>
      </w:pPr>
      <w:r w:rsidRPr="009863F4">
        <w:rPr>
          <w:szCs w:val="18"/>
          <w:lang w:val="en-GB"/>
        </w:rPr>
        <w:t>De relatie met MBO domein wordt niet vastgelegd.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beschrijving van wat een onderwijsvolger aan het eind van de opleiding moet kunnen en kennen om het basis onderwijs succesvol af te ronden.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VO,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doorlopendeLeerlijnBoVo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OpleidingskenmerkcodeDoorlopendeLeerlijnenBoVo-v01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het basisonderwijs en speciaal basisonderwijs enerzijds en het voortgezet onderwijs anderzijds.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het basis en speciaal basisonderwijs.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NIEUWKOMERS_APARTE_KLAS</w:t>
            </w:r>
            <w:r w:rsidRPr="005B5F2F">
              <w:t xml:space="preserve">  :  </w:t>
            </w:r>
            <w:r w:rsidRPr="005B5F2F">
              <w:t xml:space="preserve">Onderwijs aan anderstaligen in aparte groep</w:t>
            </w:r>
          </w:p>
          <w:p w:rsidP="00A620EA" w:rsidR="00195180" w:rsidRDefault="00195180" w:rsidRPr="005B5F2F">
            <w:pPr>
              <w:pStyle w:val="TableText"/>
            </w:pPr>
            <w:r w:rsidRPr="005B5F2F">
              <w:t xml:space="preserve">NIEUWKOMERS_REGULIERE_KLAS</w:t>
            </w:r>
            <w:r w:rsidRPr="005B5F2F">
              <w:t xml:space="preserve">  :  </w:t>
            </w:r>
            <w:r w:rsidRPr="005B5F2F">
              <w:t xml:space="preserve">Onderwijs aan anderstaligen geïntegreerd in reguliere klas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doorlopendeLeerlijnVmboMbo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OpleidingskenmerkcodeDoorlopendeLeerlijnenVmboMbo-v01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vmbo en mbo.</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zowel vmbo als mbo.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PRO_ENTREE</w:t>
            </w:r>
            <w:r w:rsidRPr="005B5F2F">
              <w:t xml:space="preserve">  :  </w:t>
            </w:r>
            <w:r w:rsidRPr="005B5F2F">
              <w:t xml:space="preserve">PrO-entree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OpleidingskenmerkcodeAangebodenVoOpleiding-v01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opleidingskenmerken voor een aangeboden VO-opleiding.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lijst is niet uitputtend, een deel van de opleidingskenmerken zijn opgenomen in separate lijsten zoals OpleidingskenmerkcodeDoorlopendeLeerlijnenVmboMbo-v01.</w:t>
            </w:r>
          </w:p>
          <w:p w:rsidP="00A620EA" w:rsidR="00195180" w:rsidRDefault="00195180">
            <w:pPr>
              <w:rPr>
                <w:sz w:val="16"/>
                <w:szCs w:val="16"/>
              </w:rPr>
            </w:pPr>
          </w:p>
          <w:p w:rsidP="00A620EA" w:rsidR="00195180" w:rsidRDefault="00195180">
            <w:pPr>
              <w:rPr>
                <w:sz w:val="16"/>
                <w:szCs w:val="16"/>
              </w:rPr>
            </w:pPr>
            <w:r w:rsidRPr="005B5F2F">
              <w:rPr>
                <w:sz w:val="16"/>
                <w:szCs w:val="16"/>
              </w:rPr>
              <w:t>Een onderscheidende eigenschap van een opleiding in het kader van het zoals is vastgesteld door de Werkgroep RIO-VO.</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DAMU</w:t>
            </w:r>
            <w:r w:rsidRPr="005B5F2F">
              <w:t xml:space="preserve">  :  </w:t>
            </w:r>
            <w:r w:rsidRPr="005B5F2F">
              <w:t xml:space="preserve">Dans en muziek</w:t>
            </w:r>
          </w:p>
          <w:p w:rsidP="00A620EA" w:rsidR="00195180" w:rsidRDefault="00195180" w:rsidRPr="005B5F2F">
            <w:pPr>
              <w:pStyle w:val="TableText"/>
            </w:pPr>
            <w:r w:rsidRPr="005B5F2F">
              <w:t xml:space="preserve">ISK</w:t>
            </w:r>
            <w:r w:rsidRPr="005B5F2F">
              <w:t xml:space="preserve">  :  </w:t>
            </w:r>
            <w:r w:rsidRPr="005B5F2F">
              <w:t xml:space="preserve">Internationale schakelklas</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KUNSKAPSSKOLAN</w:t>
            </w:r>
            <w:r w:rsidRPr="005B5F2F">
              <w:t xml:space="preserve">  :  </w:t>
            </w:r>
            <w:r w:rsidRPr="005B5F2F">
              <w:t xml:space="preserve">Kunskapsskolan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PRO_VMBO_ONDERBOUW</w:t>
            </w:r>
            <w:r w:rsidRPr="005B5F2F">
              <w:t xml:space="preserve">  :  </w:t>
            </w:r>
            <w:r w:rsidRPr="005B5F2F">
              <w:t xml:space="preserve">Pro/vmbo onderbouw</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TECHNASIUM</w:t>
            </w:r>
            <w:r w:rsidRPr="005B5F2F">
              <w:t xml:space="preserve">  :  </w:t>
            </w:r>
            <w:r w:rsidRPr="005B5F2F">
              <w:t xml:space="preserve">Technasium</w:t>
            </w:r>
          </w:p>
          <w:p w:rsidP="00A620EA" w:rsidR="00195180" w:rsidRDefault="00195180" w:rsidRPr="005B5F2F">
            <w:pPr>
              <w:pStyle w:val="TableText"/>
            </w:pPr>
            <w:r w:rsidRPr="005B5F2F">
              <w:t xml:space="preserve">TIENERSCHOOL</w:t>
            </w:r>
            <w:r w:rsidRPr="005B5F2F">
              <w:t xml:space="preserve">  :  </w:t>
            </w:r>
            <w:r w:rsidRPr="005B5F2F">
              <w:t xml:space="preserve">Tienerschool</w:t>
            </w:r>
          </w:p>
          <w:p w:rsidP="00A620EA" w:rsidR="00195180" w:rsidRDefault="00195180" w:rsidRPr="005B5F2F">
            <w:pPr>
              <w:pStyle w:val="TableText"/>
            </w:pPr>
            <w:r w:rsidRPr="005B5F2F">
              <w:t xml:space="preserve">TOPSPORT_TALENT</w:t>
            </w:r>
            <w:r w:rsidRPr="005B5F2F">
              <w:t xml:space="preserve">  :  </w:t>
            </w:r>
            <w:r w:rsidRPr="005B5F2F">
              <w:t xml:space="preserve">Topsport Talent</w:t>
            </w:r>
          </w:p>
          <w:p w:rsidP="00A620EA" w:rsidR="00195180" w:rsidRDefault="00195180" w:rsidRPr="005B5F2F">
            <w:pPr>
              <w:pStyle w:val="TableText"/>
            </w:pPr>
            <w:r w:rsidRPr="005B5F2F">
              <w:t xml:space="preserve">TTO</w:t>
            </w:r>
            <w:r w:rsidRPr="005B5F2F">
              <w:t xml:space="preserve">  :  </w:t>
            </w:r>
            <w:r w:rsidRPr="005B5F2F">
              <w:t xml:space="preserve">Tweetalig onderwijs</w:t>
            </w:r>
          </w:p>
          <w:p w:rsidP="00A620EA" w:rsidR="00195180" w:rsidRDefault="00195180" w:rsidRPr="005B5F2F">
            <w:pPr>
              <w:pStyle w:val="TableText"/>
            </w:pPr>
            <w:r w:rsidRPr="005B5F2F">
              <w:t xml:space="preserve">VRIJESCHOOL</w:t>
            </w:r>
            <w:r w:rsidRPr="005B5F2F">
              <w:t xml:space="preserve">  :  </w:t>
            </w:r>
            <w:r w:rsidRPr="005B5F2F">
              <w:t xml:space="preserve">Vrije school</w:t>
            </w:r>
          </w:p>
          <w:p w:rsidP="00A620EA" w:rsidR="00195180" w:rsidRDefault="00195180" w:rsidRPr="005B5F2F">
            <w:pPr>
              <w:pStyle w:val="TableText"/>
            </w:pPr>
            <w:r w:rsidRPr="005B5F2F">
              <w:t xml:space="preserve">ZESJARIGE_HAVO</w:t>
            </w:r>
            <w:r w:rsidRPr="005B5F2F">
              <w:t xml:space="preserve">  :  </w:t>
            </w:r>
            <w:r w:rsidRPr="005B5F2F">
              <w:t xml:space="preserve">Zesjarige havo</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DAMU</w:t>
            </w:r>
            <w:r w:rsidRPr="005B5F2F">
              <w:t xml:space="preserve">  :  </w:t>
            </w:r>
            <w:r w:rsidRPr="005B5F2F">
              <w:t xml:space="preserve">Dans en muziek</w:t>
            </w:r>
          </w:p>
          <w:p w:rsidP="00A620EA" w:rsidR="00195180" w:rsidRDefault="00195180" w:rsidRPr="005B5F2F">
            <w:pPr>
              <w:pStyle w:val="TableText"/>
            </w:pPr>
            <w:r w:rsidRPr="005B5F2F">
              <w:t xml:space="preserve">ISK</w:t>
            </w:r>
            <w:r w:rsidRPr="005B5F2F">
              <w:t xml:space="preserve">  :  </w:t>
            </w:r>
            <w:r w:rsidRPr="005B5F2F">
              <w:t xml:space="preserve">Internationale schakelklas</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KUNSKAPSSKOLAN</w:t>
            </w:r>
            <w:r w:rsidRPr="005B5F2F">
              <w:t xml:space="preserve">  :  </w:t>
            </w:r>
            <w:r w:rsidRPr="005B5F2F">
              <w:t xml:space="preserve">Kunskapsskolan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PRO_VMBO_ONDERBOUW</w:t>
            </w:r>
            <w:r w:rsidRPr="005B5F2F">
              <w:t xml:space="preserve">  :  </w:t>
            </w:r>
            <w:r w:rsidRPr="005B5F2F">
              <w:t xml:space="preserve">Pro/vmbo onderbouw</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TECHNASIUM</w:t>
            </w:r>
            <w:r w:rsidRPr="005B5F2F">
              <w:t xml:space="preserve">  :  </w:t>
            </w:r>
            <w:r w:rsidRPr="005B5F2F">
              <w:t xml:space="preserve">Technasium</w:t>
            </w:r>
          </w:p>
          <w:p w:rsidP="00A620EA" w:rsidR="00195180" w:rsidRDefault="00195180" w:rsidRPr="005B5F2F">
            <w:pPr>
              <w:pStyle w:val="TableText"/>
            </w:pPr>
            <w:r w:rsidRPr="005B5F2F">
              <w:t xml:space="preserve">TIENERSCHOOL</w:t>
            </w:r>
            <w:r w:rsidRPr="005B5F2F">
              <w:t xml:space="preserve">  :  </w:t>
            </w:r>
            <w:r w:rsidRPr="005B5F2F">
              <w:t xml:space="preserve">Tienerschool</w:t>
            </w:r>
          </w:p>
          <w:p w:rsidP="00A620EA" w:rsidR="00195180" w:rsidRDefault="00195180" w:rsidRPr="005B5F2F">
            <w:pPr>
              <w:pStyle w:val="TableText"/>
            </w:pPr>
            <w:r w:rsidRPr="005B5F2F">
              <w:t xml:space="preserve">TOPSPORT_TALENT</w:t>
            </w:r>
            <w:r w:rsidRPr="005B5F2F">
              <w:t xml:space="preserve">  :  </w:t>
            </w:r>
            <w:r w:rsidRPr="005B5F2F">
              <w:t xml:space="preserve">Topsport Talent</w:t>
            </w:r>
          </w:p>
          <w:p w:rsidP="00A620EA" w:rsidR="00195180" w:rsidRDefault="00195180" w:rsidRPr="005B5F2F">
            <w:pPr>
              <w:pStyle w:val="TableText"/>
            </w:pPr>
            <w:r w:rsidRPr="005B5F2F">
              <w:t xml:space="preserve">TTO</w:t>
            </w:r>
            <w:r w:rsidRPr="005B5F2F">
              <w:t xml:space="preserve">  :  </w:t>
            </w:r>
            <w:r w:rsidRPr="005B5F2F">
              <w:t xml:space="preserve">Tweetalig onderwijs</w:t>
            </w:r>
          </w:p>
          <w:p w:rsidP="00A620EA" w:rsidR="00195180" w:rsidRDefault="00195180" w:rsidRPr="005B5F2F">
            <w:pPr>
              <w:pStyle w:val="TableText"/>
            </w:pPr>
            <w:r w:rsidRPr="005B5F2F">
              <w:t xml:space="preserve">VRIJESCHOOL</w:t>
            </w:r>
            <w:r w:rsidRPr="005B5F2F">
              <w:t xml:space="preserve">  :  </w:t>
            </w:r>
            <w:r w:rsidRPr="005B5F2F">
              <w:t xml:space="preserve">Vrije school</w:t>
            </w:r>
          </w:p>
          <w:p w:rsidP="00A620EA" w:rsidR="00195180" w:rsidRDefault="00195180" w:rsidRPr="005B5F2F">
            <w:pPr>
              <w:pStyle w:val="TableText"/>
            </w:pPr>
            <w:r w:rsidRPr="005B5F2F">
              <w:t xml:space="preserve">ZESJARIGE_HAVO</w:t>
            </w:r>
            <w:r w:rsidRPr="005B5F2F">
              <w:t xml:space="preserve">  :  </w:t>
            </w:r>
            <w:r w:rsidRPr="005B5F2F">
              <w:t xml:space="preserve">Zesjarige havo</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DAMU</w:t>
            </w:r>
            <w:r w:rsidRPr="005B5F2F">
              <w:t xml:space="preserve">  :  </w:t>
            </w:r>
            <w:r w:rsidRPr="005B5F2F">
              <w:t xml:space="preserve">Dans en muziek</w:t>
            </w:r>
          </w:p>
          <w:p w:rsidP="00A620EA" w:rsidR="00195180" w:rsidRDefault="00195180" w:rsidRPr="005B5F2F">
            <w:pPr>
              <w:pStyle w:val="TableText"/>
            </w:pPr>
            <w:r w:rsidRPr="005B5F2F">
              <w:t xml:space="preserve">ISK</w:t>
            </w:r>
            <w:r w:rsidRPr="005B5F2F">
              <w:t xml:space="preserve">  :  </w:t>
            </w:r>
            <w:r w:rsidRPr="005B5F2F">
              <w:t xml:space="preserve">Internationale schakelklas</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KUNSKAPSSKOLAN</w:t>
            </w:r>
            <w:r w:rsidRPr="005B5F2F">
              <w:t xml:space="preserve">  :  </w:t>
            </w:r>
            <w:r w:rsidRPr="005B5F2F">
              <w:t xml:space="preserve">Kunskapsskolan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PRAKTIJKGERICHT_PROGRAMMA</w:t>
            </w:r>
            <w:r w:rsidRPr="005B5F2F">
              <w:t xml:space="preserve">  :  </w:t>
            </w:r>
            <w:r w:rsidRPr="005B5F2F">
              <w:t xml:space="preserve">Praktijkgericht programma</w:t>
            </w:r>
          </w:p>
          <w:p w:rsidP="00A620EA" w:rsidR="00195180" w:rsidRDefault="00195180" w:rsidRPr="005B5F2F">
            <w:pPr>
              <w:pStyle w:val="TableText"/>
            </w:pPr>
            <w:r w:rsidRPr="005B5F2F">
              <w:t xml:space="preserve">PRO_VMBO_ONDERBOUW</w:t>
            </w:r>
            <w:r w:rsidRPr="005B5F2F">
              <w:t xml:space="preserve">  :  </w:t>
            </w:r>
            <w:r w:rsidRPr="005B5F2F">
              <w:t xml:space="preserve">Pro/vmbo onderbouw</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TECHNASIUM</w:t>
            </w:r>
            <w:r w:rsidRPr="005B5F2F">
              <w:t xml:space="preserve">  :  </w:t>
            </w:r>
            <w:r w:rsidRPr="005B5F2F">
              <w:t xml:space="preserve">Technasium</w:t>
            </w:r>
          </w:p>
          <w:p w:rsidP="00A620EA" w:rsidR="00195180" w:rsidRDefault="00195180" w:rsidRPr="005B5F2F">
            <w:pPr>
              <w:pStyle w:val="TableText"/>
            </w:pPr>
            <w:r w:rsidRPr="005B5F2F">
              <w:t xml:space="preserve">TIENERSCHOOL</w:t>
            </w:r>
            <w:r w:rsidRPr="005B5F2F">
              <w:t xml:space="preserve">  :  </w:t>
            </w:r>
            <w:r w:rsidRPr="005B5F2F">
              <w:t xml:space="preserve">Tienerschool</w:t>
            </w:r>
          </w:p>
          <w:p w:rsidP="00A620EA" w:rsidR="00195180" w:rsidRDefault="00195180" w:rsidRPr="005B5F2F">
            <w:pPr>
              <w:pStyle w:val="TableText"/>
            </w:pPr>
            <w:r w:rsidRPr="005B5F2F">
              <w:t xml:space="preserve">TOPSPORT_TALENT</w:t>
            </w:r>
            <w:r w:rsidRPr="005B5F2F">
              <w:t xml:space="preserve">  :  </w:t>
            </w:r>
            <w:r w:rsidRPr="005B5F2F">
              <w:t xml:space="preserve">Topsport Talent</w:t>
            </w:r>
          </w:p>
          <w:p w:rsidP="00A620EA" w:rsidR="00195180" w:rsidRDefault="00195180" w:rsidRPr="005B5F2F">
            <w:pPr>
              <w:pStyle w:val="TableText"/>
            </w:pPr>
            <w:r w:rsidRPr="005B5F2F">
              <w:t xml:space="preserve">TTO</w:t>
            </w:r>
            <w:r w:rsidRPr="005B5F2F">
              <w:t xml:space="preserve">  :  </w:t>
            </w:r>
            <w:r w:rsidRPr="005B5F2F">
              <w:t xml:space="preserve">Tweetalig onderwijs</w:t>
            </w:r>
          </w:p>
          <w:p w:rsidP="00A620EA" w:rsidR="00195180" w:rsidRDefault="00195180" w:rsidRPr="005B5F2F">
            <w:pPr>
              <w:pStyle w:val="TableText"/>
            </w:pPr>
            <w:r w:rsidRPr="005B5F2F">
              <w:t xml:space="preserve">VERRIJKT_PROGRAMMA_VWO</w:t>
            </w:r>
            <w:r w:rsidRPr="005B5F2F">
              <w:t xml:space="preserve">  :  </w:t>
            </w:r>
            <w:r w:rsidRPr="005B5F2F">
              <w:t xml:space="preserve">Verrijkt programma vwo</w:t>
            </w:r>
          </w:p>
          <w:p w:rsidP="00A620EA" w:rsidR="00195180" w:rsidRDefault="00195180" w:rsidRPr="005B5F2F">
            <w:pPr>
              <w:pStyle w:val="TableText"/>
            </w:pPr>
            <w:r w:rsidRPr="005B5F2F">
              <w:t xml:space="preserve">VERSNELD_PROGRAMMA_VWO</w:t>
            </w:r>
            <w:r w:rsidRPr="005B5F2F">
              <w:t xml:space="preserve">  :  </w:t>
            </w:r>
            <w:r w:rsidRPr="005B5F2F">
              <w:t xml:space="preserve">Versneld programma vwo</w:t>
            </w:r>
          </w:p>
          <w:p w:rsidP="00A620EA" w:rsidR="00195180" w:rsidRDefault="00195180" w:rsidRPr="005B5F2F">
            <w:pPr>
              <w:pStyle w:val="TableText"/>
            </w:pPr>
            <w:r w:rsidRPr="005B5F2F">
              <w:t xml:space="preserve">VRIJESCHOOL</w:t>
            </w:r>
            <w:r w:rsidRPr="005B5F2F">
              <w:t xml:space="preserve">  :  </w:t>
            </w:r>
            <w:r w:rsidRPr="005B5F2F">
              <w:t xml:space="preserve">Vrije school</w:t>
            </w:r>
          </w:p>
          <w:p w:rsidP="00A620EA" w:rsidR="00195180" w:rsidRDefault="00195180" w:rsidRPr="005B5F2F">
            <w:pPr>
              <w:pStyle w:val="TableText"/>
            </w:pPr>
            <w:r w:rsidRPr="005B5F2F">
              <w:t xml:space="preserve">ZESJARIGE_HAVO</w:t>
            </w:r>
            <w:r w:rsidRPr="005B5F2F">
              <w:t xml:space="preserve">  :  </w:t>
            </w:r>
            <w:r w:rsidRPr="005B5F2F">
              <w:t xml:space="preserve">Zesjarige havo</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AangebodenHoOpleidingCohort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HO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opleidingsvorm</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AangebodenOpleidingOpleidingsvorm-v01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waarin een aangeboden opleiding wordt verzorgd.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COACHING</w:t>
            </w:r>
            <w:r w:rsidRPr="005B5F2F">
              <w:t xml:space="preserve">  :  </w:t>
            </w:r>
            <w:r w:rsidRPr="005B5F2F">
              <w:t xml:space="preserve">Coaching</w:t>
            </w:r>
          </w:p>
          <w:p w:rsidP="00A620EA" w:rsidR="00195180" w:rsidRDefault="00195180" w:rsidRPr="005B5F2F">
            <w:pPr>
              <w:pStyle w:val="TableText"/>
            </w:pPr>
            <w:r w:rsidRPr="005B5F2F">
              <w:t xml:space="preserve">KLASSIKAAL</w:t>
            </w:r>
            <w:r w:rsidRPr="005B5F2F">
              <w:t xml:space="preserve">  :  </w:t>
            </w:r>
            <w:r w:rsidRPr="005B5F2F">
              <w:t xml:space="preserve">Klassikaal</w:t>
            </w:r>
          </w:p>
          <w:p w:rsidP="00A620EA" w:rsidR="00195180" w:rsidRDefault="00195180" w:rsidRPr="005B5F2F">
            <w:pPr>
              <w:pStyle w:val="TableText"/>
            </w:pPr>
            <w:r w:rsidRPr="005B5F2F">
              <w:t xml:space="preserve">KLASSIKAAL_EN_ONLINE</w:t>
            </w:r>
            <w:r w:rsidRPr="005B5F2F">
              <w:t xml:space="preserve">  :  </w:t>
            </w:r>
            <w:r w:rsidRPr="005B5F2F">
              <w:t xml:space="preserve">Klassikaal en online</w:t>
            </w:r>
          </w:p>
          <w:p w:rsidP="00A620EA" w:rsidR="00195180" w:rsidRDefault="00195180" w:rsidRPr="005B5F2F">
            <w:pPr>
              <w:pStyle w:val="TableText"/>
            </w:pPr>
            <w:r w:rsidRPr="005B5F2F">
              <w:t xml:space="preserve">LEZING</w:t>
            </w:r>
            <w:r w:rsidRPr="005B5F2F">
              <w:t xml:space="preserve">  :  </w:t>
            </w:r>
            <w:r w:rsidRPr="005B5F2F">
              <w:t xml:space="preserve">Lezing</w:t>
            </w:r>
          </w:p>
          <w:p w:rsidP="00A620EA" w:rsidR="00195180" w:rsidRDefault="00195180" w:rsidRPr="005B5F2F">
            <w:pPr>
              <w:pStyle w:val="TableText"/>
            </w:pPr>
            <w:r w:rsidRPr="005B5F2F">
              <w:t xml:space="preserve">ONLINE</w:t>
            </w:r>
            <w:r w:rsidRPr="005B5F2F">
              <w:t xml:space="preserve">  :  </w:t>
            </w:r>
            <w:r w:rsidRPr="005B5F2F">
              <w:t xml:space="preserve">Online</w:t>
            </w:r>
          </w:p>
          <w:p w:rsidP="00A620EA" w:rsidR="00195180" w:rsidRDefault="00195180" w:rsidRPr="005B5F2F">
            <w:pPr>
              <w:pStyle w:val="TableText"/>
            </w:pPr>
            <w:r w:rsidRPr="005B5F2F">
              <w:t xml:space="preserve">ZELFSTUDIE</w:t>
            </w:r>
            <w:r w:rsidRPr="005B5F2F">
              <w:t xml:space="preserve">  :  </w:t>
            </w:r>
            <w:r w:rsidRPr="005B5F2F">
              <w:t xml:space="preserve">Zelfstudie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AangebodenOpleidingCohort</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VO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opleidingsonderdeel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w:t>
            </w:r>
          </w:p>
        </w:tc>
        <w:tc>
          <w:tcPr>
            <w:tcW w:type="dxa" w:w="1645"/>
          </w:tcPr>
          <w:p w:rsidP="00A620EA" w:rsidR="00195180" w:rsidRDefault="00195180" w:rsidRPr="009863F4">
            <w:pPr>
              <w:rPr>
                <w:sz w:val="16"/>
                <w:szCs w:val="16"/>
                <w:lang w:val="en-GB"/>
              </w:rPr>
            </w:pPr>
            <w:r w:rsidRPr="009863F4">
              <w:rPr>
                <w:sz w:val="16"/>
                <w:szCs w:val="16"/>
                <w:lang w:val="en-GB"/>
              </w:rPr>
              <w:t xml:space="preserve">StudielastZwaarte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getal dat de inspanning weergeeft die de opleiding vergt.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is vervangen door Studielastzwaarte-v01.</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\d{0,5}</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De studielastzwaarte bestaat uit maximaal 5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studielasteenheid</w:t>
            </w:r>
          </w:p>
        </w:tc>
        <w:tc>
          <w:tcPr>
            <w:tcW w:type="dxa" w:w="1645"/>
          </w:tcPr>
          <w:p w:rsidP="00A620EA" w:rsidR="00195180" w:rsidRDefault="00195180" w:rsidRPr="009863F4">
            <w:pPr>
              <w:rPr>
                <w:sz w:val="16"/>
                <w:szCs w:val="16"/>
                <w:lang w:val="en-GB"/>
              </w:rPr>
            </w:pPr>
            <w:r w:rsidRPr="009863F4">
              <w:rPr>
                <w:sz w:val="16"/>
                <w:szCs w:val="16"/>
                <w:lang w:val="en-GB"/>
              </w:rPr>
              <w:t xml:space="preserve">StudielastEenheid-v03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meeteenheid voor de studielast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SBU</w:t>
            </w:r>
            <w:r w:rsidRPr="005B5F2F">
              <w:t xml:space="preserve">  :  </w:t>
            </w:r>
            <w:r w:rsidRPr="005B5F2F">
              <w:t xml:space="preserve">Studiebelastingsuur</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waardedocumentsoort</w:t>
            </w:r>
          </w:p>
        </w:tc>
        <w:tc>
          <w:tcPr>
            <w:tcW w:type="dxa" w:w="1645"/>
          </w:tcPr>
          <w:p w:rsidP="00A620EA" w:rsidR="00195180" w:rsidRDefault="00195180" w:rsidRPr="009863F4">
            <w:pPr>
              <w:rPr>
                <w:sz w:val="16"/>
                <w:szCs w:val="16"/>
                <w:lang w:val="en-GB"/>
              </w:rPr>
            </w:pPr>
            <w:r w:rsidRPr="009863F4">
              <w:rPr>
                <w:sz w:val="16"/>
                <w:szCs w:val="16"/>
                <w:lang w:val="en-GB"/>
              </w:rPr>
              <w:t xml:space="preserve">SoortWaardedocument-v01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soort waardedocument dat kan worden of is behaald.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VAKBEKWAAMHEIDSBEWIJS</w:t>
            </w:r>
            <w:r w:rsidRPr="005B5F2F">
              <w:t xml:space="preserve">  :  </w:t>
            </w:r>
            <w:r w:rsidRPr="005B5F2F">
              <w:t xml:space="preserve">Vakbekwaamheidsbewijs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Voor een opleidingsonderdeel kan een certificaat behaald worden.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Synoniem: module, vak</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MBO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opleidingsvorm</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AangebodenOpleidingOpleidingsvorm-v01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waarin een aangeboden opleiding wordt verzorgd.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 </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COACHING</w:t>
            </w:r>
            <w:r w:rsidRPr="005B5F2F">
              <w:t xml:space="preserve">  :  </w:t>
            </w:r>
            <w:r w:rsidRPr="005B5F2F">
              <w:t xml:space="preserve">Coaching</w:t>
            </w:r>
          </w:p>
          <w:p w:rsidP="00A620EA" w:rsidR="00195180" w:rsidRDefault="00195180" w:rsidRPr="005B5F2F">
            <w:pPr>
              <w:pStyle w:val="TableText"/>
            </w:pPr>
            <w:r w:rsidRPr="005B5F2F">
              <w:t xml:space="preserve">KLASSIKAAL</w:t>
            </w:r>
            <w:r w:rsidRPr="005B5F2F">
              <w:t xml:space="preserve">  :  </w:t>
            </w:r>
            <w:r w:rsidRPr="005B5F2F">
              <w:t xml:space="preserve">Klassikaal</w:t>
            </w:r>
          </w:p>
          <w:p w:rsidP="00A620EA" w:rsidR="00195180" w:rsidRDefault="00195180" w:rsidRPr="005B5F2F">
            <w:pPr>
              <w:pStyle w:val="TableText"/>
            </w:pPr>
            <w:r w:rsidRPr="005B5F2F">
              <w:t xml:space="preserve">KLASSIKAAL_EN_ONLINE</w:t>
            </w:r>
            <w:r w:rsidRPr="005B5F2F">
              <w:t xml:space="preserve">  :  </w:t>
            </w:r>
            <w:r w:rsidRPr="005B5F2F">
              <w:t xml:space="preserve">Klassikaal en online</w:t>
            </w:r>
          </w:p>
          <w:p w:rsidP="00A620EA" w:rsidR="00195180" w:rsidRDefault="00195180" w:rsidRPr="005B5F2F">
            <w:pPr>
              <w:pStyle w:val="TableText"/>
            </w:pPr>
            <w:r w:rsidRPr="005B5F2F">
              <w:t xml:space="preserve">LEZING</w:t>
            </w:r>
            <w:r w:rsidRPr="005B5F2F">
              <w:t xml:space="preserve">  :  </w:t>
            </w:r>
            <w:r w:rsidRPr="005B5F2F">
              <w:t xml:space="preserve">Lezing</w:t>
            </w:r>
          </w:p>
          <w:p w:rsidP="00A620EA" w:rsidR="00195180" w:rsidRDefault="00195180" w:rsidRPr="005B5F2F">
            <w:pPr>
              <w:pStyle w:val="TableText"/>
            </w:pPr>
            <w:r w:rsidRPr="005B5F2F">
              <w:t xml:space="preserve">ONLINE</w:t>
            </w:r>
            <w:r w:rsidRPr="005B5F2F">
              <w:t xml:space="preserve">  :  </w:t>
            </w:r>
            <w:r w:rsidRPr="005B5F2F">
              <w:t xml:space="preserve">Online</w:t>
            </w:r>
          </w:p>
          <w:p w:rsidP="00A620EA" w:rsidR="00195180" w:rsidRDefault="00195180" w:rsidRPr="005B5F2F">
            <w:pPr>
              <w:pStyle w:val="TableText"/>
            </w:pPr>
            <w:r w:rsidRPr="005B5F2F">
              <w:t xml:space="preserve">ZELFSTUDIE</w:t>
            </w:r>
            <w:r w:rsidRPr="005B5F2F">
              <w:t xml:space="preserve">  :  </w:t>
            </w:r>
            <w:r w:rsidRPr="005B5F2F">
              <w:t xml:space="preserve">Zelfstudie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AangebodenOpleidingCohort</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AangebodenBoOpleiding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PO,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bijzondereInrichting &amp;</w:t>
            </w:r>
          </w:p>
        </w:tc>
        <w:tc>
          <w:tcPr>
            <w:tcW w:type="dxa" w:w="1645"/>
          </w:tcPr>
          <w:p w:rsidP="00A620EA" w:rsidR="00195180" w:rsidRDefault="00195180" w:rsidRPr="009863F4">
            <w:pPr>
              <w:rPr>
                <w:sz w:val="16"/>
                <w:szCs w:val="16"/>
                <w:lang w:val="en-GB"/>
              </w:rPr>
            </w:pPr>
            <w:r w:rsidRPr="009863F4">
              <w:rPr>
                <w:sz w:val="16"/>
                <w:szCs w:val="16"/>
                <w:lang w:val="en-GB"/>
              </w:rPr>
              <w:t xml:space="preserve">BijzondereConstructieBO-v01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ongewone wijzen waarop het aangeboden onderwijs in het basisonderwijs is vormgegeven.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DAMU</w:t>
            </w:r>
            <w:r w:rsidRPr="005B5F2F">
              <w:t xml:space="preserve">  :  </w:t>
            </w:r>
            <w:r w:rsidRPr="005B5F2F">
              <w:t xml:space="preserve">Dans en Muziek</w:t>
            </w:r>
          </w:p>
          <w:p w:rsidP="00A620EA" w:rsidR="00195180" w:rsidRDefault="00195180" w:rsidRPr="005B5F2F">
            <w:pPr>
              <w:pStyle w:val="TableText"/>
            </w:pPr>
            <w:r w:rsidRPr="005B5F2F">
              <w:t xml:space="preserve">PILOT_TPO</w:t>
            </w:r>
            <w:r w:rsidRPr="005B5F2F">
              <w:t xml:space="preserve">  :  </w:t>
            </w:r>
            <w:r w:rsidRPr="005B5F2F">
              <w:t xml:space="preserve">Pilot tweetalig primair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doelgroepBasisonderwijs</w:t>
            </w:r>
          </w:p>
        </w:tc>
        <w:tc>
          <w:tcPr>
            <w:tcW w:type="dxa" w:w="1645"/>
          </w:tcPr>
          <w:p w:rsidP="00A620EA" w:rsidR="00195180" w:rsidRDefault="00195180" w:rsidRPr="009863F4">
            <w:pPr>
              <w:rPr>
                <w:sz w:val="16"/>
                <w:szCs w:val="16"/>
                <w:lang w:val="en-GB"/>
              </w:rPr>
            </w:pPr>
            <w:r w:rsidRPr="009863F4">
              <w:rPr>
                <w:sz w:val="16"/>
                <w:szCs w:val="16"/>
                <w:lang w:val="en-GB"/>
              </w:rPr>
              <w:t xml:space="preserve">DoelgroeponderwijsBO-v03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voor een inschrijving in het basisonderwijs.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BO</w:t>
            </w:r>
            <w:r w:rsidRPr="005B5F2F">
              <w:t xml:space="preserve">  :  </w:t>
            </w:r>
            <w:r w:rsidRPr="005B5F2F">
              <w:t xml:space="preserve">Regulier basisonderwijs</w:t>
            </w:r>
          </w:p>
          <w:p w:rsidP="00A620EA" w:rsidR="00195180" w:rsidRDefault="00195180" w:rsidRPr="005B5F2F">
            <w:pPr>
              <w:pStyle w:val="TableText"/>
            </w:pPr>
            <w:r w:rsidRPr="005B5F2F">
              <w:t xml:space="preserve">EUROPESE_SCHOOL</w:t>
            </w:r>
            <w:r w:rsidRPr="005B5F2F">
              <w:t xml:space="preserve">  :  </w:t>
            </w:r>
            <w:r w:rsidRPr="005B5F2F">
              <w:t xml:space="preserve">Europees basisonderwijs</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p w:rsidP="00A620EA" w:rsidR="00195180" w:rsidRDefault="00195180" w:rsidRPr="005B5F2F">
            <w:pPr>
              <w:pStyle w:val="TableText"/>
            </w:pPr>
            <w:r w:rsidRPr="005B5F2F">
              <w:t xml:space="preserve">VK</w:t>
            </w:r>
            <w:r w:rsidRPr="005B5F2F">
              <w:t xml:space="preserve">  :  </w:t>
            </w:r>
            <w:r w:rsidRPr="005B5F2F">
              <w:t xml:space="preserve">Basisonderwijs aan varende kinderen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doorlopendeLeerlijnBoVo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OpleidingskenmerkcodeDoorlopendeLeerlijnenBoVo-v01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het basisonderwijs en speciaal basisonderwijs enerzijds en het voortgezet onderwijs anderzijds.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het basis en speciaal basisonderwijs.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NIEUWKOMERS_APARTE_KLAS</w:t>
            </w:r>
            <w:r w:rsidRPr="005B5F2F">
              <w:t xml:space="preserve">  :  </w:t>
            </w:r>
            <w:r w:rsidRPr="005B5F2F">
              <w:t xml:space="preserve">Onderwijs aan anderstaligen in aparte groep</w:t>
            </w:r>
          </w:p>
          <w:p w:rsidP="00A620EA" w:rsidR="00195180" w:rsidRDefault="00195180" w:rsidRPr="005B5F2F">
            <w:pPr>
              <w:pStyle w:val="TableText"/>
            </w:pPr>
            <w:r w:rsidRPr="005B5F2F">
              <w:t xml:space="preserve">NIEUWKOMERS_REGULIERE_KLAS</w:t>
            </w:r>
            <w:r w:rsidRPr="005B5F2F">
              <w:t xml:space="preserve">  :  </w:t>
            </w:r>
            <w:r w:rsidRPr="005B5F2F">
              <w:t xml:space="preserve">Onderwijs aan anderstaligen geïntegreerd in reguliere klas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onderwijsconcept</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OpleidingskenmerkcodePedagogischConcept-v03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ten aanzien van het opvoedkundig en onderwijzend handelen.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FREINET</w:t>
            </w:r>
            <w:r w:rsidRPr="005B5F2F">
              <w:t xml:space="preserve">  :  </w:t>
            </w:r>
            <w:r w:rsidRPr="005B5F2F">
              <w:t xml:space="preserve">Freinet</w:t>
            </w:r>
          </w:p>
          <w:p w:rsidP="00A620EA" w:rsidR="00195180" w:rsidRDefault="00195180" w:rsidRPr="005B5F2F">
            <w:pPr>
              <w:pStyle w:val="TableText"/>
            </w:pPr>
            <w:r w:rsidRPr="005B5F2F">
              <w:t xml:space="preserve">HBGO</w:t>
            </w:r>
            <w:r w:rsidRPr="005B5F2F">
              <w:t xml:space="preserve">  :  </w:t>
            </w:r>
            <w:r w:rsidRPr="005B5F2F">
              <w:t xml:space="preserve">Hoogbegaafdenonderwijs</w:t>
            </w:r>
          </w:p>
          <w:p w:rsidP="00A620EA" w:rsidR="00195180" w:rsidRDefault="00195180" w:rsidRPr="005B5F2F">
            <w:pPr>
              <w:pStyle w:val="TableText"/>
            </w:pPr>
            <w:r w:rsidRPr="005B5F2F">
              <w:t xml:space="preserve">INTERNATIONAL_PRIMARY_CURRICULUM</w:t>
            </w:r>
            <w:r w:rsidRPr="005B5F2F">
              <w:t xml:space="preserve">  :  </w:t>
            </w:r>
            <w:r w:rsidRPr="005B5F2F">
              <w:t xml:space="preserve">Internationaal primary curriculum</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VRIJESCHOOL</w:t>
            </w:r>
            <w:r w:rsidRPr="005B5F2F">
              <w:t xml:space="preserve">  :  </w:t>
            </w:r>
            <w:r w:rsidRPr="005B5F2F">
              <w:t xml:space="preserve">Vrije 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AangebodenBoOpleidingPeriode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PO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basisonderwijsdoelgroep +</w:t>
            </w:r>
          </w:p>
        </w:tc>
        <w:tc>
          <w:tcPr>
            <w:tcW w:type="dxa" w:w="1645"/>
          </w:tcPr>
          <w:p w:rsidP="00A620EA" w:rsidR="00195180" w:rsidRDefault="00195180" w:rsidRPr="001B42AF">
            <w:pPr>
              <w:rPr>
                <w:lang w:val="en-GB"/>
              </w:rPr>
            </w:pPr>
          </w:p>
        </w:tc>
        <w:tc>
          <w:tcPr>
            <w:tcW w:type="dxa" w:w="708"/>
          </w:tcPr>
          <w:p/>
        </w:tc>
        <w:tc>
          <w:tcPr>
            <w:tcW w:type="dxa" w:w="708"/>
          </w:tcPr>
          <w:p w:rsidP="00A620EA" w:rsidR="00195180" w:rsidRDefault="00195180" w:rsidRPr="009863F4">
            <w:pPr>
              <w:pStyle w:val="TableText"/>
              <w:jc w:val="center"/>
            </w:pPr>
            <w:r w:rsidRPr="009863F4">
              <w:t xml:space="preserve">0..1</w:t>
            </w:r>
          </w:p>
        </w:tc>
        <w:tc>
          <w:tcPr>
            <w:tcW w:type="dxa" w:w="4395"/>
          </w:tcPr>
          <w:p w:rsidP="00A620EA" w:rsidR="00195180" w:rsidRDefault="00195180" w:rsidRPr="009863F4">
            <w:pPr>
              <w:pStyle w:val="TableText"/>
            </w:pPr>
            <w:r w:rsidRPr="009863F4">
              <w:rPr>
                <w:b/>
                <w:bCs/>
              </w:rPr>
              <w:t xml:space="preserve">Definitie: </w:t>
            </w:r>
          </w:p>
          <w:p w:rsidP="00A620EA" w:rsidR="00195180" w:rsidRDefault="00195180" w:rsidRPr="00812177">
            <w:pPr>
              <w:pStyle w:val="TableText"/>
              <w:rPr>
                <w:i/>
                <w:color w:val="FF0000"/>
                <w:lang w:val="nl-NL"/>
              </w:rPr>
            </w:pPr>
            <w:r w:rsidRPr="00812177">
              <w:rPr>
                <w:i/>
                <w:color w:val="FF0000"/>
                <w:lang w:val="nl-NL"/>
              </w:rPr>
              <w:t xml:space="preserve">Definitie is niet ingevuld.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 leerlijn +</w:t>
            </w:r>
          </w:p>
        </w:tc>
        <w:tc>
          <w:tcPr>
            <w:tcW w:type="dxa" w:w="1645"/>
          </w:tcPr>
          <w:p w:rsidP="00A620EA" w:rsidR="00195180" w:rsidRDefault="00195180" w:rsidRPr="001B42AF">
            <w:pPr>
              <w:rPr>
                <w:lang w:val="en-GB"/>
              </w:rPr>
            </w:pPr>
          </w:p>
        </w:tc>
        <w:tc>
          <w:tcPr>
            <w:tcW w:type="dxa" w:w="708"/>
          </w:tcPr>
          <w:p/>
        </w:tc>
        <w:tc>
          <w:tcPr>
            <w:tcW w:type="dxa" w:w="708"/>
          </w:tcPr>
          <w:p w:rsidP="00A620EA" w:rsidR="00195180" w:rsidRDefault="00195180" w:rsidRPr="009863F4">
            <w:pPr>
              <w:pStyle w:val="TableText"/>
              <w:jc w:val="center"/>
            </w:pPr>
            <w:r w:rsidRPr="009863F4">
              <w:t xml:space="preserve">0..1</w:t>
            </w:r>
          </w:p>
        </w:tc>
        <w:tc>
          <w:tcPr>
            <w:tcW w:type="dxa" w:w="4395"/>
          </w:tcPr>
          <w:p w:rsidP="00A620EA" w:rsidR="00195180" w:rsidRDefault="00195180" w:rsidRPr="009863F4">
            <w:pPr>
              <w:pStyle w:val="TableText"/>
            </w:pPr>
            <w:r w:rsidRPr="009863F4">
              <w:rPr>
                <w:b/>
                <w:bCs/>
              </w:rPr>
              <w:t xml:space="preserve">Definitie: </w:t>
            </w:r>
          </w:p>
          <w:p w:rsidP="00A620EA" w:rsidR="00195180" w:rsidRDefault="00195180" w:rsidRPr="00812177">
            <w:pPr>
              <w:pStyle w:val="TableText"/>
              <w:rPr>
                <w:i/>
                <w:color w:val="FF0000"/>
                <w:lang w:val="nl-NL"/>
              </w:rPr>
            </w:pPr>
            <w:r w:rsidRPr="00812177">
              <w:rPr>
                <w:i/>
                <w:color w:val="FF0000"/>
                <w:lang w:val="nl-NL"/>
              </w:rPr>
              <w:t xml:space="preserve">Definitie is niet ingevuld.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onderwijsconcept +</w:t>
            </w:r>
          </w:p>
        </w:tc>
        <w:tc>
          <w:tcPr>
            <w:tcW w:type="dxa" w:w="1645"/>
          </w:tcPr>
          <w:p w:rsidP="00A620EA" w:rsidR="00195180" w:rsidRDefault="00195180" w:rsidRPr="001B42AF">
            <w:pPr>
              <w:rPr>
                <w:lang w:val="en-GB"/>
              </w:rPr>
            </w:pPr>
          </w:p>
        </w:tc>
        <w:tc>
          <w:tcPr>
            <w:tcW w:type="dxa" w:w="708"/>
          </w:tcPr>
          <w:p/>
        </w:tc>
        <w:tc>
          <w:tcPr>
            <w:tcW w:type="dxa" w:w="708"/>
          </w:tcPr>
          <w:p w:rsidP="00A620EA" w:rsidR="00195180" w:rsidRDefault="00195180" w:rsidRPr="009863F4">
            <w:pPr>
              <w:pStyle w:val="TableText"/>
              <w:jc w:val="center"/>
            </w:pPr>
            <w:r w:rsidRPr="009863F4">
              <w:t xml:space="preserve">0..1</w:t>
            </w:r>
          </w:p>
        </w:tc>
        <w:tc>
          <w:tcPr>
            <w:tcW w:type="dxa" w:w="4395"/>
          </w:tcPr>
          <w:p w:rsidP="00A620EA" w:rsidR="00195180" w:rsidRDefault="00195180" w:rsidRPr="009863F4">
            <w:pPr>
              <w:pStyle w:val="TableText"/>
            </w:pPr>
            <w:r w:rsidRPr="009863F4">
              <w:rPr>
                <w:b/>
                <w:bCs/>
              </w:rPr>
              <w:t xml:space="preserve">Definitie: </w:t>
            </w:r>
          </w:p>
          <w:p w:rsidP="00A620EA" w:rsidR="00195180" w:rsidRDefault="00195180" w:rsidRPr="00812177">
            <w:pPr>
              <w:pStyle w:val="TableText"/>
              <w:rPr>
                <w:i/>
                <w:color w:val="FF0000"/>
                <w:lang w:val="nl-NL"/>
              </w:rPr>
            </w:pPr>
            <w:r w:rsidRPr="00812177">
              <w:rPr>
                <w:i/>
                <w:color w:val="FF0000"/>
                <w:lang w:val="nl-NL"/>
              </w:rPr>
              <w:t xml:space="preserve">Definitie is niet ingevuld.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AangebodenVavoOpleidingCohort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in het VAVO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AangebodenOpleidingCohort</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ISCED</w:t>
            </w:r>
          </w:p>
        </w:tc>
        <w:tc>
          <w:tcPr>
            <w:tcW w:type="dxa" w:w="1645"/>
          </w:tcPr>
          <w:p w:rsidP="00A620EA" w:rsidR="00195180" w:rsidRDefault="00195180" w:rsidRPr="009863F4">
            <w:pPr>
              <w:rPr>
                <w:sz w:val="16"/>
                <w:szCs w:val="16"/>
                <w:lang w:val="en-GB"/>
              </w:rPr>
            </w:pPr>
            <w:r w:rsidRPr="009863F4">
              <w:rPr>
                <w:sz w:val="16"/>
                <w:szCs w:val="16"/>
                <w:lang w:val="en-GB"/>
              </w:rPr>
              <w:t xml:space="preserve">ISCED-v01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NummerKortType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kwalificatieraamwerk waardoor opleidingen internationaal ingeschat kunnen worden op hun niveau.</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beheer wordt uitgevoerd door UNECSO.</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-32768</w:t>
            </w:r>
            <w:r w:rsidRPr="009D7002">
              <w:rPr>
                <w:sz w:val="16"/>
                <w:szCs w:val="16"/>
                <w:lang w:val="en-GB"/>
              </w:rPr>
              <w:t xml:space="preserve">….</w:t>
            </w:r>
            <w:r w:rsidRPr="009D7002">
              <w:rPr>
                <w:sz w:val="16"/>
                <w:szCs w:val="16"/>
                <w:lang w:val="en-GB"/>
              </w:rPr>
              <w:t xml:space="preserve">32767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Opleidingsonderdeel</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MBO-opleidingen. </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Synoniem: module, vak</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in het voortgezet onderwijs. </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Synoniem: module, vak</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niveau</w:t>
            </w:r>
          </w:p>
        </w:tc>
        <w:tc>
          <w:tcPr>
            <w:tcW w:type="dxa" w:w="1645"/>
          </w:tcPr>
          <w:p w:rsidP="00A620EA" w:rsidR="00195180" w:rsidRDefault="00195180" w:rsidRPr="009863F4">
            <w:pPr>
              <w:rPr>
                <w:sz w:val="16"/>
                <w:szCs w:val="16"/>
                <w:lang w:val="en-GB"/>
              </w:rPr>
            </w:pPr>
            <w:r w:rsidRPr="009863F4">
              <w:rPr>
                <w:sz w:val="16"/>
                <w:szCs w:val="16"/>
                <w:lang w:val="en-GB"/>
              </w:rPr>
              <w:t xml:space="preserve">NiveauVO-v03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unieke code voor het opleidingsniveau ten behoeve van het Voortgezet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VO-ANDERS</w:t>
            </w:r>
            <w:r w:rsidRPr="005B5F2F">
              <w:t xml:space="preserve">  :  </w:t>
            </w:r>
            <w:r w:rsidRPr="005B5F2F">
              <w:t xml:space="preserve">Overig voortgezet onderwijs</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Opleidingsonderdeel</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eigenaar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De onderwijsbestuurscode (organisatorische eenheid).Een eigenaar verwijst naar een niet natuurlijk persooncode.</w:t>
            </w:r>
          </w:p>
          <w:p>
            <w:pPr/>
            <w:r>
              <w:rPr/>
              <w:t xml:space="preserve">De volgende codes zijn 'vaste waarden: </w:t>
            </w:r>
          </w:p>
          <w:p>
            <w:pPr>
              <w:pStyle w:val="mr_style"/>
              <w:numPr>
                <w:ilvl w:val="0"/>
                <w:numId w:val="5"/>
              </w:numPr>
            </w:pPr>
            <w:r>
              <w:rPr>
                <w:rFonts w:ascii="Tahoma" w:hAnsi="Tahoma" w:cs="Tahoma"/>
                <w:color w:val="000000"/>
              </w:rPr>
              <w:t xml:space="preserve">NVAO: </w:t>
            </w:r>
          </w:p>
          <w:p>
            <w:pPr>
              <w:pStyle w:val="mr_style"/>
              <w:numPr>
                <w:ilvl w:val="0"/>
                <w:numId w:val="5"/>
              </w:numPr>
            </w:pPr>
            <w:r>
              <w:rPr>
                <w:rFonts w:ascii="Tahoma" w:hAnsi="Tahoma" w:cs="Tahoma"/>
                <w:color w:val="000000"/>
              </w:rPr>
              <w:t xml:space="preserve">NLQF:  </w:t>
            </w:r>
          </w:p>
          <w:p>
            <w:pPr>
              <w:pStyle w:val="mr_style"/>
              <w:numPr>
                <w:ilvl w:val="0"/>
                <w:numId w:val="5"/>
              </w:numPr>
            </w:pPr>
            <w:r>
              <w:rPr>
                <w:rFonts w:ascii="Tahoma" w:hAnsi="Tahoma" w:cs="Tahoma"/>
                <w:color w:val="000000"/>
              </w:rPr>
              <w:t xml:space="preserve">EVC: </w:t>
            </w:r>
          </w:p>
          <w:p>
            <w:pPr>
              <w:pStyle w:val="mr_style"/>
              <w:numPr>
                <w:ilvl w:val="0"/>
                <w:numId w:val="5"/>
              </w:numPr>
            </w:pPr>
            <w:r>
              <w:rPr>
                <w:rFonts w:ascii="Tahoma" w:hAnsi="Tahoma" w:cs="Tahoma"/>
                <w:color w:val="000000"/>
              </w:rPr>
              <w:t xml:space="preserve">NRTO : </w:t>
            </w:r>
          </w:p>
          <w:p>
            <w:pPr/>
            <w:r>
              <w:rPr/>
              <w:t xml:space="preserve">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OpleidingsonderdeelPeriode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MBO opleidingsonderdeel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opleidingsonderdeel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AangebodenOpleidingCohort</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de realisatie van een AangebodenOpleiding met eigen startmoment, instroomperiode en aanmeldbeperkingen.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beginAanmeldperiode</w:t>
            </w:r>
          </w:p>
        </w:tc>
        <w:tc>
          <w:tcPr>
            <w:tcW w:type="dxa" w:w="1645"/>
          </w:tcPr>
          <w:p w:rsidP="00A620EA" w:rsidR="00195180" w:rsidRDefault="00195180" w:rsidRPr="009863F4">
            <w:pPr>
              <w:rPr>
                <w:sz w:val="16"/>
                <w:szCs w:val="16"/>
                <w:lang w:val="en-GB"/>
              </w:rPr>
            </w:pPr>
            <w:r w:rsidRPr="009863F4">
              <w:rPr>
                <w:sz w:val="16"/>
                <w:szCs w:val="16"/>
                <w:lang w:val="en-GB"/>
              </w:rPr>
              <w:t xml:space="preserve">Aanmeldingscohortbegindatum-v01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de eerste dag waarop een aspirant-student zich aan kan melden voor het betreffende cohort van een aangeboden opleiding.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beginInstroomperiode</w:t>
            </w:r>
          </w:p>
        </w:tc>
        <w:tc>
          <w:tcPr>
            <w:tcW w:type="dxa" w:w="1645"/>
          </w:tcPr>
          <w:p w:rsidP="00A620EA" w:rsidR="00195180" w:rsidRDefault="00195180" w:rsidRPr="009863F4">
            <w:pPr>
              <w:rPr>
                <w:sz w:val="16"/>
                <w:szCs w:val="16"/>
                <w:lang w:val="en-GB"/>
              </w:rPr>
            </w:pPr>
            <w:r w:rsidRPr="009863F4">
              <w:rPr>
                <w:sz w:val="16"/>
                <w:szCs w:val="16"/>
                <w:lang w:val="en-GB"/>
              </w:rPr>
              <w:t xml:space="preserve">InstroomperiodeCohortbegindatum-v01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eerste dag dat een student in een cohort van een aangeboden opleiding met een flexibele instroom kan beginnen.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Studenten kunnen ook later beginnen. De opleiding start op het moment dat de leerling begint en deze mist daardoor niets van de opleiding. </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cohortCode</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AangebodenOpleidingscohortidentifcatie-v01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door de onderwijsaanbieder bepaald identificerend kenmerk van een aangeboden opleidingcohort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cohortStatus</w:t>
            </w:r>
          </w:p>
        </w:tc>
        <w:tc>
          <w:tcPr>
            <w:tcW w:type="dxa" w:w="1645"/>
          </w:tcPr>
          <w:p w:rsidP="00A620EA" w:rsidR="00195180" w:rsidRDefault="00195180" w:rsidRPr="009863F4">
            <w:pPr>
              <w:rPr>
                <w:sz w:val="16"/>
                <w:szCs w:val="16"/>
                <w:lang w:val="en-GB"/>
              </w:rPr>
            </w:pPr>
            <w:r w:rsidRPr="009863F4">
              <w:rPr>
                <w:sz w:val="16"/>
                <w:szCs w:val="16"/>
                <w:lang w:val="en-GB"/>
              </w:rPr>
              <w:t xml:space="preserve">Cohortstatus-v01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toegestane waarden voor de status van een cohort van een aangeboden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Hiermee kan bijvoorbeeld worden aangegeven of een bepaald cohort open staat voor aanmelding, of het gesloten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G</w:t>
            </w:r>
            <w:r w:rsidRPr="005B5F2F">
              <w:t xml:space="preserve">  :  </w:t>
            </w:r>
            <w:r w:rsidRPr="005B5F2F">
              <w:t xml:space="preserve">Gesloten</w:t>
            </w:r>
          </w:p>
          <w:p w:rsidP="00A620EA" w:rsidR="00195180" w:rsidRDefault="00195180" w:rsidRPr="005B5F2F">
            <w:pPr>
              <w:pStyle w:val="TableText"/>
            </w:pPr>
            <w:r w:rsidRPr="005B5F2F">
              <w:t xml:space="preserve">O</w:t>
            </w:r>
            <w:r w:rsidRPr="005B5F2F">
              <w:t xml:space="preserve">  :  </w:t>
            </w:r>
            <w:r w:rsidRPr="005B5F2F">
              <w:t xml:space="preserve">Open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deelnemersplaatsen</w:t>
            </w:r>
          </w:p>
        </w:tc>
        <w:tc>
          <w:tcPr>
            <w:tcW w:type="dxa" w:w="1645"/>
          </w:tcPr>
          <w:p w:rsidP="00A620EA" w:rsidR="00195180" w:rsidRDefault="00195180" w:rsidRPr="009863F4">
            <w:pPr>
              <w:rPr>
                <w:sz w:val="16"/>
                <w:szCs w:val="16"/>
                <w:lang w:val="en-GB"/>
              </w:rPr>
            </w:pPr>
            <w:r w:rsidRPr="009863F4">
              <w:rPr>
                <w:sz w:val="16"/>
                <w:szCs w:val="16"/>
                <w:lang w:val="en-GB"/>
              </w:rPr>
              <w:t xml:space="preserve">Opleidingscapaciteit-v01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NummerKortType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aantal studenten dat per jaar kan deelnemen aan een opleiding.</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attribuut wordt niet gebruikt binnen de sector MBO en VAVO.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-32768</w:t>
            </w:r>
            <w:r w:rsidRPr="009D7002">
              <w:rPr>
                <w:sz w:val="16"/>
                <w:szCs w:val="16"/>
                <w:lang w:val="en-GB"/>
              </w:rPr>
              <w:t xml:space="preserve">….</w:t>
            </w:r>
            <w:r w:rsidRPr="009D7002">
              <w:rPr>
                <w:sz w:val="16"/>
                <w:szCs w:val="16"/>
                <w:lang w:val="en-GB"/>
              </w:rPr>
              <w:t xml:space="preserve">32767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einddatum van deze variant van de opleiding.</w:t>
            </w:r>
          </w:p>
          <w:p w:rsidP="00A620EA" w:rsidR="00195180" w:rsidRDefault="00195180" w:rsidRPr="005B5F2F">
            <w:pPr>
              <w:pStyle w:val="TableText"/>
              <w:rPr>
                <w:lang w:val="nl-NL"/>
              </w:rPr>
            </w:pPr>
            <w:r w:rsidRPr="005B5F2F">
              <w:rPr>
                <w:lang w:val="nl-NL"/>
              </w:rPr>
              <w:t>De begindatum van deze variant is het instroommoment of de begininstroomperiode/eindeinstroomperiode.</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eindeAanmeldperiode</w:t>
            </w:r>
          </w:p>
        </w:tc>
        <w:tc>
          <w:tcPr>
            <w:tcW w:type="dxa" w:w="1645"/>
          </w:tcPr>
          <w:p w:rsidP="00A620EA" w:rsidR="00195180" w:rsidRDefault="00195180" w:rsidRPr="009863F4">
            <w:pPr>
              <w:rPr>
                <w:sz w:val="16"/>
                <w:szCs w:val="16"/>
                <w:lang w:val="en-GB"/>
              </w:rPr>
            </w:pPr>
            <w:r w:rsidRPr="009863F4">
              <w:rPr>
                <w:sz w:val="16"/>
                <w:szCs w:val="16"/>
                <w:lang w:val="en-GB"/>
              </w:rPr>
              <w:t xml:space="preserve">Aanmeldingscohorteinddatum-v01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de laatste dag waarop een aspirant-student zich aan kan melden voor het betreffende cohort van een aangeboden opleiding.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eindeInstroomperiode</w:t>
            </w:r>
          </w:p>
        </w:tc>
        <w:tc>
          <w:tcPr>
            <w:tcW w:type="dxa" w:w="1645"/>
          </w:tcPr>
          <w:p w:rsidP="00A620EA" w:rsidR="00195180" w:rsidRDefault="00195180" w:rsidRPr="009863F4">
            <w:pPr>
              <w:rPr>
                <w:sz w:val="16"/>
                <w:szCs w:val="16"/>
                <w:lang w:val="en-GB"/>
              </w:rPr>
            </w:pPr>
            <w:r w:rsidRPr="009863F4">
              <w:rPr>
                <w:sz w:val="16"/>
                <w:szCs w:val="16"/>
                <w:lang w:val="en-GB"/>
              </w:rPr>
              <w:t xml:space="preserve">InstroomperiodeCohorteinddatum-v01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laatste dag dat een student kan beginnen in een cohort van een aangeboden opleiding met een flexibele instroom.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Studenten kunnen niet later dan deze datum aan dit cohort van deze aangeboden opleiding beginnen.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instroommoment</w:t>
            </w:r>
          </w:p>
        </w:tc>
        <w:tc>
          <w:tcPr>
            <w:tcW w:type="dxa" w:w="1645"/>
          </w:tcPr>
          <w:p w:rsidP="00A620EA" w:rsidR="00195180" w:rsidRDefault="00195180" w:rsidRPr="009863F4">
            <w:pPr>
              <w:rPr>
                <w:sz w:val="16"/>
                <w:szCs w:val="16"/>
                <w:lang w:val="en-GB"/>
              </w:rPr>
            </w:pPr>
            <w:r w:rsidRPr="009863F4">
              <w:rPr>
                <w:sz w:val="16"/>
                <w:szCs w:val="16"/>
                <w:lang w:val="en-GB"/>
              </w:rPr>
              <w:t xml:space="preserve">Cohortaanvangsdatum-v01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dag waarop het cohort voor de aangeboden opleiding begint.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Studenten kunnen mogelijk wel later instromen, maar dan missen ze een deel van de opleiding.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toelichtingVereisteToestemming</w:t>
            </w:r>
          </w:p>
        </w:tc>
        <w:tc>
          <w:tcPr>
            <w:tcW w:type="dxa" w:w="1645"/>
          </w:tcPr>
          <w:p w:rsidP="00A620EA" w:rsidR="00195180" w:rsidRDefault="00195180" w:rsidRPr="009863F4">
            <w:pPr>
              <w:rPr>
                <w:sz w:val="16"/>
                <w:szCs w:val="16"/>
                <w:lang w:val="en-GB"/>
              </w:rPr>
            </w:pPr>
            <w:r w:rsidRPr="009863F4">
              <w:rPr>
                <w:sz w:val="16"/>
                <w:szCs w:val="16"/>
                <w:lang w:val="en-GB"/>
              </w:rPr>
              <w:t xml:space="preserve">ToestemmingAanmeldingscohorttoelichting-v01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3000)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tekstuele toelichting op de voor aanmelding vereiste toestemming van de onderwijsaanbieder.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toestemmingVereistVoorAanmelding</w:t>
            </w:r>
          </w:p>
        </w:tc>
        <w:tc>
          <w:tcPr>
            <w:tcW w:type="dxa" w:w="1645"/>
          </w:tcPr>
          <w:p w:rsidP="00A620EA" w:rsidR="00195180" w:rsidRDefault="00195180" w:rsidRPr="009863F4">
            <w:pPr>
              <w:rPr>
                <w:sz w:val="16"/>
                <w:szCs w:val="16"/>
                <w:lang w:val="en-GB"/>
              </w:rPr>
            </w:pPr>
            <w:r w:rsidRPr="009863F4">
              <w:rPr>
                <w:sz w:val="16"/>
                <w:szCs w:val="16"/>
                <w:lang w:val="en-GB"/>
              </w:rPr>
              <w:t xml:space="preserve">ToestemmingAanmeldingscohortVereist-v01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een aspirant-student voor een bepaald cohort van een aangeboden opleiding toestemming van de onderwijsaanbieder nodig heeft om zich aan te mogen melden.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Is dit hetzelfde als studiekeuzecheck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JA</w:t>
            </w:r>
            <w:r w:rsidRPr="005B5F2F">
              <w:t xml:space="preserve">  :  </w:t>
            </w:r>
            <w:r w:rsidRPr="005B5F2F">
              <w:t xml:space="preserve">Ja</w:t>
            </w:r>
          </w:p>
          <w:p w:rsidP="00A620EA" w:rsidR="00195180" w:rsidRDefault="00195180" w:rsidRPr="005B5F2F">
            <w:pPr>
              <w:pStyle w:val="TableText"/>
            </w:pPr>
            <w:r w:rsidRPr="005B5F2F">
              <w:t xml:space="preserve">NEE</w:t>
            </w:r>
            <w:r w:rsidRPr="005B5F2F">
              <w:t xml:space="preserve">  :  </w:t>
            </w:r>
            <w:r w:rsidRPr="005B5F2F">
              <w:t xml:space="preserve">Nee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AangebodenopleidingCohorttype-v01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Cohort van een AangebodenOpleiding het betreft.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AANGEBODENMBOOPLEIDINGCOHORT</w:t>
            </w:r>
            <w:r w:rsidRPr="005B5F2F">
              <w:t xml:space="preserve">  :  </w:t>
            </w:r>
            <w:r w:rsidRPr="005B5F2F">
              <w:t xml:space="preserve">Aangeboden MBOopleidingcohort</w:t>
            </w:r>
          </w:p>
          <w:p w:rsidP="00A620EA" w:rsidR="00195180" w:rsidRDefault="00195180" w:rsidRPr="005B5F2F">
            <w:pPr>
              <w:pStyle w:val="TableText"/>
            </w:pPr>
            <w:r w:rsidRPr="005B5F2F">
              <w:t xml:space="preserve">AANGEBODENVAVOOPLEIDINGCOHORT</w:t>
            </w:r>
            <w:r w:rsidRPr="005B5F2F">
              <w:t xml:space="preserve">  :  </w:t>
            </w:r>
            <w:r w:rsidRPr="005B5F2F">
              <w:t xml:space="preserve">Aangeboden VAVOopleidingcohort</w:t>
            </w:r>
          </w:p>
          <w:p w:rsidP="00A620EA" w:rsidR="00195180" w:rsidRDefault="00195180" w:rsidRPr="005B5F2F">
            <w:pPr>
              <w:pStyle w:val="TableText"/>
            </w:pPr>
            <w:r w:rsidRPr="005B5F2F">
              <w:t xml:space="preserve">AANGEBODENHOOPLEIDINGCOHORT</w:t>
            </w:r>
            <w:r w:rsidRPr="005B5F2F">
              <w:t xml:space="preserve">  :  </w:t>
            </w:r>
            <w:r w:rsidRPr="005B5F2F">
              <w:t xml:space="preserve">Aangeboden HOopleidingcohort</w:t>
            </w:r>
          </w:p>
          <w:p w:rsidP="00A620EA" w:rsidR="00195180" w:rsidRDefault="00195180" w:rsidRPr="005B5F2F">
            <w:pPr>
              <w:pStyle w:val="TableText"/>
            </w:pPr>
            <w:r w:rsidRPr="005B5F2F">
              <w:t xml:space="preserve">AANGEBODENMBOOPLEIDINGCOHORT</w:t>
            </w:r>
            <w:r w:rsidRPr="005B5F2F">
              <w:t xml:space="preserve">  :  </w:t>
            </w:r>
            <w:r w:rsidRPr="005B5F2F">
              <w:t xml:space="preserve">Aangeboden MBOopleidingcohort</w:t>
            </w:r>
          </w:p>
          <w:p w:rsidP="00A620EA" w:rsidR="00195180" w:rsidRDefault="00195180" w:rsidRPr="005B5F2F">
            <w:pPr>
              <w:pStyle w:val="TableText"/>
            </w:pPr>
            <w:r w:rsidRPr="005B5F2F">
              <w:t xml:space="preserve">AANGEBODENVAVOOPLEIDINGCOHORT</w:t>
            </w:r>
            <w:r w:rsidRPr="005B5F2F">
              <w:t xml:space="preserve">  :  </w:t>
            </w:r>
            <w:r w:rsidRPr="005B5F2F">
              <w:t xml:space="preserve">Aangeboden VAVOopleidingcohort</w:t>
            </w:r>
          </w:p>
          <w:p w:rsidP="00A620EA" w:rsidR="00195180" w:rsidRDefault="00195180" w:rsidRPr="005B5F2F">
            <w:pPr>
              <w:pStyle w:val="TableText"/>
            </w:pPr>
            <w:r w:rsidRPr="005B5F2F">
              <w:t xml:space="preserve">AANGEBODENHOOPLEIDINGCOHORT</w:t>
            </w:r>
            <w:r w:rsidRPr="005B5F2F">
              <w:t xml:space="preserve">  :  </w:t>
            </w:r>
            <w:r w:rsidRPr="005B5F2F">
              <w:t xml:space="preserve">Aangeboden HOopleidingcohort</w:t>
            </w:r>
          </w:p>
          <w:p w:rsidP="00A620EA" w:rsidR="00195180" w:rsidRDefault="00195180" w:rsidRPr="005B5F2F">
            <w:pPr>
              <w:pStyle w:val="TableText"/>
            </w:pPr>
            <w:r w:rsidRPr="005B5F2F">
              <w:t xml:space="preserve">AANGEBODENMBOOPLEIDINGCOHORT</w:t>
            </w:r>
            <w:r w:rsidRPr="005B5F2F">
              <w:t xml:space="preserve">  :  </w:t>
            </w:r>
            <w:r w:rsidRPr="005B5F2F">
              <w:t xml:space="preserve">Aangeboden MBOopleidingcohort</w:t>
            </w:r>
          </w:p>
          <w:p w:rsidP="00A620EA" w:rsidR="00195180" w:rsidRDefault="00195180" w:rsidRPr="005B5F2F">
            <w:pPr>
              <w:pStyle w:val="TableText"/>
            </w:pPr>
            <w:r w:rsidRPr="005B5F2F">
              <w:t xml:space="preserve">AANGEBODENPARTICULIEREOPLEIDINGCOHORT</w:t>
            </w:r>
            <w:r w:rsidRPr="005B5F2F">
              <w:t xml:space="preserve">  :  </w:t>
            </w:r>
            <w:r w:rsidRPr="005B5F2F">
              <w:t xml:space="preserve">Aangeboden Particuliere opleidingcohort</w:t>
            </w:r>
          </w:p>
          <w:p w:rsidP="00A620EA" w:rsidR="00195180" w:rsidRDefault="00195180" w:rsidRPr="005B5F2F">
            <w:pPr>
              <w:pStyle w:val="TableText"/>
            </w:pPr>
            <w:r w:rsidRPr="005B5F2F">
              <w:t xml:space="preserve">AANGEBODENVAVOOPLEIDINGCOHORT</w:t>
            </w:r>
            <w:r w:rsidRPr="005B5F2F">
              <w:t xml:space="preserve">  :  </w:t>
            </w:r>
            <w:r w:rsidRPr="005B5F2F">
              <w:t xml:space="preserve">Aangeboden VAVOopleidingcohort</w:t>
            </w:r>
          </w:p>
          <w:p w:rsidP="00A620EA" w:rsidR="00195180" w:rsidRDefault="00195180" w:rsidRPr="005B5F2F">
            <w:pPr>
              <w:pStyle w:val="TableText"/>
            </w:pPr>
            <w:r w:rsidRPr="005B5F2F">
              <w:t xml:space="preserve">AANGEBODENHOOPLEIDINGCOHORT</w:t>
            </w:r>
            <w:r w:rsidRPr="005B5F2F">
              <w:t xml:space="preserve">  :  </w:t>
            </w:r>
            <w:r w:rsidRPr="005B5F2F">
              <w:t xml:space="preserve">Aangeboden HOopleidingcohort</w:t>
            </w:r>
          </w:p>
          <w:p w:rsidP="00A620EA" w:rsidR="00195180" w:rsidRDefault="00195180" w:rsidRPr="005B5F2F">
            <w:pPr>
              <w:pStyle w:val="TableText"/>
            </w:pPr>
            <w:r w:rsidRPr="005B5F2F">
              <w:t xml:space="preserve">AANGEBODENMBOOPLEIDINGCOHORT</w:t>
            </w:r>
            <w:r w:rsidRPr="005B5F2F">
              <w:t xml:space="preserve">  :  </w:t>
            </w:r>
            <w:r w:rsidRPr="005B5F2F">
              <w:t xml:space="preserve">Aangeboden MBOopleidingcohort</w:t>
            </w:r>
          </w:p>
          <w:p w:rsidP="00A620EA" w:rsidR="00195180" w:rsidRDefault="00195180" w:rsidRPr="005B5F2F">
            <w:pPr>
              <w:pStyle w:val="TableText"/>
            </w:pPr>
            <w:r w:rsidRPr="005B5F2F">
              <w:t xml:space="preserve">AANGEBODENMBOOPLEIDINGSONDERDEELCOHORT</w:t>
            </w:r>
            <w:r w:rsidRPr="005B5F2F">
              <w:t xml:space="preserve">  :  </w:t>
            </w:r>
            <w:r w:rsidRPr="005B5F2F">
              <w:t xml:space="preserve">Aangeboden MBOopleidingsonderdeelcohort</w:t>
            </w:r>
          </w:p>
          <w:p w:rsidP="00A620EA" w:rsidR="00195180" w:rsidRDefault="00195180" w:rsidRPr="005B5F2F">
            <w:pPr>
              <w:pStyle w:val="TableText"/>
            </w:pPr>
            <w:r w:rsidRPr="005B5F2F">
              <w:t xml:space="preserve">AANGEBODENPARTICULIEREOPLEIDINGCOHORT</w:t>
            </w:r>
            <w:r w:rsidRPr="005B5F2F">
              <w:t xml:space="preserve">  :  </w:t>
            </w:r>
            <w:r w:rsidRPr="005B5F2F">
              <w:t xml:space="preserve">Aangeboden Particuliere opleidingcohort</w:t>
            </w:r>
          </w:p>
          <w:p w:rsidP="00A620EA" w:rsidR="00195180" w:rsidRDefault="00195180" w:rsidRPr="005B5F2F">
            <w:pPr>
              <w:pStyle w:val="TableText"/>
            </w:pPr>
            <w:r w:rsidRPr="005B5F2F">
              <w:t xml:space="preserve">AANGEBODENVAVOOPLEIDINGCOHORT</w:t>
            </w:r>
            <w:r w:rsidRPr="005B5F2F">
              <w:t xml:space="preserve">  :  </w:t>
            </w:r>
            <w:r w:rsidRPr="005B5F2F">
              <w:t xml:space="preserve">Aangeboden VAVOopleidingcohort</w:t>
            </w:r>
          </w:p>
          <w:p w:rsidP="00A620EA" w:rsidR="00195180" w:rsidRDefault="00195180" w:rsidRPr="005B5F2F">
            <w:pPr>
              <w:pStyle w:val="TableText"/>
            </w:pPr>
            <w:r w:rsidRPr="005B5F2F">
              <w:t xml:space="preserve">AANGEBODENHOOPLEIDINGCOHORT</w:t>
            </w:r>
            <w:r w:rsidRPr="005B5F2F">
              <w:t xml:space="preserve">  :  </w:t>
            </w:r>
            <w:r w:rsidRPr="005B5F2F">
              <w:t xml:space="preserve">Aangeboden HOopleidingcohort</w:t>
            </w:r>
          </w:p>
          <w:p w:rsidP="00A620EA" w:rsidR="00195180" w:rsidRDefault="00195180" w:rsidRPr="005B5F2F">
            <w:pPr>
              <w:pStyle w:val="TableText"/>
            </w:pPr>
            <w:r w:rsidRPr="005B5F2F">
              <w:t xml:space="preserve">AANGEBODENHOOPLEIDINGSONDERDEELCOHORT</w:t>
            </w:r>
            <w:r w:rsidRPr="005B5F2F">
              <w:t xml:space="preserve">  :  </w:t>
            </w:r>
            <w:r w:rsidRPr="005B5F2F">
              <w:t xml:space="preserve">Aangeboden HOopleidingsonderdeelcohort</w:t>
            </w:r>
          </w:p>
          <w:p w:rsidP="00A620EA" w:rsidR="00195180" w:rsidRDefault="00195180" w:rsidRPr="005B5F2F">
            <w:pPr>
              <w:pStyle w:val="TableText"/>
            </w:pPr>
            <w:r w:rsidRPr="005B5F2F">
              <w:t xml:space="preserve">AANGEBODENMBOOPLEIDINGCOHORT</w:t>
            </w:r>
            <w:r w:rsidRPr="005B5F2F">
              <w:t xml:space="preserve">  :  </w:t>
            </w:r>
            <w:r w:rsidRPr="005B5F2F">
              <w:t xml:space="preserve">Aangeboden MBOopleidingcohort</w:t>
            </w:r>
          </w:p>
          <w:p w:rsidP="00A620EA" w:rsidR="00195180" w:rsidRDefault="00195180" w:rsidRPr="005B5F2F">
            <w:pPr>
              <w:pStyle w:val="TableText"/>
            </w:pPr>
            <w:r w:rsidRPr="005B5F2F">
              <w:t xml:space="preserve">AANGEBODENMBOOPLEIDINGSONDERDEELCOHORT</w:t>
            </w:r>
            <w:r w:rsidRPr="005B5F2F">
              <w:t xml:space="preserve">  :  </w:t>
            </w:r>
            <w:r w:rsidRPr="005B5F2F">
              <w:t xml:space="preserve">Aangeboden MBOopleidingsonderdeelcohort</w:t>
            </w:r>
          </w:p>
          <w:p w:rsidP="00A620EA" w:rsidR="00195180" w:rsidRDefault="00195180" w:rsidRPr="005B5F2F">
            <w:pPr>
              <w:pStyle w:val="TableText"/>
            </w:pPr>
            <w:r w:rsidRPr="005B5F2F">
              <w:t xml:space="preserve">AANGEBODENPARTICULIEREOPLEIDINGCOHORT</w:t>
            </w:r>
            <w:r w:rsidRPr="005B5F2F">
              <w:t xml:space="preserve">  :  </w:t>
            </w:r>
            <w:r w:rsidRPr="005B5F2F">
              <w:t xml:space="preserve">Aangeboden Particuliere opleidingcohort</w:t>
            </w:r>
          </w:p>
          <w:p w:rsidP="00A620EA" w:rsidR="00195180" w:rsidRDefault="00195180" w:rsidRPr="005B5F2F">
            <w:pPr>
              <w:pStyle w:val="TableText"/>
            </w:pPr>
            <w:r w:rsidRPr="005B5F2F">
              <w:t xml:space="preserve">AANGEBODENVAVOOPLEIDINGCOHORT</w:t>
            </w:r>
            <w:r w:rsidRPr="005B5F2F">
              <w:t xml:space="preserve">  :  </w:t>
            </w:r>
            <w:r w:rsidRPr="005B5F2F">
              <w:t xml:space="preserve">Aangeboden VAVOopleidingcohort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aanmeldperiode moet na de begindatum liggen.'</w:t>
            </w:r>
          </w:p>
        </w:tc>
        <w:tc>
          <w:tcPr>
            <w:tcW w:type="dxa" w:w="7512"/>
            <w:shd w:color="auto" w:fill="auto" w:val="clear"/>
          </w:tcPr>
          <w:p w:rsidP="00A35598" w:rsidR="00195180" w:rsidRDefault="00195180" w:rsidRPr="00F84B5F">
            <w:pPr>
              <w:pStyle w:val="TableText"/>
            </w:pPr>
            <w:r w:rsidRPr="00F84B5F">
              <w:t xml:space="preserve">[De eindeAanmeldperiode moet &gt; beginAanmeldperiode zijn.]</w:t>
            </w:r>
          </w:p>
          <w:p w:rsidP="00A35598" w:rsidR="00195180" w:rsidRDefault="00195180">
            <w:pPr>
              <w:pStyle w:val="TableText"/>
            </w:pPr>
            <w:r>
              <w:t xml:space="preserve">Melding: </w:t>
            </w:r>
            <w:r>
              <w:t xml:space="preserve">(Resourcecontrole) 'De einddatum van een aanmeldperiode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instroomperiode moet na de begindatum liggen.'</w:t>
            </w:r>
          </w:p>
        </w:tc>
        <w:tc>
          <w:tcPr>
            <w:tcW w:type="dxa" w:w="7512"/>
            <w:shd w:color="auto" w:fill="auto" w:val="clear"/>
          </w:tcPr>
          <w:p w:rsidP="00A35598" w:rsidR="00195180" w:rsidRDefault="00195180" w:rsidRPr="00F84B5F">
            <w:pPr>
              <w:pStyle w:val="TableText"/>
            </w:pPr>
            <w:r w:rsidRPr="00F84B5F">
              <w:t xml:space="preserve">[De eindeInstroomperiode moet &gt; beginInstroomperiode zijn.]</w:t>
            </w:r>
          </w:p>
          <w:p w:rsidP="00A35598" w:rsidR="00195180" w:rsidRDefault="00195180">
            <w:pPr>
              <w:pStyle w:val="TableText"/>
            </w:pPr>
            <w:r>
              <w:t xml:space="preserve">Melding: </w:t>
            </w:r>
            <w:r>
              <w:t xml:space="preserve">(Resourcecontrole) 'De einddatum van een instroomperiode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'De aanmeldperiode mag niet doorlopen na het einde van de aangeboden opleiding.'</w:t>
            </w:r>
          </w:p>
        </w:tc>
        <w:tc>
          <w:tcPr>
            <w:tcW w:type="dxa" w:w="7512"/>
            <w:shd w:color="auto" w:fill="auto" w:val="clear"/>
          </w:tcPr>
          <w:p w:rsidP="00A35598" w:rsidR="00195180" w:rsidRDefault="00195180" w:rsidRPr="00F84B5F">
            <w:pPr>
              <w:pStyle w:val="TableText"/>
            </w:pPr>
            <w:r w:rsidRPr="00F84B5F">
              <w:t xml:space="preserve">[De eindeAanmeldperiode &lt;= aangebodenopleiding.einddatum.]</w:t>
            </w:r>
          </w:p>
          <w:p w:rsidP="00A35598" w:rsidR="00195180" w:rsidRDefault="00195180">
            <w:pPr>
              <w:pStyle w:val="TableText"/>
            </w:pPr>
            <w:r>
              <w:t xml:space="preserve">Melding: </w:t>
            </w:r>
            <w:r>
              <w:t xml:space="preserve">(Verbandscontrole aangeboden opleiding cohort en aangeboden opleiding) 'De aanmeldperiode mag niet doorlopen na het einde van de aangeboden opleiding.'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'De cohortcode moet uniek zijn bij de aangeboden opleiding.'</w:t>
            </w:r>
          </w:p>
        </w:tc>
        <w:tc>
          <w:tcPr>
            <w:tcW w:type="dxa" w:w="7512"/>
            <w:shd w:color="auto" w:fill="auto" w:val="clear"/>
          </w:tcPr>
          <w:p w:rsidP="00A35598" w:rsidR="00195180" w:rsidRDefault="00195180" w:rsidRPr="00F84B5F">
            <w:pPr>
              <w:pStyle w:val="TableText"/>
            </w:pPr>
            <w:r w:rsidRPr="00F84B5F">
              <w:t xml:space="preserve">[Er bestaat al een cohort met dezelfde code bij de gerelateerde aangeboden opleiding.]</w:t>
            </w:r>
          </w:p>
          <w:p w:rsidP="00A35598" w:rsidR="00195180" w:rsidRDefault="00195180">
            <w:pPr>
              <w:pStyle w:val="TableText"/>
            </w:pPr>
            <w:r>
              <w:t xml:space="preserve">Melding: </w:t>
            </w:r>
            <w:r>
              <w:t xml:space="preserve">(Verbandscontrole aangeboden opleiding cohort en aangeboden opleiding) 'De cohortcode moet uniek zijn bij de aangeboden opleiding.'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'De cohortstatus moet een bestaande cohortstatus zijn.'</w:t>
            </w:r>
          </w:p>
        </w:tc>
        <w:tc>
          <w:tcPr>
            <w:tcW w:type="dxa" w:w="7512"/>
            <w:shd w:color="auto" w:fill="auto" w:val="clear"/>
          </w:tcPr>
          <w:p w:rsidP="00A35598" w:rsidR="00195180" w:rsidRDefault="00195180" w:rsidRPr="00F84B5F">
            <w:pPr>
              <w:pStyle w:val="TableText"/>
            </w:pPr>
            <w:r w:rsidRPr="00F84B5F">
              <w:t xml:space="preserve">[De waarde voor cohortstatus komt voor in de waardelijst en moet in de tijd geldig zijn. De geldigheidsperiode betreft: AangebodenOpleiding.begindatum tot AangebodenOpleiding.einddatum.]</w:t>
            </w:r>
          </w:p>
          <w:p w:rsidP="00A35598" w:rsidR="00195180" w:rsidRDefault="00195180">
            <w:pPr>
              <w:pStyle w:val="TableText"/>
            </w:pPr>
            <w:r>
              <w:t xml:space="preserve">Melding: </w:t>
            </w:r>
            <w:r>
              <w:t xml:space="preserve">(Verbandscontrole aangeboden opleiding cohort en aangeboden opleiding) 'De cohortstatus moet een bestaande cohortstatus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'De instroomperiode mag niet doorlopen na het einde van de aangeboden opleiding.'</w:t>
            </w:r>
          </w:p>
        </w:tc>
        <w:tc>
          <w:tcPr>
            <w:tcW w:type="dxa" w:w="7512"/>
            <w:shd w:color="auto" w:fill="auto" w:val="clear"/>
          </w:tcPr>
          <w:p w:rsidP="00A35598" w:rsidR="00195180" w:rsidRDefault="00195180" w:rsidRPr="00F84B5F">
            <w:pPr>
              <w:pStyle w:val="TableText"/>
            </w:pPr>
            <w:r w:rsidRPr="00F84B5F">
              <w:t xml:space="preserve">[De eindeInstroomperiode &lt;= aangebodenopleiding.einddatum.]</w:t>
            </w:r>
          </w:p>
          <w:p w:rsidP="00A35598" w:rsidR="00195180" w:rsidRDefault="00195180">
            <w:pPr>
              <w:pStyle w:val="TableText"/>
            </w:pPr>
            <w:r>
              <w:t xml:space="preserve">Melding: </w:t>
            </w:r>
            <w:r>
              <w:t xml:space="preserve">(Verbandscontrole aangeboden opleiding cohort en aangeboden opleiding) 'De instroomperiode mag niet doorlopen na het einde van de aangeboden opleiding.'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'De waarde voor toestemmingVereistVoorAanmelding moet een bestaande waarde zijn.'</w:t>
            </w:r>
          </w:p>
        </w:tc>
        <w:tc>
          <w:tcPr>
            <w:tcW w:type="dxa" w:w="7512"/>
            <w:shd w:color="auto" w:fill="auto" w:val="clear"/>
          </w:tcPr>
          <w:p w:rsidP="00A35598" w:rsidR="00195180" w:rsidRDefault="00195180" w:rsidRPr="00F84B5F">
            <w:pPr>
              <w:pStyle w:val="TableText"/>
            </w:pPr>
            <w:r w:rsidRPr="00F84B5F">
              <w:t xml:space="preserve">[De waarde voor toestemmingVereistVoorAanmelding komt voor in de waardelijst en moet in de tijd geldig zijn. De geldigheidsperiode betreft: AangebodenOpleiding.begindatum tot AangebodenOpleiding.einddatum.]</w:t>
            </w:r>
          </w:p>
          <w:p w:rsidP="00A35598" w:rsidR="00195180" w:rsidRDefault="00195180">
            <w:pPr>
              <w:pStyle w:val="TableText"/>
            </w:pPr>
            <w:r>
              <w:t xml:space="preserve">Melding: </w:t>
            </w:r>
            <w:r>
              <w:t xml:space="preserve">(Verbandscontrole aangeboden opleiding cohort en aangeboden opleiding) 'De waarde voor toestemmingVereistVoorAanmelding moet een bestaande waarde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cohort en aangeboden opleiding) 'Het instroommoment mag niet na het einde van de aangeboden opleiding liggen.'</w:t>
            </w:r>
          </w:p>
        </w:tc>
        <w:tc>
          <w:tcPr>
            <w:tcW w:type="dxa" w:w="7512"/>
            <w:shd w:color="auto" w:fill="auto" w:val="clear"/>
          </w:tcPr>
          <w:p w:rsidP="00A35598" w:rsidR="00195180" w:rsidRDefault="00195180" w:rsidRPr="00F84B5F">
            <w:pPr>
              <w:pStyle w:val="TableText"/>
            </w:pPr>
            <w:r w:rsidRPr="00F84B5F">
              <w:t xml:space="preserve">[De instroommoment &lt;= aangebodenopleiding.einddatum.]</w:t>
            </w:r>
          </w:p>
          <w:p w:rsidP="00A35598" w:rsidR="00195180" w:rsidRDefault="00195180">
            <w:pPr>
              <w:pStyle w:val="TableText"/>
            </w:pPr>
            <w:r>
              <w:t xml:space="preserve">Melding: </w:t>
            </w:r>
            <w:r>
              <w:t xml:space="preserve">(Verbandscontrole aangeboden opleiding cohort en aangeboden opleiding) 'Het instroommoment mag niet na het einde van de aangeboden opleiding liggen.'</w:t>
            </w:r>
          </w:p>
        </w:tc>
      </w:tr>
    </w:tbl>
    <w:p w:rsidP="009863F4" w:rsidR="00195180" w:rsidRDefault="00195180" w:rsidRPr="00C85B04">
      <w:pPr>
        <w:pStyle w:val="Kop3"/>
        <w:rPr>
          <w:lang w:val="en-GB"/>
        </w:rPr>
      </w:pPr>
      <w:r w:rsidRPr="00C05FBD">
        <w:rPr>
          <w:lang w:val="en-GB"/>
        </w:rPr>
        <w:t xml:space="preserve">OrganisatieRelatie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betrekking waarin verschillende organisatorische eenheden tot elkaar staan.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Organisatierelatiesoort-v01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relatiesoorten tussen organisatorische-eenheden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HIERARCHISCH</w:t>
            </w:r>
            <w:r w:rsidRPr="005B5F2F">
              <w:t xml:space="preserve">  :  </w:t>
            </w:r>
            <w:r w:rsidRPr="005B5F2F">
              <w:t xml:space="preserve">Hierarchische relatie tussen twee organisatorische eenheden.</w:t>
            </w:r>
          </w:p>
          <w:p w:rsidP="00A620EA" w:rsidR="00195180" w:rsidRDefault="00195180" w:rsidRPr="005B5F2F">
            <w:pPr>
              <w:pStyle w:val="TableText"/>
            </w:pPr>
            <w:r w:rsidRPr="005B5F2F">
              <w:t xml:space="preserve">OVERGANG</w:t>
            </w:r>
            <w:r w:rsidRPr="005B5F2F">
              <w:t xml:space="preserve">  :  </w:t>
            </w:r>
            <w:r w:rsidRPr="005B5F2F">
              <w:t xml:space="preserve">Overgang in tijd (fusie, splitsing of splusie) van een organisatorische eenheid naar een andere organisatorische eenheid. </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'Een einddatum is niet toegestaan bij een overgangsrelatie tussen organisaties.'</w:t>
            </w:r>
          </w:p>
        </w:tc>
        <w:tc>
          <w:tcPr>
            <w:tcW w:type="dxa" w:w="7512"/>
            <w:shd w:color="auto" w:fill="auto" w:val="clear"/>
          </w:tcPr>
          <w:p w:rsidP="00A35598" w:rsidR="00195180" w:rsidRDefault="00195180" w:rsidRPr="00F84B5F">
            <w:pPr>
              <w:pStyle w:val="TableText"/>
            </w:pPr>
            <w:r w:rsidRPr="00F84B5F">
              <w:t xml:space="preserve">[Wanneer er een organisatierelatie van het soort "OVERGANG" wordt opgevoerd mag de einddatum niet gevuld zijn.]</w:t>
            </w:r>
          </w:p>
          <w:p w:rsidP="00A35598" w:rsidR="00195180" w:rsidRDefault="00195180">
            <w:pPr>
              <w:pStyle w:val="TableText"/>
            </w:pPr>
            <w:r>
              <w:t xml:space="preserve">Melding: </w:t>
            </w:r>
            <w:r>
              <w:t xml:space="preserve">(Resourcecontrole) 'Een einddatum is niet toegestaan bij een overgangsrelatie tussen organisaties.'</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'Er mag uitsluitend een relatie tussen twee verschillende organisatorische eenheden worden aangemaakt.'</w:t>
            </w:r>
          </w:p>
        </w:tc>
        <w:tc>
          <w:tcPr>
            <w:tcW w:type="dxa" w:w="7512"/>
            <w:shd w:color="auto" w:fill="auto" w:val="clear"/>
          </w:tcPr>
          <w:p w:rsidP="00A35598" w:rsidR="00195180" w:rsidRDefault="00195180" w:rsidRPr="00F84B5F">
            <w:pPr>
              <w:pStyle w:val="TableText"/>
            </w:pPr>
            <w:r w:rsidRPr="00F84B5F">
              <w:t xml:space="preserve">[vanOrganisatorischeEenheidid moet &lt;&gt; naarOrganisatorischeEenheidid.]</w:t>
            </w:r>
          </w:p>
          <w:p w:rsidP="00A35598" w:rsidR="00195180" w:rsidRDefault="00195180">
            <w:pPr>
              <w:pStyle w:val="TableText"/>
            </w:pPr>
            <w:r>
              <w:t xml:space="preserve">Melding: </w:t>
            </w:r>
            <w:r>
              <w:t xml:space="preserve">(Resourcecontrole) 'Er mag uitsluitend een relatie tussen twee verschillende organisatorische eenheden worden aangemaakt.'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soort relatie moet een bestaand soort zijn.'</w:t>
            </w:r>
          </w:p>
        </w:tc>
        <w:tc>
          <w:tcPr>
            <w:tcW w:type="dxa" w:w="7512"/>
            <w:shd w:color="auto" w:fill="auto" w:val="clear"/>
          </w:tcPr>
          <w:p w:rsidP="00A35598" w:rsidR="00195180" w:rsidRDefault="00195180" w:rsidRPr="00F84B5F">
            <w:pPr>
              <w:pStyle w:val="TableText"/>
            </w:pPr>
            <w:r w:rsidRPr="00F84B5F">
              <w:t xml:space="preserve">[De waarde voor Soort moet voorkomen in de waardelijst  en in de tijd geldig zijn.</w:t>
            </w:r>
          </w:p>
          <w:p w:rsidP="00A35598" w:rsidR="00195180" w:rsidRDefault="00195180" w:rsidRPr="00F84B5F">
            <w:pPr>
              <w:pStyle w:val="TableText"/>
            </w:pPr>
            <w:r w:rsidRPr="00F84B5F">
              <w:t>De geldigheidsperiode betreft: OrganisatieRelatie.begindatum - .einddatum.]</w:t>
            </w:r>
          </w:p>
          <w:p w:rsidP="00A35598" w:rsidR="00195180" w:rsidRDefault="00195180">
            <w:pPr>
              <w:pStyle w:val="TableText"/>
            </w:pPr>
            <w:r>
              <w:t xml:space="preserve">Melding: </w:t>
            </w:r>
            <w:r>
              <w:t xml:space="preserve">(Resourcecontrole) 'Het soort relatie moet een bestaand 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organisatie-relatie en organisatorische eenheid) 'Er moet een geldige organisatorische eenheid aanwezig zijn bij de organisatie-relatie.'</w:t>
            </w:r>
          </w:p>
        </w:tc>
        <w:tc>
          <w:tcPr>
            <w:tcW w:type="dxa" w:w="7512"/>
            <w:shd w:color="auto" w:fill="auto" w:val="clear"/>
          </w:tcPr>
          <w:p w:rsidP="00A35598" w:rsidR="00195180" w:rsidRDefault="00195180" w:rsidRPr="00F84B5F">
            <w:pPr>
              <w:pStyle w:val="TableText"/>
            </w:pPr>
            <w:r w:rsidRPr="00F84B5F">
              <w:t xml:space="preserve">[De begindatum &gt;= (VAN-OrganisatorischeEenheid.inBedrijfdatum en NAAR-OrganisatorischeEenheid.inBedrijfDatum)</w:t>
            </w:r>
          </w:p>
          <w:p w:rsidP="00A35598" w:rsidR="00195180" w:rsidRDefault="00195180" w:rsidRPr="00F84B5F">
            <w:pPr>
              <w:pStyle w:val="TableText"/>
            </w:pPr>
          </w:p>
          <w:p w:rsidP="00A35598" w:rsidR="00195180" w:rsidRDefault="00195180" w:rsidRPr="00F84B5F">
            <w:pPr>
              <w:pStyle w:val="TableText"/>
            </w:pPr>
            <w:r w:rsidRPr="00F84B5F">
              <w:t>NB. Wanneer een onderwijsaanbieder nog niet in bedrijf is gesteld, geldt dat er geen organisatie-relatie opgevoerd mag worden. </w:t>
            </w:r>
          </w:p>
          <w:p w:rsidP="00A35598" w:rsidR="00195180" w:rsidRDefault="00195180" w:rsidRPr="00F84B5F">
            <w:pPr>
              <w:pStyle w:val="TableText"/>
            </w:pPr>
            <w:r w:rsidRPr="00F84B5F">
              <w:t>Ook in dit geval wordt de foutmelding gegeven alsof de relatie buiten de bovenstaande periode valt.</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 hebben uitsluitend een begindatum; deze begindatum moet binnen de OrganisatorischeEenheid-periode vallen.]</w:t>
            </w:r>
          </w:p>
          <w:p w:rsidP="00A35598" w:rsidR="00195180" w:rsidRDefault="00195180">
            <w:pPr>
              <w:pStyle w:val="TableText"/>
            </w:pPr>
            <w:r>
              <w:t xml:space="preserve">Melding: </w:t>
            </w:r>
            <w:r>
              <w:t xml:space="preserve">(Verbandscontrole organisatie-relatie en organisatorische eenheid) 'Er moet een geldige organisatorische eenheid aanwezig zijn bij de organisatie-relatie.'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organisatie-relatie en organisatorische eenheid) 'Het soort relatie is niet toegestaan in combinatie met de types organisatorische eenheden.'</w:t>
            </w:r>
          </w:p>
        </w:tc>
        <w:tc>
          <w:tcPr>
            <w:tcW w:type="dxa" w:w="7512"/>
            <w:shd w:color="auto" w:fill="auto" w:val="clear"/>
          </w:tcPr>
          <w:p w:rsidP="00A35598" w:rsidR="00195180" w:rsidRDefault="00195180" w:rsidRPr="00F84B5F">
            <w:pPr>
              <w:pStyle w:val="TableText"/>
            </w:pPr>
            <w:r w:rsidRPr="00F84B5F">
              <w:t xml:space="preserve">[Ihgv een relatie van het soort "overgang" moeten vanOrganisatorischeEenheid en naarOrganisatorischeEenheid van hetzelfde type zijn EN</w:t>
            </w:r>
          </w:p>
          <w:p w:rsidP="00A35598" w:rsidR="00195180" w:rsidRDefault="00195180" w:rsidRPr="00F84B5F">
            <w:pPr>
              <w:pStyle w:val="TableText"/>
            </w:pPr>
            <w:r w:rsidRPr="00F84B5F">
              <w:t>ihgv een relatie van het soort "hierarchisch" moeten vanOrganisatorischeEenheid en naarOrganisatorischeEenheid van verschillende types zijn.]</w:t>
            </w:r>
          </w:p>
          <w:p w:rsidP="00A35598" w:rsidR="00195180" w:rsidRDefault="00195180">
            <w:pPr>
              <w:pStyle w:val="TableText"/>
            </w:pPr>
            <w:r>
              <w:t xml:space="preserve">Melding: </w:t>
            </w:r>
            <w:r>
              <w:t xml:space="preserve">(Verbandscontrole organisatie-relatie en organisatorische eenheid) 'Het soort relatie is niet toegestaan in combinatie met de types organisatorische eenheden.'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organisatie-relatie) 'Er bestaat al een organisatie-relatie voor de opgegeven organisatorische eenheden.'</w:t>
            </w:r>
          </w:p>
        </w:tc>
        <w:tc>
          <w:tcPr>
            <w:tcW w:type="dxa" w:w="7512"/>
            <w:shd w:color="auto" w:fill="auto" w:val="clear"/>
          </w:tcPr>
          <w:p w:rsidP="00A35598" w:rsidR="00195180" w:rsidRDefault="00195180" w:rsidRPr="00F84B5F">
            <w:pPr>
              <w:pStyle w:val="TableText"/>
            </w:pPr>
            <w:r w:rsidRPr="00F84B5F">
              <w:t xml:space="preserve">[De organisatierelatie-periode (begindatum - einddatum (excl)) van een Relatie mag niet overlappen met een andere organisatierelatie-periode bij dezelfde combinatie van organisatorische eenheden en soort relatie.]</w:t>
            </w:r>
          </w:p>
          <w:p w:rsidP="00A35598" w:rsidR="00195180" w:rsidRDefault="00195180">
            <w:pPr>
              <w:pStyle w:val="TableText"/>
            </w:pPr>
            <w:r>
              <w:t xml:space="preserve">Melding: </w:t>
            </w:r>
            <w:r>
              <w:t xml:space="preserve">(Verbandscontrole organisatie-relatie) 'Er bestaat al een organisatie-relatie voor de opgegeven organisatorische eenheden.'</w:t>
            </w:r>
          </w:p>
        </w:tc>
      </w:tr>
    </w:tbl>
    <w:p w:rsidP="009863F4" w:rsidR="00195180" w:rsidRDefault="00195180" w:rsidRPr="00C85B04">
      <w:pPr>
        <w:pStyle w:val="Kop3"/>
        <w:rPr>
          <w:lang w:val="en-GB"/>
        </w:rPr>
      </w:pPr>
      <w:r w:rsidRPr="00C05FBD">
        <w:rPr>
          <w:lang w:val="en-GB"/>
        </w:rPr>
        <w:t xml:space="preserve">OrganisatorischeEenheid</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groep mensen die een gezamenlijk doel nastreeft.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OrganisatorischeEenheidID-v01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AN(7.. 7)</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Identificerend kenmerk voor een organisatorische eenheid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nnnannn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\d{3}[A-Z]{1}\d{3}</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3 cijfers, 1 hoofdletter en 3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InBedrijfdatum-v01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een organisatorische eenheid zoals een onderwijsaanbieder start.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Voor een Onderwijsaanbieder in het primair, voortgezet en beroepsonderwijs is dit meestal is het 1 augustus van een jaar bij de start van een schooljaar. Voor een Onderwijsaanbieder in het hoger onderwijs is dit meestal 1 september van een jaar.</w:t>
            </w:r>
          </w:p>
          <w:p w:rsidP="00A620EA" w:rsidR="00195180" w:rsidRDefault="00195180">
            <w:pPr>
              <w:rPr>
                <w:sz w:val="16"/>
                <w:szCs w:val="16"/>
              </w:rPr>
            </w:pPr>
          </w:p>
          <w:p w:rsidP="00A620EA" w:rsidR="00195180" w:rsidRDefault="00195180">
            <w:pPr>
              <w:rPr>
                <w:sz w:val="16"/>
                <w:szCs w:val="16"/>
              </w:rPr>
            </w:pPr>
            <w:r w:rsidRPr="005B5F2F">
              <w:rPr>
                <w:sz w:val="16"/>
                <w:szCs w:val="16"/>
              </w:rPr>
              <w:t>Bij een niet bekostigde onderwijsaanbieder of een andere soort organisatorische eenheid kan dit een andere maand zijn.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OrganisatorischeEenheidtype-v02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organisatorische eenheid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organisatorische eenheid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ONDERWIJSAANBIEDER</w:t>
            </w:r>
            <w:r w:rsidRPr="005B5F2F">
              <w:t xml:space="preserve">  :  </w:t>
            </w:r>
            <w:r w:rsidRPr="005B5F2F">
              <w:t xml:space="preserve">Onderwijsaanbieder</w:t>
            </w:r>
          </w:p>
          <w:p w:rsidP="00A620EA" w:rsidR="00195180" w:rsidRDefault="00195180" w:rsidRPr="005B5F2F">
            <w:pPr>
              <w:pStyle w:val="TableText"/>
            </w:pPr>
            <w:r w:rsidRPr="005B5F2F">
              <w:t xml:space="preserve">ONDERWIJSAANBIEDERGROEP</w:t>
            </w:r>
            <w:r w:rsidRPr="005B5F2F">
              <w:t xml:space="preserve">  :  </w:t>
            </w:r>
            <w:r w:rsidRPr="005B5F2F">
              <w:t xml:space="preserve">Onderwijsaanbiedergroep</w:t>
            </w:r>
          </w:p>
          <w:p w:rsidP="00A620EA" w:rsidR="00195180" w:rsidRDefault="00195180" w:rsidRPr="005B5F2F">
            <w:pPr>
              <w:pStyle w:val="TableText"/>
            </w:pPr>
            <w:r w:rsidRPr="005B5F2F">
              <w:t xml:space="preserve">ONDERWIJSBESTUUR</w:t>
            </w:r>
            <w:r w:rsidRPr="005B5F2F">
              <w:t xml:space="preserve">  :  </w:t>
            </w:r>
            <w:r w:rsidRPr="005B5F2F">
              <w:t xml:space="preserve">Onderwijsbestuur</w:t>
            </w:r>
          </w:p>
          <w:p w:rsidP="00A620EA" w:rsidR="00195180" w:rsidRDefault="00195180" w:rsidRPr="005B5F2F">
            <w:pPr>
              <w:pStyle w:val="TableText"/>
            </w:pPr>
            <w:r w:rsidRPr="005B5F2F">
              <w:t xml:space="preserve">RVE</w:t>
            </w:r>
            <w:r w:rsidRPr="005B5F2F">
              <w:t xml:space="preserve">  :  </w:t>
            </w:r>
            <w:r w:rsidRPr="005B5F2F">
              <w:t xml:space="preserve">Resultaat verantwoordelijke eenheid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uitBedrijfdatum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UitBedrijfdatum-v01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een organisatorische eenheid zoals een onderwijsaanbieder niet meer bestaat.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Voor een Onderwijsaanbieder in het primair, voortgezet en beroepsonderwijs is dit meestal is het 31 juli van een jaar bij het einde van een schooljaar. Voor een Onderwijsaanbieder in het hoger onderwijs is dit meestal 31 augustus van een jaar.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datum waarop de organisatorische eenheid uit-bedrijf is gesteld moet na de in-bedrijf datum liggen.'</w:t>
            </w:r>
          </w:p>
        </w:tc>
        <w:tc>
          <w:tcPr>
            <w:tcW w:type="dxa" w:w="7512"/>
            <w:shd w:color="auto" w:fill="auto" w:val="clear"/>
          </w:tcPr>
          <w:p w:rsidP="00A35598" w:rsidR="00195180" w:rsidRDefault="00195180" w:rsidRPr="00F84B5F">
            <w:pPr>
              <w:pStyle w:val="TableText"/>
            </w:pPr>
            <w:r w:rsidRPr="00F84B5F">
              <w:t xml:space="preserve">[De uitBedrijfdatum moet &gt; inBedrijfdatum zijn.]</w:t>
            </w:r>
          </w:p>
          <w:p w:rsidP="00A35598" w:rsidR="00195180" w:rsidRDefault="00195180">
            <w:pPr>
              <w:pStyle w:val="TableText"/>
            </w:pPr>
            <w:r>
              <w:t xml:space="preserve">Melding: </w:t>
            </w:r>
            <w:r>
              <w:t xml:space="preserve">(Resourcecontrole) 'De datum waarop de organisatorische eenheid uit-bedrijf is gesteld moet na de in-bedrijf 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onderwijsaanbieder en aangeboden opleiding) 'De periode vanaf de eerste-instroomdatum tot het einde van een aangeboden opleiding valt niet (volledig) binnen de onderwijsaanbieder-periode.'</w:t>
            </w:r>
          </w:p>
        </w:tc>
        <w:tc>
          <w:tcPr>
            <w:tcW w:type="dxa" w:w="7512"/>
            <w:shd w:color="auto" w:fill="auto" w:val="clear"/>
          </w:tcPr>
          <w:p w:rsidP="00A35598" w:rsidR="00195180" w:rsidRDefault="00195180" w:rsidRPr="00F84B5F">
            <w:pPr>
              <w:pStyle w:val="TableText"/>
            </w:pPr>
            <w:r w:rsidRPr="00F84B5F">
              <w:t xml:space="preserve">[Wanneer er een Aangeboden opleiding(en) bestaat bij de onderhanden onderwijsaanbieder dan moet de Aangeboden opleiding vanaf de eersteInstroomdatum - einddatum volledig binnen de onderwijsaanbieder-periode vallen.</w:t>
            </w:r>
          </w:p>
          <w:p w:rsidP="00A35598" w:rsidR="00195180" w:rsidRDefault="00195180" w:rsidRPr="00F84B5F">
            <w:pPr>
              <w:pStyle w:val="TableText"/>
            </w:pPr>
          </w:p>
          <w:p w:rsidP="00A35598" w:rsidR="00195180" w:rsidRDefault="00195180" w:rsidRPr="00F84B5F">
            <w:pPr>
              <w:pStyle w:val="TableText"/>
            </w:pPr>
            <w:r w:rsidRPr="00F84B5F">
              <w:t>NB. De eersteInstroomdatum wordt buiten beschouwing gelaten wanneer deze niet gevuld is. In dat geval wordt er alleen gecontroleerd of de aangebodenOpleiding.einddatum binnen de onderwijsaanbieder-periode valt.]</w:t>
            </w:r>
          </w:p>
          <w:p w:rsidP="00A35598" w:rsidR="00195180" w:rsidRDefault="00195180">
            <w:pPr>
              <w:pStyle w:val="TableText"/>
            </w:pPr>
            <w:r>
              <w:t xml:space="preserve">Melding: </w:t>
            </w:r>
            <w:r>
              <w:t xml:space="preserve">(Verbandscontrole onderwijsaanbieder en aangeboden opleiding) 'De periode vanaf de eerste-instroomdatum tot het einde van een aangeboden opleiding valt niet (volledig) binnen de onderwijsaanbieder-periode.'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Onderwijsbestuur, Organisatierelatie en Onderwijsaanbieder) 'Er bestaan nog onderwijsaanbieders op het moment dat het onderwijsbestuur wordt beëindingd'</w:t>
            </w:r>
          </w:p>
        </w:tc>
        <w:tc>
          <w:tcPr>
            <w:tcW w:type="dxa" w:w="7512"/>
            <w:shd w:color="auto" w:fill="auto" w:val="clear"/>
          </w:tcPr>
          <w:p w:rsidP="00A35598" w:rsidR="00195180" w:rsidRDefault="00195180" w:rsidRPr="00F84B5F">
            <w:pPr>
              <w:pStyle w:val="TableText"/>
            </w:pPr>
            <w:r w:rsidRPr="00F84B5F">
              <w:t xml:space="preserve">['De onderwijsbestuur.uitbedrijfdatum (indien gevuld) &gt;= onderwijsaanbieder.uitBedrijfsdatum'</w:t>
            </w:r>
          </w:p>
          <w:p w:rsidP="00A35598" w:rsidR="00195180" w:rsidRDefault="00195180" w:rsidRPr="00F84B5F">
            <w:pPr>
              <w:pStyle w:val="TableText"/>
            </w:pPr>
            <w:r w:rsidRPr="00F84B5F">
              <w:t>Reden: Om te voorkomen dat er als gevolg van deze mutatie een cascade plaats vindt, waardoor in bedrijf zijnde onderwijsaanbieders ontstaan zonder onderwijsbestuur.]</w:t>
            </w:r>
          </w:p>
          <w:p w:rsidP="00A35598" w:rsidR="00195180" w:rsidRDefault="00195180">
            <w:pPr>
              <w:pStyle w:val="TableText"/>
            </w:pPr>
            <w:r>
              <w:t xml:space="preserve">Melding: </w:t>
            </w:r>
            <w:r>
              <w:t xml:space="preserve">(Verbandscontrole Onderwijsbestuur, Organisatierelatie en Onderwijsaanbieder) 'Er bestaan nog onderwijsaanbieders op het moment dat het onderwijsbestuur wordt beëindingd'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organisatorische eenheid en organisatie-relatie) 'De begindatum van een organisatie-relatie valt niet binnen de organisatorische eenheid-periode.'</w:t>
            </w:r>
          </w:p>
        </w:tc>
        <w:tc>
          <w:tcPr>
            <w:tcW w:type="dxa" w:w="7512"/>
            <w:shd w:color="auto" w:fill="auto" w:val="clear"/>
          </w:tcPr>
          <w:p w:rsidP="00A35598" w:rsidR="00195180" w:rsidRDefault="00195180" w:rsidRPr="00F84B5F">
            <w:pPr>
              <w:pStyle w:val="TableText"/>
            </w:pPr>
            <w:r w:rsidRPr="00F84B5F">
              <w:t xml:space="preserve">[Wanneer er organisatierelatie(s) bestaan voor de onderhanden OrganisatorischeEenheid.id dan moet(en) de begindatum(s) van deze relatie(s) &gt;= inBedrijfdatum zijn.</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 hebben uitsluitend een begindatum; deze begindatum moet binnen de OrganisatorischeEenheid-periode vallen.]</w:t>
            </w:r>
          </w:p>
          <w:p w:rsidP="00A35598" w:rsidR="00195180" w:rsidRDefault="00195180">
            <w:pPr>
              <w:pStyle w:val="TableText"/>
            </w:pPr>
            <w:r>
              <w:t xml:space="preserve">Melding: </w:t>
            </w:r>
            <w:r>
              <w:t xml:space="preserve">(Verbandscontrole organisatorische eenheid en organisatie-relatie) 'De begindatum van een organisatie-relatie valt niet binnen de organisatorische 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'Er bestaan nog verwijzingen naar de te verwijderen organisatorische eenheid; deze dienen eerst verwijderd te worden.'</w:t>
            </w:r>
          </w:p>
        </w:tc>
        <w:tc>
          <w:tcPr>
            <w:tcW w:type="dxa" w:w="7512"/>
            <w:shd w:color="auto" w:fill="auto" w:val="clear"/>
          </w:tcPr>
          <w:p w:rsidP="00A35598" w:rsidR="00195180" w:rsidRDefault="00195180" w:rsidRPr="00F84B5F">
            <w:pPr>
              <w:pStyle w:val="TableText"/>
            </w:pPr>
            <w:r w:rsidRPr="00F84B5F">
              <w:t xml:space="preserve">[Wanneer een organisatorische eenheid moet worden verwijderd dienen de volgende aanpalende entiteiten reeds verwijderd te zijn óf gelijktijdig verwijderd te worden:</w:t>
            </w:r>
          </w:p>
          <w:p w:rsidP="00A35598" w:rsidR="00195180" w:rsidRDefault="00195180" w:rsidRPr="00F84B5F">
            <w:pPr>
              <w:pStyle w:val="TableText"/>
            </w:pPr>
            <w:r w:rsidRPr="00F84B5F">
              <w:t>* Contactadres (alle types)</w:t>
            </w:r>
          </w:p>
          <w:p w:rsidP="00A35598" w:rsidR="00195180" w:rsidRDefault="00195180" w:rsidRPr="00F84B5F">
            <w:pPr>
              <w:pStyle w:val="TableText"/>
            </w:pPr>
            <w:r w:rsidRPr="00F84B5F">
              <w:t>* Organisatierelatie</w:t>
            </w:r>
          </w:p>
          <w:p w:rsidP="00A35598" w:rsidR="00195180" w:rsidRDefault="00195180" w:rsidRPr="00F84B5F">
            <w:pPr>
              <w:pStyle w:val="TableText"/>
            </w:pPr>
            <w:r w:rsidRPr="00F84B5F">
              <w:t>* Aangeboden opleiding</w:t>
            </w:r>
          </w:p>
          <w:p w:rsidP="00A35598" w:rsidR="00195180" w:rsidRDefault="00195180" w:rsidRPr="00F84B5F">
            <w:pPr>
              <w:pStyle w:val="TableText"/>
            </w:pPr>
            <w:r w:rsidRPr="00F84B5F">
              <w:t>* JuridischeRelatie</w:t>
            </w:r>
          </w:p>
          <w:p w:rsidP="00A35598" w:rsidR="00195180" w:rsidRDefault="00195180" w:rsidRPr="00F84B5F">
            <w:pPr>
              <w:pStyle w:val="TableText"/>
            </w:pPr>
            <w:r w:rsidRPr="00F84B5F">
              <w:t>* Uitsluiting(en)]</w:t>
            </w:r>
          </w:p>
          <w:p w:rsidP="00A35598" w:rsidR="00195180" w:rsidRDefault="00195180">
            <w:pPr>
              <w:pStyle w:val="TableText"/>
            </w:pPr>
            <w:r>
              <w:t xml:space="preserve">Melding: </w:t>
            </w:r>
            <w:r>
              <w:t xml:space="preserve">(Verbandscontrole) 'Er bestaan nog verwijzingen naar de te verwijderen organisatorische eenheid; deze dienen eerst verwijderd te worden.'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(VerwijderenControle) 'Onderwijsaanbiedercode mag niet voorkomen in Bron deelnames of Bron resultaten'</w:t>
            </w:r>
          </w:p>
        </w:tc>
        <w:tc>
          <w:tcPr>
            <w:tcW w:type="dxa" w:w="7512"/>
            <w:shd w:color="auto" w:fill="auto" w:val="clear"/>
          </w:tcPr>
          <w:p w:rsidP="00A35598" w:rsidR="00195180" w:rsidRDefault="00195180" w:rsidRPr="00F84B5F">
            <w:pPr>
              <w:pStyle w:val="TableText"/>
            </w:pPr>
            <w:r w:rsidRPr="00F84B5F">
              <w:t xml:space="preserve">[Wanneer een Onderwijsaanbieder moet worden verwijderd moeten eerst alle verwijzingen naar deze Onderwijsaanbieder in Bron deelnames en Bron resultaten verwijderd worden.]</w:t>
            </w:r>
          </w:p>
          <w:p w:rsidP="00A35598" w:rsidR="00195180" w:rsidRDefault="00195180">
            <w:pPr>
              <w:pStyle w:val="TableText"/>
            </w:pPr>
            <w:r>
              <w:t xml:space="preserve">Melding: </w:t>
            </w:r>
            <w:r>
              <w:t xml:space="preserve">(VerwijderenControle) 'Onderwijsaanbiedercode mag niet voorkomen in Bron deelnames of Bron resultaten'</w:t>
            </w:r>
          </w:p>
        </w:tc>
      </w:tr>
    </w:tbl>
    <w:p w:rsidP="009863F4" w:rsidR="00195180" w:rsidRDefault="00195180" w:rsidRPr="00C85B04">
      <w:pPr>
        <w:pStyle w:val="Kop3"/>
        <w:rPr>
          <w:lang w:val="en-GB"/>
        </w:rPr>
      </w:pPr>
      <w:r w:rsidRPr="00C05FBD">
        <w:rPr>
          <w:lang w:val="en-GB"/>
        </w:rPr>
        <w:t xml:space="preserve">OrganisatorischeEenheidPeriode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organisatorische eenheid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internationaleNaam</w:t>
            </w:r>
          </w:p>
        </w:tc>
        <w:tc>
          <w:tcPr>
            <w:tcW w:type="dxa" w:w="1645"/>
          </w:tcPr>
          <w:p w:rsidP="00A620EA" w:rsidR="00195180" w:rsidRDefault="00195180" w:rsidRPr="009863F4">
            <w:pPr>
              <w:rPr>
                <w:sz w:val="16"/>
                <w:szCs w:val="16"/>
                <w:lang w:val="en-GB"/>
              </w:rPr>
            </w:pPr>
            <w:r w:rsidRPr="009863F4">
              <w:rPr>
                <w:sz w:val="16"/>
                <w:szCs w:val="16"/>
                <w:lang w:val="en-GB"/>
              </w:rPr>
              <w:t xml:space="preserve">InternationaleNaam-v01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voor internationaal gebruik.</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w:t>
            </w:r>
          </w:p>
        </w:tc>
        <w:tc>
          <w:tcPr>
            <w:tcW w:type="dxa" w:w="1645"/>
          </w:tcPr>
          <w:p w:rsidP="00A620EA" w:rsidR="00195180" w:rsidRDefault="00195180" w:rsidRPr="009863F4">
            <w:pPr>
              <w:rPr>
                <w:sz w:val="16"/>
                <w:szCs w:val="16"/>
                <w:lang w:val="en-GB"/>
              </w:rPr>
            </w:pPr>
            <w:r w:rsidRPr="009863F4">
              <w:rPr>
                <w:sz w:val="16"/>
                <w:szCs w:val="16"/>
                <w:lang w:val="en-GB"/>
              </w:rPr>
              <w:t xml:space="preserve">OrganisatorischeEenheidnaam-v01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die de onderwijsorganisatie in het maatschappelijk verkeer hanteert voor de organisatorische eenheid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OrganisatorischeEenheidtype-v02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organisatorische eenheid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organisatorische eenheid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ONDERWIJSAANBIEDER</w:t>
            </w:r>
            <w:r w:rsidRPr="005B5F2F">
              <w:t xml:space="preserve">  :  </w:t>
            </w:r>
            <w:r w:rsidRPr="005B5F2F">
              <w:t xml:space="preserve">Onderwijsaanbieder</w:t>
            </w:r>
          </w:p>
          <w:p w:rsidP="00A620EA" w:rsidR="00195180" w:rsidRDefault="00195180" w:rsidRPr="005B5F2F">
            <w:pPr>
              <w:pStyle w:val="TableText"/>
            </w:pPr>
            <w:r w:rsidRPr="005B5F2F">
              <w:t xml:space="preserve">ONDERWIJSAANBIEDERGROEP</w:t>
            </w:r>
            <w:r w:rsidRPr="005B5F2F">
              <w:t xml:space="preserve">  :  </w:t>
            </w:r>
            <w:r w:rsidRPr="005B5F2F">
              <w:t xml:space="preserve">Onderwijsaanbiedergroep</w:t>
            </w:r>
          </w:p>
          <w:p w:rsidP="00A620EA" w:rsidR="00195180" w:rsidRDefault="00195180" w:rsidRPr="005B5F2F">
            <w:pPr>
              <w:pStyle w:val="TableText"/>
            </w:pPr>
            <w:r w:rsidRPr="005B5F2F">
              <w:t xml:space="preserve">ONDERWIJSBESTUUR</w:t>
            </w:r>
            <w:r w:rsidRPr="005B5F2F">
              <w:t xml:space="preserve">  :  </w:t>
            </w:r>
            <w:r w:rsidRPr="005B5F2F">
              <w:t xml:space="preserve">Onderwijsbestuur</w:t>
            </w:r>
          </w:p>
          <w:p w:rsidP="00A620EA" w:rsidR="00195180" w:rsidRDefault="00195180" w:rsidRPr="005B5F2F">
            <w:pPr>
              <w:pStyle w:val="TableText"/>
            </w:pPr>
            <w:r w:rsidRPr="005B5F2F">
              <w:t xml:space="preserve">RVE</w:t>
            </w:r>
            <w:r w:rsidRPr="005B5F2F">
              <w:t xml:space="preserve">  :  </w:t>
            </w:r>
            <w:r w:rsidRPr="005B5F2F">
              <w:t xml:space="preserve">Resultaat verantwoordelijke eenheid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organisatorische eenheid vallen.'</w:t>
            </w:r>
          </w:p>
        </w:tc>
        <w:tc>
          <w:tcPr>
            <w:tcW w:type="dxa" w:w="7512"/>
            <w:shd w:color="auto" w:fill="auto" w:val="clear"/>
          </w:tcPr>
          <w:p w:rsidP="00A35598" w:rsidR="00195180" w:rsidRDefault="00195180" w:rsidRPr="00F84B5F">
            <w:pPr>
              <w:pStyle w:val="TableText"/>
            </w:pPr>
            <w:r w:rsidRPr="00F84B5F">
              <w:t xml:space="preserve">[De begindatum &gt;= OrganisatorischeEenheid.inBedrijfdatum.</w:t>
            </w:r>
          </w:p>
          <w:p w:rsidP="00A35598" w:rsidR="00195180" w:rsidRDefault="00195180" w:rsidRPr="00F84B5F">
            <w:pPr>
              <w:pStyle w:val="TableText"/>
            </w:pPr>
            <w:r w:rsidRPr="00F84B5F">
              <w:t>* inbedrijfdatum ihgv TYPE = onderwijsaanbieder</w:t>
            </w:r>
          </w:p>
          <w:p w:rsidP="00A35598" w:rsidR="00195180" w:rsidRDefault="00195180" w:rsidRPr="00F84B5F">
            <w:pPr>
              <w:pStyle w:val="TableText"/>
            </w:pPr>
            <w:r w:rsidRPr="00F84B5F">
              <w:t>EN</w:t>
            </w:r>
          </w:p>
          <w:p w:rsidP="00A35598" w:rsidR="00195180" w:rsidRDefault="00195180" w:rsidRPr="00F84B5F">
            <w:pPr>
              <w:pStyle w:val="TableText"/>
            </w:pPr>
            <w:r w:rsidRPr="00F84B5F">
              <w:t>De einddatum &lt;= organisatorischeEenheid.uitBedrijfdatum.]</w:t>
            </w:r>
          </w:p>
          <w:p w:rsidP="00A35598" w:rsidR="00195180" w:rsidRDefault="00195180">
            <w:pPr>
              <w:pStyle w:val="TableText"/>
            </w:pPr>
            <w:r>
              <w:t xml:space="preserve">Melding: </w:t>
            </w:r>
            <w:r>
              <w:t xml:space="preserve">(Resourcecontrole) 'De periode moet binnen de levensduur van een organisatorische eenheid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specialisatie van de organisatorische eenheid periode is niet correct.'</w:t>
            </w:r>
          </w:p>
        </w:tc>
        <w:tc>
          <w:tcPr>
            <w:tcW w:type="dxa" w:w="7512"/>
            <w:shd w:color="auto" w:fill="auto" w:val="clear"/>
          </w:tcPr>
          <w:p w:rsidP="00A35598" w:rsidR="00195180" w:rsidRDefault="00195180" w:rsidRPr="00F84B5F">
            <w:pPr>
              <w:pStyle w:val="TableText"/>
            </w:pPr>
            <w:r w:rsidRPr="00F84B5F">
              <w:t xml:space="preserve">[De specialisatie van de organisatorische eenheid is ongelijk aan de specialisatie van de organisatorische eenheid periode.]</w:t>
            </w:r>
          </w:p>
          <w:p w:rsidP="00A35598" w:rsidR="00195180" w:rsidRDefault="00195180">
            <w:pPr>
              <w:pStyle w:val="TableText"/>
            </w:pPr>
            <w:r>
              <w:t xml:space="preserve">Melding: </w:t>
            </w:r>
            <w:r>
              <w:t xml:space="preserve">(Resourcecontrole) 'De specialisatie van de organisatorische eenheid periode is niet correct.'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organisatorische eenheid)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dezelfde organisatorische eenheid EN</w:t>
            </w:r>
          </w:p>
          <w:p w:rsidP="00A35598" w:rsidR="00195180" w:rsidRDefault="00195180" w:rsidRPr="00F84B5F">
            <w:pPr>
              <w:pStyle w:val="TableText"/>
            </w:pPr>
            <w:r w:rsidRPr="00F84B5F">
              <w:t>alle periodes moeten aaneengesloten worden aangeleverd; dwz dat iedere periode.begindatum == periode.einddatum van de voorgaande periode. </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organisatorische eenheid)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organisatorische eenheid) 'Er moet gedurende de gehele levensduur van een organisatorische eenheid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organisatorische eenheid EN</w:t>
            </w:r>
          </w:p>
          <w:p w:rsidP="00A35598" w:rsidR="00195180" w:rsidRDefault="00195180" w:rsidRPr="00F84B5F">
            <w:pPr>
              <w:pStyle w:val="TableText"/>
            </w:pPr>
            <w:r w:rsidRPr="00F84B5F">
              <w:t>er moet één periode aangeleverd worden met dezelfde begindatum als bij de organisatorische eenheid.]</w:t>
            </w:r>
          </w:p>
          <w:p w:rsidP="00A35598" w:rsidR="00195180" w:rsidRDefault="00195180">
            <w:pPr>
              <w:pStyle w:val="TableText"/>
            </w:pPr>
            <w:r>
              <w:t xml:space="preserve">Melding: </w:t>
            </w:r>
            <w:r>
              <w:t xml:space="preserve">(Verbandscontrole organisatorische eenheid) 'Er moet gedurende de gehele levensduur van een organisatorische eenheid een periode geldig zijn.'</w:t>
            </w:r>
          </w:p>
        </w:tc>
      </w:tr>
    </w:tbl>
    <w:p w:rsidP="009863F4" w:rsidR="00195180" w:rsidRDefault="00195180" w:rsidRPr="00C85B04">
      <w:pPr>
        <w:pStyle w:val="Kop3"/>
        <w:rPr>
          <w:lang w:val="en-GB"/>
        </w:rPr>
      </w:pPr>
      <w:r w:rsidRPr="00C05FBD">
        <w:rPr>
          <w:lang w:val="en-GB"/>
        </w:rPr>
        <w:t xml:space="preserve">AangebodenVsoOpleiding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PO,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doelgroepSpeciaalOnderwijs</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OpleidingskenmerkcodeDoelgroeponderwijsSoVso-v02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voor een orthopedagogische en orthodidactische benadering in het aangeboden onderwijs.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Onderwijs aan dove leerlingen</w:t>
            </w:r>
          </w:p>
          <w:p w:rsidP="00A620EA" w:rsidR="00195180" w:rsidRDefault="00195180" w:rsidRPr="005B5F2F">
            <w:pPr>
              <w:pStyle w:val="TableText"/>
            </w:pPr>
            <w:r w:rsidRPr="005B5F2F">
              <w:t xml:space="preserve">DOOF_EN_VISUEEL_GEHANDICAPT</w:t>
            </w:r>
            <w:r w:rsidRPr="005B5F2F">
              <w:t xml:space="preserve">  :  </w:t>
            </w:r>
            <w:r w:rsidRPr="005B5F2F">
              <w:t xml:space="preserve">Onderwijs aan leerlingen met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Onderwijs aan dove leerlingen die tevens zeer moeilijk lerend zijn</w:t>
            </w:r>
          </w:p>
          <w:p w:rsidP="00A620EA" w:rsidR="00195180" w:rsidRDefault="00195180" w:rsidRPr="005B5F2F">
            <w:pPr>
              <w:pStyle w:val="TableText"/>
            </w:pPr>
            <w:r w:rsidRPr="005B5F2F">
              <w:t xml:space="preserve">EPILEPSIE</w:t>
            </w:r>
            <w:r w:rsidRPr="005B5F2F">
              <w:t xml:space="preserve">  :  </w:t>
            </w:r>
            <w:r w:rsidRPr="005B5F2F">
              <w:t xml:space="preserve">Onderwijs aan leerlingen met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Onderwijs aan leerlingen met een taalontwikkelingsstoornis</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Onderwijs aan slechthorende leerlingen</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Onderwijs aan slechthorende leerlingen die tevens zeer moeilijk lerend zijn</w:t>
            </w:r>
          </w:p>
          <w:p w:rsidP="00A620EA" w:rsidR="00195180" w:rsidRDefault="00195180" w:rsidRPr="005B5F2F">
            <w:pPr>
              <w:pStyle w:val="TableText"/>
            </w:pPr>
            <w:r w:rsidRPr="005B5F2F">
              <w:t xml:space="preserve">VISUEEL_GEHANDICAPT</w:t>
            </w:r>
            <w:r w:rsidRPr="005B5F2F">
              <w:t xml:space="preserve">  :  </w:t>
            </w:r>
            <w:r w:rsidRPr="005B5F2F">
              <w:t xml:space="preserve">Onderwijs aan leerlingen met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Onderwijs aan leerlingen met visuele beperkingen die tevens zeer moeilijk lerend zijn</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Ondersteuning bij doofheid</w:t>
            </w:r>
          </w:p>
          <w:p w:rsidP="00A620EA" w:rsidR="00195180" w:rsidRDefault="00195180" w:rsidRPr="005B5F2F">
            <w:pPr>
              <w:pStyle w:val="TableText"/>
            </w:pPr>
            <w:r w:rsidRPr="005B5F2F">
              <w:t xml:space="preserve">DOOF_EN_VISUEEL_GEHANDICAPT</w:t>
            </w:r>
            <w:r w:rsidRPr="005B5F2F">
              <w:t xml:space="preserve">  :  </w:t>
            </w:r>
            <w:r w:rsidRPr="005B5F2F">
              <w:t xml:space="preserve">Ondersteuning bij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Ondersteuning bij doof meervoudig beperkt</w:t>
            </w:r>
          </w:p>
          <w:p w:rsidP="00A620EA" w:rsidR="00195180" w:rsidRDefault="00195180" w:rsidRPr="005B5F2F">
            <w:pPr>
              <w:pStyle w:val="TableText"/>
            </w:pPr>
            <w:r w:rsidRPr="005B5F2F">
              <w:t xml:space="preserve">EPILEPSIE</w:t>
            </w:r>
            <w:r w:rsidRPr="005B5F2F">
              <w:t xml:space="preserve">  :  </w:t>
            </w:r>
            <w:r w:rsidRPr="005B5F2F">
              <w:t xml:space="preserve">Ondersteuning bij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Ondersteuning bij taalontwikkelingsstoornis</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Ondersteuning bij slechthorendheid</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Ondersteuning bij slechthorend meervoudig beperkt</w:t>
            </w:r>
          </w:p>
          <w:p w:rsidP="00A620EA" w:rsidR="00195180" w:rsidRDefault="00195180" w:rsidRPr="005B5F2F">
            <w:pPr>
              <w:pStyle w:val="TableText"/>
            </w:pPr>
            <w:r w:rsidRPr="005B5F2F">
              <w:t xml:space="preserve">VISUEEL_GEHANDICAPT</w:t>
            </w:r>
            <w:r w:rsidRPr="005B5F2F">
              <w:t xml:space="preserve">  :  </w:t>
            </w:r>
            <w:r w:rsidRPr="005B5F2F">
              <w:t xml:space="preserve">Ondersteuning bij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Ondersteuning bij visueel meervoudig beperkt</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Ondersteuning bij doofheid</w:t>
            </w:r>
          </w:p>
          <w:p w:rsidP="00A620EA" w:rsidR="00195180" w:rsidRDefault="00195180" w:rsidRPr="005B5F2F">
            <w:pPr>
              <w:pStyle w:val="TableText"/>
            </w:pPr>
            <w:r w:rsidRPr="005B5F2F">
              <w:t xml:space="preserve">DOOF_EN_VISUEEL_GEHANDICAPT</w:t>
            </w:r>
            <w:r w:rsidRPr="005B5F2F">
              <w:t xml:space="preserve">  :  </w:t>
            </w:r>
            <w:r w:rsidRPr="005B5F2F">
              <w:t xml:space="preserve">Ondersteuning bij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Ondersteuning bij doof meervoudig beperkt</w:t>
            </w:r>
          </w:p>
          <w:p w:rsidP="00A620EA" w:rsidR="00195180" w:rsidRDefault="00195180" w:rsidRPr="005B5F2F">
            <w:pPr>
              <w:pStyle w:val="TableText"/>
            </w:pPr>
            <w:r w:rsidRPr="005B5F2F">
              <w:t xml:space="preserve">EPILEPSIE</w:t>
            </w:r>
            <w:r w:rsidRPr="005B5F2F">
              <w:t xml:space="preserve">  :  </w:t>
            </w:r>
            <w:r w:rsidRPr="005B5F2F">
              <w:t xml:space="preserve">Ondersteuning bij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Ondersteuning bij taalontwikkelingsstoornissen</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Ondersteuning bij slechthorendheid</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Ondersteuning bij slechthorend meervoudig beperkt</w:t>
            </w:r>
          </w:p>
          <w:p w:rsidP="00A620EA" w:rsidR="00195180" w:rsidRDefault="00195180" w:rsidRPr="005B5F2F">
            <w:pPr>
              <w:pStyle w:val="TableText"/>
            </w:pPr>
            <w:r w:rsidRPr="005B5F2F">
              <w:t xml:space="preserve">VISUEEL_GEHANDICAPT</w:t>
            </w:r>
            <w:r w:rsidRPr="005B5F2F">
              <w:t xml:space="preserve">  :  </w:t>
            </w:r>
            <w:r w:rsidRPr="005B5F2F">
              <w:t xml:space="preserve">Ondersteuning bij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Ondersteuning bij visueel meervoudig beperkt</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doorlopendeLeerlijnVmboMbo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OpleidingskenmerkcodeDoorlopendeLeerlijnenVmboMbo-v01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vmbo en mbo.</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zowel vmbo als mbo.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DLR_VMBO_MBO</w:t>
            </w:r>
            <w:r w:rsidRPr="005B5F2F">
              <w:t xml:space="preserve">  :  </w:t>
            </w:r>
            <w:r w:rsidRPr="005B5F2F">
              <w:t xml:space="preserve">Doorlopende leerroute vmbo-mbo</w:t>
            </w:r>
          </w:p>
          <w:p w:rsidP="00A620EA" w:rsidR="00195180" w:rsidRDefault="00195180" w:rsidRPr="005B5F2F">
            <w:pPr>
              <w:pStyle w:val="TableText"/>
            </w:pPr>
            <w:r w:rsidRPr="005B5F2F">
              <w:t xml:space="preserve">GLR_VMBO_MBO</w:t>
            </w:r>
            <w:r w:rsidRPr="005B5F2F">
              <w:t xml:space="preserve">  :  </w:t>
            </w:r>
            <w:r w:rsidRPr="005B5F2F">
              <w:t xml:space="preserve">Geïntegreerde leerroute vmbo-mbo</w:t>
            </w:r>
          </w:p>
          <w:p w:rsidP="00A620EA" w:rsidR="00195180" w:rsidRDefault="00195180" w:rsidRPr="005B5F2F">
            <w:pPr>
              <w:pStyle w:val="TableText"/>
            </w:pPr>
            <w:r w:rsidRPr="005B5F2F">
              <w:t xml:space="preserve">PRO_ENTREE</w:t>
            </w:r>
            <w:r w:rsidRPr="005B5F2F">
              <w:t xml:space="preserve">  :  </w:t>
            </w:r>
            <w:r w:rsidRPr="005B5F2F">
              <w:t xml:space="preserve">PrO-entree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onderwijsconcept</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OpleidingskenmerkcodePedagogischConcept-v03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ten aanzien van het opvoedkundig en onderwijzend handelen.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FREINET</w:t>
            </w:r>
            <w:r w:rsidRPr="005B5F2F">
              <w:t xml:space="preserve">  :  </w:t>
            </w:r>
            <w:r w:rsidRPr="005B5F2F">
              <w:t xml:space="preserve">Freinet</w:t>
            </w:r>
          </w:p>
          <w:p w:rsidP="00A620EA" w:rsidR="00195180" w:rsidRDefault="00195180" w:rsidRPr="005B5F2F">
            <w:pPr>
              <w:pStyle w:val="TableText"/>
            </w:pPr>
            <w:r w:rsidRPr="005B5F2F">
              <w:t xml:space="preserve">HBGO</w:t>
            </w:r>
            <w:r w:rsidRPr="005B5F2F">
              <w:t xml:space="preserve">  :  </w:t>
            </w:r>
            <w:r w:rsidRPr="005B5F2F">
              <w:t xml:space="preserve">Hoogbegaafdenonderwijs</w:t>
            </w:r>
          </w:p>
          <w:p w:rsidP="00A620EA" w:rsidR="00195180" w:rsidRDefault="00195180" w:rsidRPr="005B5F2F">
            <w:pPr>
              <w:pStyle w:val="TableText"/>
            </w:pPr>
            <w:r w:rsidRPr="005B5F2F">
              <w:t xml:space="preserve">INTERNATIONAL_PRIMARY_CURRICULUM</w:t>
            </w:r>
            <w:r w:rsidRPr="005B5F2F">
              <w:t xml:space="preserve">  :  </w:t>
            </w:r>
            <w:r w:rsidRPr="005B5F2F">
              <w:t xml:space="preserve">Internationaal primary curriculum</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VRIJESCHOOL</w:t>
            </w:r>
            <w:r w:rsidRPr="005B5F2F">
              <w:t xml:space="preserve">  :  </w:t>
            </w:r>
            <w:r w:rsidRPr="005B5F2F">
              <w:t xml:space="preserve">Vrije 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AangebodenVsoOpleidingPeriode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PO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MboKeuzedeelPeriode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keuzedeel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VoVakPeriode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vak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VoOpleidingsonderdeelPeriode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MboKeuzedeel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verrijking bovenop de kwalificatie waarmee het vakmanschap verbreed of verdiept wordt.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VoVak</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tak van wetenschap, kennis in het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VoOpleidingsonderdeel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HoOnderwijseenhedencluster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Keuzeruimtesoort-v03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een samenhangend beredeneerd vakkenpakket ter oriëntatie buiten de grenzen van een opleiding.</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Het soort HOOpleidingsonderdeel is bv:</w:t>
            </w:r>
          </w:p>
          <w:p>
            <w:pPr>
              <w:pStyle w:val="mr_style"/>
              <w:numPr>
                <w:ilvl w:val="0"/>
                <w:numId w:val="6"/>
              </w:numPr>
            </w:pPr>
            <w:r>
              <w:rPr/>
              <w:t xml:space="preserve">MODULE ( is ook MINOR?)</w:t>
            </w:r>
          </w:p>
          <w:p>
            <w:pPr>
              <w:pStyle w:val="mr_style"/>
              <w:numPr>
                <w:ilvl w:val="0"/>
                <w:numId w:val="6"/>
              </w:numPr>
            </w:pPr>
            <w:r>
              <w:rPr/>
              <w:t xml:space="preserve">???</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HOEC</w:t>
            </w:r>
            <w:r w:rsidRPr="005B5F2F">
              <w:t xml:space="preserve">  :  </w:t>
            </w:r>
            <w:r w:rsidRPr="005B5F2F">
              <w:t xml:space="preserve">Hoger onderwijseenhedencluster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HoOpleidingsonderdeel</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HoOpleidingsonderdeel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HoOnderwijseenhedenclusterPeriode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HoOpleidingsonderdeelPeriode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MboDeelkwalificatiePeriode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deelkwalificatie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VoStagePeriode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stage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VoOpleidingsonderdeelPeriode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MboDeelkwalificatie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onderdeel in het stelsel van eindtermen  dat apart geëxamineerd kan worden.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VoStage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praktische leertijd als onderdeel van een opleiding in het voortgezet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VoOpleidingsonderdeel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AangebodenSoOpleidingPeriode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PO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HoOnderwijseenheidPeriode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HoOpleidingsonderdeelPeriode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MboRegionaalKeuzedeelPeriode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regionaal keuzedeel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Educatie-opleidingsonderdeel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HoOnderwijseenheid</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HoOpleidingsonderdeel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MboRegionaalKeuzedeel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onderdeel van een regionale beroepsopleiding en is gericht op verbreding of verdieping van deze beroepsopleiding en is ontwikkeld door een onderwijsinstelling die de geregionaliseerde beroepsopleiding waaraan het keuzedeel is gekoppeld tot stand brengt.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AangebodenSoOpleiding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speciaal onderwijs,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doelgroepSpeciaalOnderwijs</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OpleidingskenmerkcodeDoelgroeponderwijsSoVso-v02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voor een orthopedagogische en orthodidactische benadering in het aangeboden onderwijs.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Onderwijs aan dove leerlingen</w:t>
            </w:r>
          </w:p>
          <w:p w:rsidP="00A620EA" w:rsidR="00195180" w:rsidRDefault="00195180" w:rsidRPr="005B5F2F">
            <w:pPr>
              <w:pStyle w:val="TableText"/>
            </w:pPr>
            <w:r w:rsidRPr="005B5F2F">
              <w:t xml:space="preserve">DOOF_EN_VISUEEL_GEHANDICAPT</w:t>
            </w:r>
            <w:r w:rsidRPr="005B5F2F">
              <w:t xml:space="preserve">  :  </w:t>
            </w:r>
            <w:r w:rsidRPr="005B5F2F">
              <w:t xml:space="preserve">Onderwijs aan leerlingen met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Onderwijs aan dove leerlingen die tevens zeer moeilijk lerend zijn</w:t>
            </w:r>
          </w:p>
          <w:p w:rsidP="00A620EA" w:rsidR="00195180" w:rsidRDefault="00195180" w:rsidRPr="005B5F2F">
            <w:pPr>
              <w:pStyle w:val="TableText"/>
            </w:pPr>
            <w:r w:rsidRPr="005B5F2F">
              <w:t xml:space="preserve">EPILEPSIE</w:t>
            </w:r>
            <w:r w:rsidRPr="005B5F2F">
              <w:t xml:space="preserve">  :  </w:t>
            </w:r>
            <w:r w:rsidRPr="005B5F2F">
              <w:t xml:space="preserve">Onderwijs aan leerlingen met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Onderwijs aan leerlingen met een taalontwikkelingsstoornis</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Onderwijs aan slechthorende leerlingen</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Onderwijs aan slechthorende leerlingen die tevens zeer moeilijk lerend zijn</w:t>
            </w:r>
          </w:p>
          <w:p w:rsidP="00A620EA" w:rsidR="00195180" w:rsidRDefault="00195180" w:rsidRPr="005B5F2F">
            <w:pPr>
              <w:pStyle w:val="TableText"/>
            </w:pPr>
            <w:r w:rsidRPr="005B5F2F">
              <w:t xml:space="preserve">VISUEEL_GEHANDICAPT</w:t>
            </w:r>
            <w:r w:rsidRPr="005B5F2F">
              <w:t xml:space="preserve">  :  </w:t>
            </w:r>
            <w:r w:rsidRPr="005B5F2F">
              <w:t xml:space="preserve">Onderwijs aan leerlingen met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Onderwijs aan leerlingen met visuele beperkingen die tevens zeer moeilijk lerend zijn</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Ondersteuning bij doofheid</w:t>
            </w:r>
          </w:p>
          <w:p w:rsidP="00A620EA" w:rsidR="00195180" w:rsidRDefault="00195180" w:rsidRPr="005B5F2F">
            <w:pPr>
              <w:pStyle w:val="TableText"/>
            </w:pPr>
            <w:r w:rsidRPr="005B5F2F">
              <w:t xml:space="preserve">DOOF_EN_VISUEEL_GEHANDICAPT</w:t>
            </w:r>
            <w:r w:rsidRPr="005B5F2F">
              <w:t xml:space="preserve">  :  </w:t>
            </w:r>
            <w:r w:rsidRPr="005B5F2F">
              <w:t xml:space="preserve">Ondersteuning bij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Ondersteuning bij doof meervoudig beperkt</w:t>
            </w:r>
          </w:p>
          <w:p w:rsidP="00A620EA" w:rsidR="00195180" w:rsidRDefault="00195180" w:rsidRPr="005B5F2F">
            <w:pPr>
              <w:pStyle w:val="TableText"/>
            </w:pPr>
            <w:r w:rsidRPr="005B5F2F">
              <w:t xml:space="preserve">EPILEPSIE</w:t>
            </w:r>
            <w:r w:rsidRPr="005B5F2F">
              <w:t xml:space="preserve">  :  </w:t>
            </w:r>
            <w:r w:rsidRPr="005B5F2F">
              <w:t xml:space="preserve">Ondersteuning bij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Ondersteuning bij taalontwikkelingsstoornis</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Ondersteuning bij slechthorendheid</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Ondersteuning bij slechthorend meervoudig beperkt</w:t>
            </w:r>
          </w:p>
          <w:p w:rsidP="00A620EA" w:rsidR="00195180" w:rsidRDefault="00195180" w:rsidRPr="005B5F2F">
            <w:pPr>
              <w:pStyle w:val="TableText"/>
            </w:pPr>
            <w:r w:rsidRPr="005B5F2F">
              <w:t xml:space="preserve">VISUEEL_GEHANDICAPT</w:t>
            </w:r>
            <w:r w:rsidRPr="005B5F2F">
              <w:t xml:space="preserve">  :  </w:t>
            </w:r>
            <w:r w:rsidRPr="005B5F2F">
              <w:t xml:space="preserve">Ondersteuning bij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Ondersteuning bij visueel meervoudig beperkt</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p w:rsidP="00A620EA" w:rsidR="00195180" w:rsidRDefault="00195180" w:rsidRPr="005B5F2F">
            <w:pPr>
              <w:pStyle w:val="TableText"/>
            </w:pPr>
            <w:r w:rsidRPr="005B5F2F">
              <w:t xml:space="preserve">AUTISME</w:t>
            </w:r>
            <w:r w:rsidRPr="005B5F2F">
              <w:t xml:space="preserve">  :  </w:t>
            </w:r>
            <w:r w:rsidRPr="005B5F2F">
              <w:t xml:space="preserve">Ondersteuning bij autismespectrumstoornissen</w:t>
            </w:r>
          </w:p>
          <w:p w:rsidP="00A620EA" w:rsidR="00195180" w:rsidRDefault="00195180" w:rsidRPr="005B5F2F">
            <w:pPr>
              <w:pStyle w:val="TableText"/>
            </w:pPr>
            <w:r w:rsidRPr="005B5F2F">
              <w:t xml:space="preserve">DOOF</w:t>
            </w:r>
            <w:r w:rsidRPr="005B5F2F">
              <w:t xml:space="preserve">  :  </w:t>
            </w:r>
            <w:r w:rsidRPr="005B5F2F">
              <w:t xml:space="preserve">Ondersteuning bij doofheid</w:t>
            </w:r>
          </w:p>
          <w:p w:rsidP="00A620EA" w:rsidR="00195180" w:rsidRDefault="00195180" w:rsidRPr="005B5F2F">
            <w:pPr>
              <w:pStyle w:val="TableText"/>
            </w:pPr>
            <w:r w:rsidRPr="005B5F2F">
              <w:t xml:space="preserve">DOOF_EN_VISUEEL_GEHANDICAPT</w:t>
            </w:r>
            <w:r w:rsidRPr="005B5F2F">
              <w:t xml:space="preserve">  :  </w:t>
            </w:r>
            <w:r w:rsidRPr="005B5F2F">
              <w:t xml:space="preserve">Ondersteuning bij doofblindheid</w:t>
            </w:r>
          </w:p>
          <w:p w:rsidP="00A620EA" w:rsidR="00195180" w:rsidRDefault="00195180" w:rsidRPr="005B5F2F">
            <w:pPr>
              <w:pStyle w:val="TableText"/>
            </w:pPr>
            <w:r w:rsidRPr="005B5F2F">
              <w:t xml:space="preserve">DOOF_EN_ZEER_MOEILIJK_LEREND</w:t>
            </w:r>
            <w:r w:rsidRPr="005B5F2F">
              <w:t xml:space="preserve">  :  </w:t>
            </w:r>
            <w:r w:rsidRPr="005B5F2F">
              <w:t xml:space="preserve">Ondersteuning bij doof meervoudig beperkt</w:t>
            </w:r>
          </w:p>
          <w:p w:rsidP="00A620EA" w:rsidR="00195180" w:rsidRDefault="00195180" w:rsidRPr="005B5F2F">
            <w:pPr>
              <w:pStyle w:val="TableText"/>
            </w:pPr>
            <w:r w:rsidRPr="005B5F2F">
              <w:t xml:space="preserve">EPILEPSIE</w:t>
            </w:r>
            <w:r w:rsidRPr="005B5F2F">
              <w:t xml:space="preserve">  :  </w:t>
            </w:r>
            <w:r w:rsidRPr="005B5F2F">
              <w:t xml:space="preserve">Ondersteuning bij epilepsie</w:t>
            </w:r>
          </w:p>
          <w:p w:rsidP="00A620EA" w:rsidR="00195180" w:rsidRDefault="00195180" w:rsidRPr="005B5F2F">
            <w:pPr>
              <w:pStyle w:val="TableText"/>
            </w:pPr>
            <w:r w:rsidRPr="005B5F2F">
              <w:t xml:space="preserve">ERNSTIGE_SPRAAK_MOEILIJKHEDEN</w:t>
            </w:r>
            <w:r w:rsidRPr="005B5F2F">
              <w:t xml:space="preserve">  :  </w:t>
            </w:r>
            <w:r w:rsidRPr="005B5F2F">
              <w:t xml:space="preserve">Ondersteuning bij taalontwikkelingsstoornissen</w:t>
            </w:r>
          </w:p>
          <w:p w:rsidP="00A620EA" w:rsidR="00195180" w:rsidRDefault="00195180" w:rsidRPr="005B5F2F">
            <w:pPr>
              <w:pStyle w:val="TableText"/>
            </w:pPr>
            <w:r w:rsidRPr="005B5F2F">
              <w:t xml:space="preserve">LANGDURIG_ZIEK</w:t>
            </w:r>
            <w:r w:rsidRPr="005B5F2F">
              <w:t xml:space="preserve">  :  </w:t>
            </w:r>
            <w:r w:rsidRPr="005B5F2F">
              <w:t xml:space="preserve">Ondersteuning bij een langdurige ziekte</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Ondersteuning bij sociaalpsychologische ontwikkeling</w:t>
            </w:r>
          </w:p>
          <w:p w:rsidP="00A620EA" w:rsidR="00195180" w:rsidRDefault="00195180" w:rsidRPr="005B5F2F">
            <w:pPr>
              <w:pStyle w:val="TableText"/>
            </w:pPr>
            <w:r w:rsidRPr="005B5F2F">
              <w:t xml:space="preserve">LICHAMELIJK_GEHANDICAPT</w:t>
            </w:r>
            <w:r w:rsidRPr="005B5F2F">
              <w:t xml:space="preserve">  :  </w:t>
            </w:r>
            <w:r w:rsidRPr="005B5F2F">
              <w:t xml:space="preserve">Ondersteuning bij lichamelijke beperkingen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Ondersteuning bij meervoudige beperkingen</w:t>
            </w:r>
          </w:p>
          <w:p w:rsidP="00A620EA" w:rsidR="00195180" w:rsidRDefault="00195180" w:rsidRPr="005B5F2F">
            <w:pPr>
              <w:pStyle w:val="TableText"/>
            </w:pPr>
            <w:r w:rsidRPr="005B5F2F">
              <w:t xml:space="preserve">MOEILIJK_LEREND</w:t>
            </w:r>
            <w:r w:rsidRPr="005B5F2F">
              <w:t xml:space="preserve">  :  </w:t>
            </w:r>
            <w:r w:rsidRPr="005B5F2F">
              <w:t xml:space="preserve">Ondersteuning bij cognitieve beperkingen</w:t>
            </w:r>
          </w:p>
          <w:p w:rsidP="00A620EA" w:rsidR="00195180" w:rsidRDefault="00195180" w:rsidRPr="005B5F2F">
            <w:pPr>
              <w:pStyle w:val="TableText"/>
            </w:pPr>
            <w:r w:rsidRPr="005B5F2F">
              <w:t xml:space="preserve">SLECHT_HOREND</w:t>
            </w:r>
            <w:r w:rsidRPr="005B5F2F">
              <w:t xml:space="preserve">  :  </w:t>
            </w:r>
            <w:r w:rsidRPr="005B5F2F">
              <w:t xml:space="preserve">Ondersteuning bij slechthorendheid</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Ondersteuning bij slechthorend meervoudig beperkt</w:t>
            </w:r>
          </w:p>
          <w:p w:rsidP="00A620EA" w:rsidR="00195180" w:rsidRDefault="00195180" w:rsidRPr="005B5F2F">
            <w:pPr>
              <w:pStyle w:val="TableText"/>
            </w:pPr>
            <w:r w:rsidRPr="005B5F2F">
              <w:t xml:space="preserve">VISUEEL_GEHANDICAPT</w:t>
            </w:r>
            <w:r w:rsidRPr="005B5F2F">
              <w:t xml:space="preserve">  :  </w:t>
            </w:r>
            <w:r w:rsidRPr="005B5F2F">
              <w:t xml:space="preserve">Ondersteuning bij visuele beperkingen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Ondersteuning bij visueel meervoudig beperkt</w:t>
            </w:r>
          </w:p>
          <w:p w:rsidP="00A620EA" w:rsidR="00195180" w:rsidRDefault="00195180" w:rsidRPr="005B5F2F">
            <w:pPr>
              <w:pStyle w:val="TableText"/>
            </w:pPr>
            <w:r w:rsidRPr="005B5F2F">
              <w:t xml:space="preserve">ZEER_MOEILIJK_OPVOEDBAAR</w:t>
            </w:r>
            <w:r w:rsidRPr="005B5F2F">
              <w:t xml:space="preserve">  :  </w:t>
            </w:r>
            <w:r w:rsidRPr="005B5F2F">
              <w:t xml:space="preserve">Ondersteuning bij gedragsontwikkeling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doorlopendeLeerlijnBoVo</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OpleidingskenmerkcodeDoorlopendeLeerlijnenBoVo-v01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vormen van doorlopende leerlijnen tussen het basisonderwijs en speciaal basisonderwijs enerzijds en het voortgezet onderwijs anderzijds.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Te gebruiken in de RIO aangeboden opleidingen van het basis en speciaal basisonderwijs. </w:t>
            </w:r>
          </w:p>
          <w:p w:rsidP="00A620EA" w:rsidR="00195180" w:rsidRDefault="00195180">
            <w:pPr>
              <w:rPr>
                <w:sz w:val="16"/>
                <w:szCs w:val="16"/>
              </w:rPr>
            </w:pPr>
          </w:p>
          <w:p w:rsidP="00A620EA" w:rsidR="00195180" w:rsidRDefault="00195180">
            <w:pPr>
              <w:rPr>
                <w:sz w:val="16"/>
                <w:szCs w:val="16"/>
              </w:rPr>
            </w:pPr>
            <w:r w:rsidRPr="005B5F2F">
              <w:rPr>
                <w:sz w:val="16"/>
                <w:szCs w:val="16"/>
              </w:rPr>
              <w:t>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NIEUWKOMERS_APARTE_KLAS</w:t>
            </w:r>
            <w:r w:rsidRPr="005B5F2F">
              <w:t xml:space="preserve">  :  </w:t>
            </w:r>
            <w:r w:rsidRPr="005B5F2F">
              <w:t xml:space="preserve">Onderwijs aan anderstaligen in aparte groep</w:t>
            </w:r>
          </w:p>
          <w:p w:rsidP="00A620EA" w:rsidR="00195180" w:rsidRDefault="00195180" w:rsidRPr="005B5F2F">
            <w:pPr>
              <w:pStyle w:val="TableText"/>
            </w:pPr>
            <w:r w:rsidRPr="005B5F2F">
              <w:t xml:space="preserve">NIEUWKOMERS_REGULIERE_KLAS</w:t>
            </w:r>
            <w:r w:rsidRPr="005B5F2F">
              <w:t xml:space="preserve">  :  </w:t>
            </w:r>
            <w:r w:rsidRPr="005B5F2F">
              <w:t xml:space="preserve">Onderwijs aan anderstaligen geïntegreerd in reguliere klas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 (10-14 onderwijs)</w:t>
            </w:r>
          </w:p>
          <w:p w:rsidP="00A620EA" w:rsidR="00195180" w:rsidRDefault="00195180" w:rsidRPr="005B5F2F">
            <w:pPr>
              <w:pStyle w:val="TableText"/>
            </w:pPr>
            <w:r w:rsidRPr="005B5F2F">
              <w:t xml:space="preserve">SCHAKELKLAS_PO_VO</w:t>
            </w:r>
            <w:r w:rsidRPr="005B5F2F">
              <w:t xml:space="preserve">  :  </w:t>
            </w:r>
            <w:r w:rsidRPr="005B5F2F">
              <w:t xml:space="preserve">Schakelklas po-vo</w:t>
            </w:r>
          </w:p>
          <w:p w:rsidP="00A620EA" w:rsidR="00195180" w:rsidRDefault="00195180" w:rsidRPr="005B5F2F">
            <w:pPr>
              <w:pStyle w:val="TableText"/>
            </w:pPr>
            <w:r w:rsidRPr="005B5F2F">
              <w:t xml:space="preserve">TIENERSCHOOL</w:t>
            </w:r>
            <w:r w:rsidRPr="005B5F2F">
              <w:t xml:space="preserve">  :  </w:t>
            </w:r>
            <w:r w:rsidRPr="005B5F2F">
              <w:t xml:space="preserve">Tienerschool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onderwijsconcept</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OpleidingskenmerkcodePedagogischConcept-v03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ten aanzien van het opvoedkundig en onderwijzend handelen.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Kijk voor de laatste versie van de waardenlijst op https://www.edustandaard.nl/standaard_afspraken/registratie-instellingen-en-opleidingen-rio/ onder het kopje Documentatie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AGORA</w:t>
            </w:r>
            <w:r w:rsidRPr="005B5F2F">
              <w:t xml:space="preserve">  :  </w:t>
            </w:r>
            <w:r w:rsidRPr="005B5F2F">
              <w:t xml:space="preserve">Agora</w:t>
            </w:r>
          </w:p>
          <w:p w:rsidP="00A620EA" w:rsidR="00195180" w:rsidRDefault="00195180" w:rsidRPr="005B5F2F">
            <w:pPr>
              <w:pStyle w:val="TableText"/>
            </w:pPr>
            <w:r w:rsidRPr="005B5F2F">
              <w:t xml:space="preserve">DALTON</w:t>
            </w:r>
            <w:r w:rsidRPr="005B5F2F">
              <w:t xml:space="preserve">  :  </w:t>
            </w:r>
            <w:r w:rsidRPr="005B5F2F">
              <w:t xml:space="preserve">Dalton</w:t>
            </w:r>
          </w:p>
          <w:p w:rsidP="00A620EA" w:rsidR="00195180" w:rsidRDefault="00195180" w:rsidRPr="005B5F2F">
            <w:pPr>
              <w:pStyle w:val="TableText"/>
            </w:pPr>
            <w:r w:rsidRPr="005B5F2F">
              <w:t xml:space="preserve">FREINET</w:t>
            </w:r>
            <w:r w:rsidRPr="005B5F2F">
              <w:t xml:space="preserve">  :  </w:t>
            </w:r>
            <w:r w:rsidRPr="005B5F2F">
              <w:t xml:space="preserve">Freinet</w:t>
            </w:r>
          </w:p>
          <w:p w:rsidP="00A620EA" w:rsidR="00195180" w:rsidRDefault="00195180" w:rsidRPr="005B5F2F">
            <w:pPr>
              <w:pStyle w:val="TableText"/>
            </w:pPr>
            <w:r w:rsidRPr="005B5F2F">
              <w:t xml:space="preserve">HBGO</w:t>
            </w:r>
            <w:r w:rsidRPr="005B5F2F">
              <w:t xml:space="preserve">  :  </w:t>
            </w:r>
            <w:r w:rsidRPr="005B5F2F">
              <w:t xml:space="preserve">Hoogbegaafdenonderwijs</w:t>
            </w:r>
          </w:p>
          <w:p w:rsidP="00A620EA" w:rsidR="00195180" w:rsidRDefault="00195180" w:rsidRPr="005B5F2F">
            <w:pPr>
              <w:pStyle w:val="TableText"/>
            </w:pPr>
            <w:r w:rsidRPr="005B5F2F">
              <w:t xml:space="preserve">INTERNATIONAL_PRIMARY_CURRICULUM</w:t>
            </w:r>
            <w:r w:rsidRPr="005B5F2F">
              <w:t xml:space="preserve">  :  </w:t>
            </w:r>
            <w:r w:rsidRPr="005B5F2F">
              <w:t xml:space="preserve">Internationaal primary curriculum</w:t>
            </w:r>
          </w:p>
          <w:p w:rsidP="00A620EA" w:rsidR="00195180" w:rsidRDefault="00195180" w:rsidRPr="005B5F2F">
            <w:pPr>
              <w:pStyle w:val="TableText"/>
            </w:pPr>
            <w:r w:rsidRPr="005B5F2F">
              <w:t xml:space="preserve">JENAPLAN</w:t>
            </w:r>
            <w:r w:rsidRPr="005B5F2F">
              <w:t xml:space="preserve">  :  </w:t>
            </w:r>
            <w:r w:rsidRPr="005B5F2F">
              <w:t xml:space="preserve">Jenaplan</w:t>
            </w:r>
          </w:p>
          <w:p w:rsidP="00A620EA" w:rsidR="00195180" w:rsidRDefault="00195180" w:rsidRPr="005B5F2F">
            <w:pPr>
              <w:pStyle w:val="TableText"/>
            </w:pPr>
            <w:r w:rsidRPr="005B5F2F">
              <w:t xml:space="preserve">MONTESSORI</w:t>
            </w:r>
            <w:r w:rsidRPr="005B5F2F">
              <w:t xml:space="preserve">  :  </w:t>
            </w:r>
            <w:r w:rsidRPr="005B5F2F">
              <w:t xml:space="preserve">Montessori</w:t>
            </w:r>
          </w:p>
          <w:p w:rsidP="00A620EA" w:rsidR="00195180" w:rsidRDefault="00195180" w:rsidRPr="005B5F2F">
            <w:pPr>
              <w:pStyle w:val="TableText"/>
            </w:pPr>
            <w:r w:rsidRPr="005B5F2F">
              <w:t xml:space="preserve">VRIJESCHOOL</w:t>
            </w:r>
            <w:r w:rsidRPr="005B5F2F">
              <w:t xml:space="preserve">  :  </w:t>
            </w:r>
            <w:r w:rsidRPr="005B5F2F">
              <w:t xml:space="preserve">Vrije 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Educatie-opleidingen. Omdat Educatie-vakken geen specifiek niveau kennen, wordt hier de waarde ‘EDUCATIE’ als niveau gehanteerd.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Onderwijsaanbieder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organisatie die door een onderwijsbestuur is ingesteld voor het verzorgen van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eigenOnderwijsaanbiederSleutel</w:t>
            </w:r>
          </w:p>
        </w:tc>
        <w:tc>
          <w:tcPr>
            <w:tcW w:type="dxa" w:w="1645"/>
          </w:tcPr>
          <w:p w:rsidP="00A620EA" w:rsidR="00195180" w:rsidRDefault="00195180" w:rsidRPr="009863F4">
            <w:pPr>
              <w:rPr>
                <w:sz w:val="16"/>
                <w:szCs w:val="16"/>
                <w:lang w:val="en-GB"/>
              </w:rPr>
            </w:pPr>
            <w:r w:rsidRPr="009863F4">
              <w:rPr>
                <w:sz w:val="16"/>
                <w:szCs w:val="16"/>
                <w:lang w:val="en-GB"/>
              </w:rPr>
              <w:t xml:space="preserve">OnderwijsaanbiederExterneIdentificatie-v01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 kenmerk dat door een onderwijsorganisatie is bepaald voor een onderwijsaanbieder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OrganisatorischeEenheid</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MboCertificeerbareEenheidPeriode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certificeerbare eenheid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MboCertificeerbareEenheid</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onderdeel of onderdelen van de kwalificatiestructuur die in aanmerking komen voor een verklaring.</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OnderwijsaanbiederPeriode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onderwijsaanbieder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MboGeneriekExamenOnderdeelPeriode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generiek examenonderdeel die in de tijd kunnen wijzigen.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examenonderdelen in het MBO worden vastgelegd onder de specialisatie MboGeneriekExamenonderdeel. De examenonderdelen kennen een referentieniveau, maar gezien het geringe belang is er voor gekozen om dit niet expliciet vast te leggen in RIO, het referentieniveau komt wel tot uiting in de naamgeving. Studielast speelt niet bij de examenonderdelen.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MboGeneriekExamenOnderdeel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opleidingsonderdeel dat ongeacht het soort opleiding geëxamineerd wordt.</w:t>
      </w:r>
    </w:p>
    <w:p w:rsidP="00E243CC" w:rsidR="00195180" w:rsidRDefault="00195180" w:rsidRPr="009863F4">
      <w:pPr>
        <w:rPr>
          <w:szCs w:val="18"/>
          <w:lang w:val="en-GB"/>
        </w:rPr>
      </w:pPr>
      <w:r w:rsidRPr="009863F4">
        <w:rPr>
          <w:szCs w:val="18"/>
          <w:lang w:val="en-GB"/>
        </w:rPr>
        <w:t>Voorbeeld: Nederlands, Engels, rekenen, loopbaan en burgerschap</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MboOpleidingsonderdeel</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AangebodenMboOpleidingsonderdeel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het MBO, in een bepaalde vorm, al dan niet op een bepaalde Onderwijslocatie.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mboNiveau</w:t>
            </w:r>
          </w:p>
        </w:tc>
        <w:tc>
          <w:tcPr>
            <w:tcW w:type="dxa" w:w="1645"/>
          </w:tcPr>
          <w:p w:rsidP="00A620EA" w:rsidR="00195180" w:rsidRDefault="00195180" w:rsidRPr="009863F4">
            <w:pPr>
              <w:rPr>
                <w:sz w:val="16"/>
                <w:szCs w:val="16"/>
                <w:lang w:val="en-GB"/>
              </w:rPr>
            </w:pPr>
            <w:r w:rsidRPr="009863F4">
              <w:rPr>
                <w:sz w:val="16"/>
                <w:szCs w:val="16"/>
                <w:lang w:val="en-GB"/>
              </w:rPr>
              <w:t xml:space="preserve">Kwalificatieniveau-v03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aanduiding van het niveau van beroepsuitoefening, gebaseerd op de mate van verantwoordelijkheid en complexiteit.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Geeft aan welk mboniveau geldt indien er meedere niveau's bij een opleidingseenheid staan.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waarde MBO-1 staat </w:t>
            </w:r>
          </w:p>
          <w:p w:rsidP="00A620EA" w:rsidR="00195180" w:rsidRDefault="00195180">
            <w:pPr>
              <w:rPr>
                <w:sz w:val="16"/>
                <w:szCs w:val="16"/>
              </w:rPr>
            </w:pPr>
            <w:r w:rsidRPr="005B5F2F">
              <w:rPr>
                <w:sz w:val="16"/>
                <w:szCs w:val="16"/>
              </w:rPr>
              <w:t>vanaf 1 augustus 2014 voor Entree en </w:t>
            </w:r>
          </w:p>
          <w:p w:rsidP="00A620EA" w:rsidR="00195180" w:rsidRDefault="00195180">
            <w:pPr>
              <w:rPr>
                <w:sz w:val="16"/>
                <w:szCs w:val="16"/>
              </w:rPr>
            </w:pPr>
            <w:r w:rsidRPr="005B5F2F">
              <w:rPr>
                <w:sz w:val="16"/>
                <w:szCs w:val="16"/>
              </w:rPr>
              <w:t>vanaf 1 augustus 2018 voor MBO Assistent  </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toegankelijkheid</w:t>
            </w:r>
          </w:p>
        </w:tc>
        <w:tc>
          <w:tcPr>
            <w:tcW w:type="dxa" w:w="1645"/>
          </w:tcPr>
          <w:p w:rsidP="00A620EA" w:rsidR="00195180" w:rsidRDefault="00195180" w:rsidRPr="009863F4">
            <w:pPr>
              <w:rPr>
                <w:sz w:val="16"/>
                <w:szCs w:val="16"/>
                <w:lang w:val="en-GB"/>
              </w:rPr>
            </w:pPr>
            <w:r w:rsidRPr="009863F4">
              <w:rPr>
                <w:sz w:val="16"/>
                <w:szCs w:val="16"/>
                <w:lang w:val="en-GB"/>
              </w:rPr>
              <w:t xml:space="preserve">ToegankelijkVoor-v01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toegankelijkheid beperkt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ALL</w:t>
            </w:r>
            <w:r w:rsidRPr="005B5F2F">
              <w:t xml:space="preserve">  :  </w:t>
            </w:r>
            <w:r w:rsidRPr="005B5F2F">
              <w:t xml:space="preserve">Iedereen</w:t>
            </w:r>
          </w:p>
          <w:p w:rsidP="00A620EA" w:rsidR="00195180" w:rsidRDefault="00195180" w:rsidRPr="005B5F2F">
            <w:pPr>
              <w:pStyle w:val="TableText"/>
            </w:pPr>
            <w:r w:rsidRPr="005B5F2F">
              <w:t xml:space="preserve">SPEC</w:t>
            </w:r>
            <w:r w:rsidRPr="005B5F2F">
              <w:t xml:space="preserve">  :  </w:t>
            </w:r>
            <w:r w:rsidRPr="005B5F2F">
              <w:t xml:space="preserve">Specifieke doelgroep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toelatingseisen</w:t>
            </w:r>
          </w:p>
        </w:tc>
        <w:tc>
          <w:tcPr>
            <w:tcW w:type="dxa" w:w="1645"/>
          </w:tcPr>
          <w:p w:rsidP="00A620EA" w:rsidR="00195180" w:rsidRDefault="00195180" w:rsidRPr="009863F4">
            <w:pPr>
              <w:rPr>
                <w:sz w:val="16"/>
                <w:szCs w:val="16"/>
                <w:lang w:val="en-GB"/>
              </w:rPr>
            </w:pPr>
            <w:r w:rsidRPr="009863F4">
              <w:rPr>
                <w:sz w:val="16"/>
                <w:szCs w:val="16"/>
                <w:lang w:val="en-GB"/>
              </w:rPr>
              <w:t xml:space="preserve">Toelatingseisen-v01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Specificeert of er aan bepaalde eisen voldaan moet worden voor toelating in het middelbaar beroepsonderwijs en in het volwassenen algemeen vormend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JA</w:t>
            </w:r>
            <w:r w:rsidRPr="005B5F2F">
              <w:t xml:space="preserve">  :  </w:t>
            </w:r>
            <w:r w:rsidRPr="005B5F2F">
              <w:t xml:space="preserve">Ja</w:t>
            </w:r>
          </w:p>
          <w:p w:rsidP="00A620EA" w:rsidR="00195180" w:rsidRDefault="00195180" w:rsidRPr="005B5F2F">
            <w:pPr>
              <w:pStyle w:val="TableText"/>
            </w:pPr>
            <w:r w:rsidRPr="005B5F2F">
              <w:t xml:space="preserve">NEE</w:t>
            </w:r>
            <w:r w:rsidRPr="005B5F2F">
              <w:t xml:space="preserve">  :  </w:t>
            </w:r>
            <w:r w:rsidRPr="005B5F2F">
              <w:t xml:space="preserve">Nee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voertaal</w:t>
            </w:r>
          </w:p>
        </w:tc>
        <w:tc>
          <w:tcPr>
            <w:tcW w:type="dxa" w:w="1645"/>
          </w:tcPr>
          <w:p w:rsidP="00A620EA" w:rsidR="00195180" w:rsidRDefault="00195180" w:rsidRPr="009863F4">
            <w:pPr>
              <w:rPr>
                <w:sz w:val="16"/>
                <w:szCs w:val="16"/>
                <w:lang w:val="en-GB"/>
              </w:rPr>
            </w:pPr>
            <w:r w:rsidRPr="009863F4">
              <w:rPr>
                <w:sz w:val="16"/>
                <w:szCs w:val="16"/>
                <w:lang w:val="en-GB"/>
              </w:rPr>
              <w:t xml:space="preserve">Taalcode-v01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 3)</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Beperkte set van drielettercoderingen voor taal volgens internationale codering.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Codering volgens ISO639-2</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TUR</w:t>
            </w:r>
            <w:r w:rsidRPr="005B5F2F">
              <w:t xml:space="preserve">  :  </w:t>
            </w:r>
            <w:r w:rsidRPr="005B5F2F">
              <w:t xml:space="preserve">Turks</w:t>
            </w:r>
          </w:p>
          <w:p w:rsidP="00A620EA" w:rsidR="00195180" w:rsidRDefault="00195180" w:rsidRPr="005B5F2F">
            <w:pPr>
              <w:pStyle w:val="TableText"/>
            </w:pPr>
            <w:r w:rsidRPr="005B5F2F">
              <w:t xml:space="preserve">ARA</w:t>
            </w:r>
            <w:r w:rsidRPr="005B5F2F">
              <w:t xml:space="preserve">  :  </w:t>
            </w:r>
            <w:r w:rsidRPr="005B5F2F">
              <w:t xml:space="preserve">Arabisch</w:t>
            </w:r>
          </w:p>
          <w:p w:rsidP="00A620EA" w:rsidR="00195180" w:rsidRDefault="00195180" w:rsidRPr="005B5F2F">
            <w:pPr>
              <w:pStyle w:val="TableText"/>
            </w:pPr>
            <w:r w:rsidRPr="005B5F2F">
              <w:t xml:space="preserve">CHI</w:t>
            </w:r>
            <w:r w:rsidRPr="005B5F2F">
              <w:t xml:space="preserve">  :  </w:t>
            </w:r>
            <w:r w:rsidRPr="005B5F2F">
              <w:t xml:space="preserve">Chinees</w:t>
            </w:r>
          </w:p>
          <w:p w:rsidP="00A620EA" w:rsidR="00195180" w:rsidRDefault="00195180" w:rsidRPr="005B5F2F">
            <w:pPr>
              <w:pStyle w:val="TableText"/>
            </w:pPr>
            <w:r w:rsidRPr="005B5F2F">
              <w:t xml:space="preserve">DEU</w:t>
            </w:r>
            <w:r w:rsidRPr="005B5F2F">
              <w:t xml:space="preserve">  :  </w:t>
            </w:r>
            <w:r w:rsidRPr="005B5F2F">
              <w:t xml:space="preserve">Duits</w:t>
            </w:r>
          </w:p>
          <w:p w:rsidP="00A620EA" w:rsidR="00195180" w:rsidRDefault="00195180" w:rsidRPr="005B5F2F">
            <w:pPr>
              <w:pStyle w:val="TableText"/>
            </w:pPr>
            <w:r w:rsidRPr="005B5F2F">
              <w:t xml:space="preserve">ENG</w:t>
            </w:r>
            <w:r w:rsidRPr="005B5F2F">
              <w:t xml:space="preserve">  :  </w:t>
            </w:r>
            <w:r w:rsidRPr="005B5F2F">
              <w:t xml:space="preserve">Engels</w:t>
            </w:r>
          </w:p>
          <w:p w:rsidP="00A620EA" w:rsidR="00195180" w:rsidRDefault="00195180" w:rsidRPr="005B5F2F">
            <w:pPr>
              <w:pStyle w:val="TableText"/>
            </w:pPr>
            <w:r w:rsidRPr="005B5F2F">
              <w:t xml:space="preserve">FRA</w:t>
            </w:r>
            <w:r w:rsidRPr="005B5F2F">
              <w:t xml:space="preserve">  :  </w:t>
            </w:r>
            <w:r w:rsidRPr="005B5F2F">
              <w:t xml:space="preserve">Frans</w:t>
            </w:r>
          </w:p>
          <w:p w:rsidP="00A620EA" w:rsidR="00195180" w:rsidRDefault="00195180" w:rsidRPr="005B5F2F">
            <w:pPr>
              <w:pStyle w:val="TableText"/>
            </w:pPr>
            <w:r w:rsidRPr="005B5F2F">
              <w:t xml:space="preserve">HRV</w:t>
            </w:r>
            <w:r w:rsidRPr="005B5F2F">
              <w:t xml:space="preserve">  :  </w:t>
            </w:r>
            <w:r w:rsidRPr="005B5F2F">
              <w:t xml:space="preserve">Kroatisch</w:t>
            </w:r>
          </w:p>
          <w:p w:rsidP="00A620EA" w:rsidR="00195180" w:rsidRDefault="00195180" w:rsidRPr="005B5F2F">
            <w:pPr>
              <w:pStyle w:val="TableText"/>
            </w:pPr>
            <w:r w:rsidRPr="005B5F2F">
              <w:t xml:space="preserve">ITA</w:t>
            </w:r>
            <w:r w:rsidRPr="005B5F2F">
              <w:t xml:space="preserve">  :  </w:t>
            </w:r>
            <w:r w:rsidRPr="005B5F2F">
              <w:t xml:space="preserve">Italiaans</w:t>
            </w:r>
          </w:p>
          <w:p w:rsidP="00A620EA" w:rsidR="00195180" w:rsidRDefault="00195180" w:rsidRPr="005B5F2F">
            <w:pPr>
              <w:pStyle w:val="TableText"/>
            </w:pPr>
            <w:r w:rsidRPr="005B5F2F">
              <w:t xml:space="preserve">JPN</w:t>
            </w:r>
            <w:r w:rsidRPr="005B5F2F">
              <w:t xml:space="preserve">  :  </w:t>
            </w:r>
            <w:r w:rsidRPr="005B5F2F">
              <w:t xml:space="preserve">Japans</w:t>
            </w:r>
          </w:p>
          <w:p w:rsidP="00A620EA" w:rsidR="00195180" w:rsidRDefault="00195180" w:rsidRPr="005B5F2F">
            <w:pPr>
              <w:pStyle w:val="TableText"/>
            </w:pPr>
            <w:r w:rsidRPr="005B5F2F">
              <w:t xml:space="preserve">NLD</w:t>
            </w:r>
            <w:r w:rsidRPr="005B5F2F">
              <w:t xml:space="preserve">  :  </w:t>
            </w:r>
            <w:r w:rsidRPr="005B5F2F">
              <w:t xml:space="preserve">Nederlands</w:t>
            </w:r>
          </w:p>
          <w:p w:rsidP="00A620EA" w:rsidR="00195180" w:rsidRDefault="00195180" w:rsidRPr="005B5F2F">
            <w:pPr>
              <w:pStyle w:val="TableText"/>
            </w:pPr>
            <w:r w:rsidRPr="005B5F2F">
              <w:t xml:space="preserve">NOR</w:t>
            </w:r>
            <w:r w:rsidRPr="005B5F2F">
              <w:t xml:space="preserve">  :  </w:t>
            </w:r>
            <w:r w:rsidRPr="005B5F2F">
              <w:t xml:space="preserve">Noors</w:t>
            </w:r>
          </w:p>
          <w:p w:rsidP="00A620EA" w:rsidR="00195180" w:rsidRDefault="00195180" w:rsidRPr="005B5F2F">
            <w:pPr>
              <w:pStyle w:val="TableText"/>
            </w:pPr>
            <w:r w:rsidRPr="005B5F2F">
              <w:t xml:space="preserve">PAP</w:t>
            </w:r>
            <w:r w:rsidRPr="005B5F2F">
              <w:t xml:space="preserve">  :  </w:t>
            </w:r>
            <w:r w:rsidRPr="005B5F2F">
              <w:t xml:space="preserve">Papiaments</w:t>
            </w:r>
          </w:p>
          <w:p w:rsidP="00A620EA" w:rsidR="00195180" w:rsidRDefault="00195180" w:rsidRPr="005B5F2F">
            <w:pPr>
              <w:pStyle w:val="TableText"/>
            </w:pPr>
            <w:r w:rsidRPr="005B5F2F">
              <w:t xml:space="preserve">POL</w:t>
            </w:r>
            <w:r w:rsidRPr="005B5F2F">
              <w:t xml:space="preserve">  :  </w:t>
            </w:r>
            <w:r w:rsidRPr="005B5F2F">
              <w:t xml:space="preserve">Pools</w:t>
            </w:r>
          </w:p>
          <w:p w:rsidP="00A620EA" w:rsidR="00195180" w:rsidRDefault="00195180" w:rsidRPr="005B5F2F">
            <w:pPr>
              <w:pStyle w:val="TableText"/>
            </w:pPr>
            <w:r w:rsidRPr="005B5F2F">
              <w:t xml:space="preserve">POR</w:t>
            </w:r>
            <w:r w:rsidRPr="005B5F2F">
              <w:t xml:space="preserve">  :  </w:t>
            </w:r>
            <w:r w:rsidRPr="005B5F2F">
              <w:t xml:space="preserve">Portugees</w:t>
            </w:r>
          </w:p>
          <w:p w:rsidP="00A620EA" w:rsidR="00195180" w:rsidRDefault="00195180" w:rsidRPr="005B5F2F">
            <w:pPr>
              <w:pStyle w:val="TableText"/>
            </w:pPr>
            <w:r w:rsidRPr="005B5F2F">
              <w:t xml:space="preserve">RON</w:t>
            </w:r>
            <w:r w:rsidRPr="005B5F2F">
              <w:t xml:space="preserve">  :  </w:t>
            </w:r>
            <w:r w:rsidRPr="005B5F2F">
              <w:t xml:space="preserve">Roemeens</w:t>
            </w:r>
          </w:p>
          <w:p w:rsidP="00A620EA" w:rsidR="00195180" w:rsidRDefault="00195180" w:rsidRPr="005B5F2F">
            <w:pPr>
              <w:pStyle w:val="TableText"/>
            </w:pPr>
            <w:r w:rsidRPr="005B5F2F">
              <w:t xml:space="preserve">RUS</w:t>
            </w:r>
            <w:r w:rsidRPr="005B5F2F">
              <w:t xml:space="preserve">  :  </w:t>
            </w:r>
            <w:r w:rsidRPr="005B5F2F">
              <w:t xml:space="preserve">Russisch</w:t>
            </w:r>
          </w:p>
          <w:p w:rsidP="00A620EA" w:rsidR="00195180" w:rsidRDefault="00195180" w:rsidRPr="005B5F2F">
            <w:pPr>
              <w:pStyle w:val="TableText"/>
            </w:pPr>
            <w:r w:rsidRPr="005B5F2F">
              <w:t xml:space="preserve">SPA</w:t>
            </w:r>
            <w:r w:rsidRPr="005B5F2F">
              <w:t xml:space="preserve">  :  </w:t>
            </w:r>
            <w:r w:rsidRPr="005B5F2F">
              <w:t xml:space="preserve">Spaans</w:t>
            </w:r>
          </w:p>
          <w:p w:rsidP="00A620EA" w:rsidR="00195180" w:rsidRDefault="00195180" w:rsidRPr="005B5F2F">
            <w:pPr>
              <w:pStyle w:val="TableText"/>
            </w:pPr>
            <w:r w:rsidRPr="005B5F2F">
              <w:t xml:space="preserve">SWE</w:t>
            </w:r>
            <w:r w:rsidRPr="005B5F2F">
              <w:t xml:space="preserve">  :  </w:t>
            </w:r>
            <w:r w:rsidRPr="005B5F2F">
              <w:t xml:space="preserve">Zweeds</w:t>
            </w:r>
          </w:p>
          <w:p w:rsidP="00A620EA" w:rsidR="00195180" w:rsidRDefault="00195180" w:rsidRPr="005B5F2F">
            <w:pPr>
              <w:pStyle w:val="TableText"/>
            </w:pPr>
            <w:r w:rsidRPr="005B5F2F">
              <w:t xml:space="preserve">TUR</w:t>
            </w:r>
            <w:r w:rsidRPr="005B5F2F">
              <w:t xml:space="preserve">  :  </w:t>
            </w:r>
            <w:r w:rsidRPr="005B5F2F">
              <w:t xml:space="preserve">Turks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Onderwijsaanbiedergroep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onderdeel van een onderwijsaanbieder met een eigen verantwoordelijkheid voor een onderwijskundig resultaat.</w:t>
      </w:r>
    </w:p>
    <w:p w:rsidP="00E243CC" w:rsidR="00195180" w:rsidRDefault="00195180" w:rsidRPr="009863F4">
      <w:pPr>
        <w:rPr>
          <w:szCs w:val="18"/>
          <w:lang w:val="en-GB"/>
        </w:rPr>
      </w:pPr>
      <w:r w:rsidRPr="009863F4">
        <w:rPr>
          <w:szCs w:val="18"/>
          <w:lang w:val="en-GB"/>
        </w:rPr>
        <w:t> </w:t>
      </w:r>
    </w:p>
    <w:p w:rsidP="00E243CC" w:rsidR="00195180" w:rsidRDefault="00195180" w:rsidRPr="009863F4">
      <w:pPr>
        <w:rPr>
          <w:szCs w:val="18"/>
          <w:lang w:val="en-GB"/>
        </w:rPr>
      </w:pPr>
      <w:r w:rsidRPr="009863F4">
        <w:rPr>
          <w:szCs w:val="18"/>
          <w:lang w:val="en-GB"/>
        </w:rPr>
        <w:t>Voorbeeld in het MBO: Team</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OnderwijsaanbiedergroepPeriode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resultaatverantwoordelijke eenheid.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AangebodenMboOpleidingsonderdeelPeriode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MBO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website</w:t>
            </w:r>
          </w:p>
        </w:tc>
        <w:tc>
          <w:tcPr>
            <w:tcW w:type="dxa" w:w="1645"/>
          </w:tcPr>
          <w:p w:rsidP="00A620EA" w:rsidR="00195180" w:rsidRDefault="00195180" w:rsidRPr="009863F4">
            <w:pPr>
              <w:rPr>
                <w:sz w:val="16"/>
                <w:szCs w:val="16"/>
                <w:lang w:val="en-GB"/>
              </w:rPr>
            </w:pPr>
            <w:r w:rsidRPr="009863F4">
              <w:rPr>
                <w:sz w:val="16"/>
                <w:szCs w:val="16"/>
                <w:lang w:val="en-GB"/>
              </w:rPr>
              <w:t xml:space="preserve">URL</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AN(0.. 320)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locatie op het World Wide Web waar documenten en andere objecten kunnen worden gevonden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vervangen door URL-v01 omdat een hacktest aangaf dat er een reguliere expressie moet zijn die minimaal het protocol moet worden afgedwongen.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AangebodenOpleidingPeriode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AangebodenOpleidingPeriode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OpleidingsfasePeriode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opleidingsfase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Opleidingsfase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en welke niet diplomeerbaar is.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Bijvoorbeeld : Havo brugklas.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niveaus</w:t>
            </w:r>
          </w:p>
        </w:tc>
        <w:tc>
          <w:tcPr>
            <w:tcW w:type="dxa" w:w="1645"/>
          </w:tcPr>
          <w:p w:rsidP="00A620EA" w:rsidR="00195180" w:rsidRDefault="00195180" w:rsidRPr="009863F4">
            <w:pPr>
              <w:rPr>
                <w:sz w:val="16"/>
                <w:szCs w:val="16"/>
                <w:lang w:val="en-GB"/>
              </w:rPr>
            </w:pPr>
            <w:r w:rsidRPr="009863F4">
              <w:rPr>
                <w:sz w:val="16"/>
                <w:szCs w:val="16"/>
                <w:lang w:val="en-GB"/>
              </w:rPr>
              <w:t xml:space="preserve">Niveaucode-v06</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unieke code voor het opleidingsniveau ten behoeve van opleidingen en vakken van alle onderwijssectoren.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Waarde ONBEPAALD is voor niet formeel erkende opleidingseenheden.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VO-ANDERS</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PO-ARBEIDSMARKT</w:t>
            </w:r>
            <w:r w:rsidRPr="005B5F2F">
              <w:t xml:space="preserve">  :  </w:t>
            </w:r>
            <w:r w:rsidRPr="005B5F2F">
              <w:t xml:space="preserve">PO Arbeidsmarkt</w:t>
            </w:r>
          </w:p>
          <w:p w:rsidP="00A620EA" w:rsidR="00195180" w:rsidRDefault="00195180" w:rsidRPr="005B5F2F">
            <w:pPr>
              <w:pStyle w:val="TableText"/>
            </w:pPr>
            <w:r w:rsidRPr="005B5F2F">
              <w:t xml:space="preserve">PO-DAGBESTEDING</w:t>
            </w:r>
            <w:r w:rsidRPr="005B5F2F">
              <w:t xml:space="preserve">  :  </w:t>
            </w:r>
            <w:r w:rsidRPr="005B5F2F">
              <w:t xml:space="preserve">PO Dagbesteding</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Niveau MA of PM heeft geen propedeutische</w:t>
            </w:r>
          </w:p>
        </w:tc>
        <w:tc>
          <w:tcPr>
            <w:tcW w:type="dxa" w:w="5103"/>
            <w:shd w:color="auto" w:fill="auto" w:val="clear"/>
          </w:tcPr>
          <w:p w:rsidP="00EE3A1C" w:rsidR="00195180" w:rsidRDefault="00195180" w:rsidRPr="00F84B5F">
            <w:pPr>
              <w:pStyle w:val="TableText"/>
            </w:pPr>
            <w:r w:rsidRPr="00F84B5F">
              <w:t xml:space="preserve">[Als Niveau-code een Postinitiele Master is of een Master dan mag  OpleidingPerInstelling.Propedeutische fase  niet worden gevuld]</w:t>
            </w:r>
          </w:p>
          <w:p w:rsidP="00EE3A1C" w:rsidR="00195180" w:rsidRDefault="00195180">
            <w:pPr>
              <w:pStyle w:val="TableText"/>
            </w:pPr>
            <w:r>
              <w:t xml:space="preserve">Melding: </w:t>
            </w:r>
            <w:r>
              <w:t xml:space="preserve">Niveau MA of PM heeft geen propedeutische</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Associate Degree HBO-AD HBO-BA</w:t>
            </w:r>
          </w:p>
        </w:tc>
        <w:tc>
          <w:tcPr>
            <w:tcW w:type="dxa" w:w="5103"/>
            <w:shd w:color="auto" w:fill="auto" w:val="clear"/>
          </w:tcPr>
          <w:p w:rsidP="00EE3A1C" w:rsidR="00195180" w:rsidRDefault="00195180" w:rsidRPr="00F84B5F">
            <w:pPr>
              <w:pStyle w:val="TableText"/>
            </w:pPr>
            <w:r w:rsidRPr="00F84B5F">
              <w:t xml:space="preserve">[Er kan alleen een AssociateDegree relatie zijn van een HBO-AD naar een HBO-BA]</w:t>
            </w:r>
          </w:p>
          <w:p w:rsidP="00EE3A1C" w:rsidR="00195180" w:rsidRDefault="00195180">
            <w:pPr>
              <w:pStyle w:val="TableText"/>
            </w:pPr>
            <w:r>
              <w:t xml:space="preserve">Melding: </w:t>
            </w:r>
            <w:r>
              <w:t xml:space="preserve">Associate Degree HBO-AD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Bekostigd PM</w:t>
            </w:r>
          </w:p>
        </w:tc>
        <w:tc>
          <w:tcPr>
            <w:tcW w:type="dxa" w:w="5103"/>
            <w:shd w:color="auto" w:fill="auto" w:val="clear"/>
          </w:tcPr>
          <w:p w:rsidP="00EE3A1C" w:rsidR="00195180" w:rsidRDefault="00195180" w:rsidRPr="00F84B5F">
            <w:pPr>
              <w:pStyle w:val="TableText"/>
            </w:pPr>
            <w:r w:rsidRPr="00F84B5F">
              <w:t xml:space="preserve">[Bekostigingcode mag niet BEKOSTIGD zijn als Niveaucode gelijk is aan HBO-PM of WO-PM.]</w:t>
            </w:r>
          </w:p>
          <w:p w:rsidP="00EE3A1C" w:rsidR="00195180" w:rsidRDefault="00195180">
            <w:pPr>
              <w:pStyle w:val="TableText"/>
            </w:pPr>
            <w:r>
              <w:t xml:space="preserve">Melding: </w:t>
            </w:r>
            <w:r>
              <w:t xml:space="preserve">Bekostigd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Deficientie niet bij MA en PM</w:t>
            </w:r>
          </w:p>
        </w:tc>
        <w:tc>
          <w:tcPr>
            <w:tcW w:type="dxa" w:w="5103"/>
            <w:shd w:color="auto" w:fill="auto" w:val="clear"/>
          </w:tcPr>
          <w:p w:rsidP="00EE3A1C" w:rsidR="00195180" w:rsidRDefault="00195180" w:rsidRPr="00F84B5F">
            <w:pPr>
              <w:pStyle w:val="TableText"/>
            </w:pPr>
            <w:r w:rsidRPr="00F84B5F">
              <w:t xml:space="preserve">[Deficiente mag niet gevuld zijn als Opleidingsniveau  gelijk is aan:</w:t>
            </w:r>
          </w:p>
          <w:p w:rsidP="00EE3A1C" w:rsidR="00195180" w:rsidRDefault="00195180" w:rsidRPr="00F84B5F">
            <w:pPr>
              <w:pStyle w:val="TableText"/>
            </w:pPr>
            <w:r w:rsidRPr="00F84B5F">
              <w:t>HBO-MA</w:t>
            </w:r>
          </w:p>
          <w:p w:rsidP="00EE3A1C" w:rsidR="00195180" w:rsidRDefault="00195180" w:rsidRPr="00F84B5F">
            <w:pPr>
              <w:pStyle w:val="TableText"/>
            </w:pPr>
            <w:r w:rsidRPr="00F84B5F">
              <w:t>WO-MA</w:t>
            </w:r>
          </w:p>
          <w:p w:rsidP="00EE3A1C" w:rsidR="00195180" w:rsidRDefault="00195180" w:rsidRPr="00F84B5F">
            <w:pPr>
              <w:pStyle w:val="TableText"/>
            </w:pPr>
            <w:r w:rsidRPr="00F84B5F">
              <w:t>HBO-PM</w:t>
            </w:r>
          </w:p>
          <w:p w:rsidP="00EE3A1C" w:rsidR="00195180" w:rsidRDefault="00195180" w:rsidRPr="00F84B5F">
            <w:pPr>
              <w:pStyle w:val="TableText"/>
            </w:pPr>
            <w:r w:rsidRPr="00F84B5F">
              <w:t>WO-PM]</w:t>
            </w:r>
          </w:p>
          <w:p w:rsidP="00EE3A1C" w:rsidR="00195180" w:rsidRDefault="00195180">
            <w:pPr>
              <w:pStyle w:val="TableText"/>
            </w:pPr>
            <w:r>
              <w:t xml:space="preserve">Melding: </w:t>
            </w:r>
            <w:r>
              <w:t xml:space="preserve">Deficientie niet bij MA en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Altijd propedeutische fase bij Niveau HBO-BA</w:t>
            </w:r>
          </w:p>
        </w:tc>
        <w:tc>
          <w:tcPr>
            <w:tcW w:type="dxa" w:w="5103"/>
            <w:shd w:color="auto" w:fill="auto" w:val="clear"/>
          </w:tcPr>
          <w:p w:rsidP="00EE3A1C" w:rsidR="00195180" w:rsidRDefault="00195180" w:rsidRPr="00F84B5F">
            <w:pPr>
              <w:pStyle w:val="TableText"/>
            </w:pPr>
            <w:r w:rsidRPr="00F84B5F">
              <w:t xml:space="preserve">[Als niveau-code is een HBO-Bachelor dan moet OpleidingPerInstelling.propedeutischeFase altijd Ja zijn]</w:t>
            </w:r>
          </w:p>
          <w:p w:rsidP="00EE3A1C" w:rsidR="00195180" w:rsidRDefault="00195180">
            <w:pPr>
              <w:pStyle w:val="TableText"/>
            </w:pPr>
            <w:r>
              <w:t xml:space="preserve">Melding: </w:t>
            </w:r>
            <w:r>
              <w:t xml:space="preserve">Altijd propedeutische fase bij Niveau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Gesubsidieerd alleen bij HBO-PM</w:t>
            </w:r>
          </w:p>
        </w:tc>
        <w:tc>
          <w:tcPr>
            <w:tcW w:type="dxa" w:w="5103"/>
            <w:shd w:color="auto" w:fill="auto" w:val="clear"/>
          </w:tcPr>
          <w:p w:rsidP="00EE3A1C" w:rsidR="00195180" w:rsidRDefault="00195180" w:rsidRPr="00F84B5F">
            <w:pPr>
              <w:pStyle w:val="TableText"/>
            </w:pPr>
            <w:r w:rsidRPr="00F84B5F">
              <w:t xml:space="preserve">[Bekostigingcode mag alleen GESUBSIDIEERD zijn als Niveaucode gelijk is aan HBO-PM.]</w:t>
            </w:r>
          </w:p>
          <w:p w:rsidP="00EE3A1C" w:rsidR="00195180" w:rsidRDefault="00195180">
            <w:pPr>
              <w:pStyle w:val="TableText"/>
            </w:pPr>
            <w:r>
              <w:t xml:space="preserve">Melding: </w:t>
            </w:r>
            <w:r>
              <w:t xml:space="preserve">Gesubsidieerd alleen bij HBO-PM</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Onderwijsbestuur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deel van de organisatie waar overkoepelende onderwijszaken geregeld worden voor één  of meerdere onderwijsaanbieders. </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OnderwijsBestuurPeriode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onderwijsbestuur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OrganisatorischeEenheidPeriode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VsoOpleidingsfasePeriode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opleidingsfase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VavoOpleidingsfasePeriode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opleidingsfase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VoOpleidingsfasePeriode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opleidingsfase in het voortgezet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BoOpleidingsfasePeriode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VsoOpleidingsfase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in het voortgezet onderwijs, welke niet diplomeerbaar is.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Bijvoorbeeld : Havo brugklas.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VavoOpleidingsfase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in het voortgezet onderwijs, welke niet diplomeerbaar is.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Bijvoorbeeld : Havo brugklas.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VoOpleidingsfase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onderscheidbaar geheel van kennis, inzicht en vaardigheden, dat onderdeel kan zijn van één of meer opleidingen in het voortgezet onderwijs, welke niet diplomeerbaar is.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Bijvoorbeeld : Havo brugklas.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BoOpleidingsfase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Opleidingsfase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AangebodenOpleiding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Opleidingseenheid die door een Onderwijsaanbieder aangeboden wordt in een bepaalde vorm, al dan niet op een bepaalde Onderwijslocatie.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Toelichting:</w:t>
      </w:r>
    </w:p>
    <w:p w:rsidP="00E243CC" w:rsidR="00195180" w:rsidRDefault="00195180" w:rsidRPr="009863F4">
      <w:pPr>
        <w:rPr>
          <w:szCs w:val="18"/>
          <w:lang w:val="en-GB"/>
        </w:rPr>
      </w:pPr>
      <w:r w:rsidRPr="009863F4">
        <w:rPr>
          <w:szCs w:val="18"/>
          <w:lang w:val="en-GB"/>
        </w:rPr>
        <w:t>"Al dan niet op een bepaalde Onderwijslocatie" geeft ruimte voor online aangeboden opleidingen die geen Onderwijslocatie kennen waar les wordt gegeven.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afwijkendeOpleidingsduurEenheid</w:t>
            </w:r>
          </w:p>
        </w:tc>
        <w:tc>
          <w:tcPr>
            <w:tcW w:type="dxa" w:w="1645"/>
          </w:tcPr>
          <w:p w:rsidP="00A620EA" w:rsidR="00195180" w:rsidRDefault="00195180" w:rsidRPr="009863F4">
            <w:pPr>
              <w:rPr>
                <w:sz w:val="16"/>
                <w:szCs w:val="16"/>
                <w:lang w:val="en-GB"/>
              </w:rPr>
            </w:pPr>
            <w:r w:rsidRPr="009863F4">
              <w:rPr>
                <w:sz w:val="16"/>
                <w:szCs w:val="16"/>
                <w:lang w:val="en-GB"/>
              </w:rPr>
              <w:t xml:space="preserve">Studieduureenheid-v01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hoeveelheid waarin de studieduur wordt uitgedrukt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attribuut wordt niet gebruikt binnen de sector BO, SO en VSO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w:t>
            </w:r>
            <w:r w:rsidRPr="005B5F2F">
              <w:t xml:space="preserve">  :  </w:t>
            </w:r>
            <w:r w:rsidRPr="005B5F2F">
              <w:t xml:space="preserve">Jaar</w:t>
            </w:r>
          </w:p>
          <w:p w:rsidP="00A620EA" w:rsidR="00195180" w:rsidRDefault="00195180" w:rsidRPr="005B5F2F">
            <w:pPr>
              <w:pStyle w:val="TableText"/>
            </w:pPr>
            <w:r w:rsidRPr="005B5F2F">
              <w:t xml:space="preserve">M</w:t>
            </w:r>
            <w:r w:rsidRPr="005B5F2F">
              <w:t xml:space="preserve">  :  </w:t>
            </w:r>
            <w:r w:rsidRPr="005B5F2F">
              <w:t xml:space="preserve">Maand</w:t>
            </w:r>
          </w:p>
          <w:p w:rsidP="00A620EA" w:rsidR="00195180" w:rsidRDefault="00195180" w:rsidRPr="005B5F2F">
            <w:pPr>
              <w:pStyle w:val="TableText"/>
            </w:pPr>
            <w:r w:rsidRPr="005B5F2F">
              <w:t xml:space="preserve">W</w:t>
            </w:r>
            <w:r w:rsidRPr="005B5F2F">
              <w:t xml:space="preserve">  :  </w:t>
            </w:r>
            <w:r w:rsidRPr="005B5F2F">
              <w:t xml:space="preserve">Week</w:t>
            </w:r>
          </w:p>
          <w:p w:rsidP="00A620EA" w:rsidR="00195180" w:rsidRDefault="00195180" w:rsidRPr="005B5F2F">
            <w:pPr>
              <w:pStyle w:val="TableText"/>
            </w:pPr>
            <w:r w:rsidRPr="005B5F2F">
              <w:t xml:space="preserve">J</w:t>
            </w:r>
            <w:r w:rsidRPr="005B5F2F">
              <w:t xml:space="preserve">  :  </w:t>
            </w:r>
            <w:r w:rsidRPr="005B5F2F">
              <w:t xml:space="preserve">Jaar</w:t>
            </w:r>
          </w:p>
          <w:p w:rsidP="00A620EA" w:rsidR="00195180" w:rsidRDefault="00195180" w:rsidRPr="005B5F2F">
            <w:pPr>
              <w:pStyle w:val="TableText"/>
            </w:pPr>
            <w:r w:rsidRPr="005B5F2F">
              <w:t xml:space="preserve">M</w:t>
            </w:r>
            <w:r w:rsidRPr="005B5F2F">
              <w:t xml:space="preserve">  :  </w:t>
            </w:r>
            <w:r w:rsidRPr="005B5F2F">
              <w:t xml:space="preserve">Maand</w:t>
            </w:r>
          </w:p>
          <w:p w:rsidP="00A620EA" w:rsidR="00195180" w:rsidRDefault="00195180" w:rsidRPr="005B5F2F">
            <w:pPr>
              <w:pStyle w:val="TableText"/>
            </w:pPr>
            <w:r w:rsidRPr="005B5F2F">
              <w:t xml:space="preserve">W</w:t>
            </w:r>
            <w:r w:rsidRPr="005B5F2F">
              <w:t xml:space="preserve">  :  </w:t>
            </w:r>
            <w:r w:rsidRPr="005B5F2F">
              <w:t xml:space="preserve">Week</w:t>
            </w:r>
          </w:p>
          <w:p w:rsidP="00A620EA" w:rsidR="00195180" w:rsidRDefault="00195180" w:rsidRPr="005B5F2F">
            <w:pPr>
              <w:pStyle w:val="TableText"/>
            </w:pPr>
            <w:r w:rsidRPr="005B5F2F">
              <w:t xml:space="preserve">D</w:t>
            </w:r>
            <w:r w:rsidRPr="005B5F2F">
              <w:t xml:space="preserve">  :  </w:t>
            </w:r>
            <w:r w:rsidRPr="005B5F2F">
              <w:t xml:space="preserve">Dag</w:t>
            </w:r>
          </w:p>
          <w:p w:rsidP="00A620EA" w:rsidR="00195180" w:rsidRDefault="00195180" w:rsidRPr="005B5F2F">
            <w:pPr>
              <w:pStyle w:val="TableText"/>
            </w:pPr>
            <w:r w:rsidRPr="005B5F2F">
              <w:t xml:space="preserve">U</w:t>
            </w:r>
            <w:r w:rsidRPr="005B5F2F">
              <w:t xml:space="preserve">  :  </w:t>
            </w:r>
            <w:r w:rsidRPr="005B5F2F">
              <w:t xml:space="preserve">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afwijkendeOpleidingsduurOmvang</w:t>
            </w:r>
          </w:p>
        </w:tc>
        <w:tc>
          <w:tcPr>
            <w:tcW w:type="dxa" w:w="1645"/>
          </w:tcPr>
          <w:p w:rsidP="00A620EA" w:rsidR="00195180" w:rsidRDefault="00195180" w:rsidRPr="009863F4">
            <w:pPr>
              <w:rPr>
                <w:sz w:val="16"/>
                <w:szCs w:val="16"/>
                <w:lang w:val="en-GB"/>
              </w:rPr>
            </w:pPr>
            <w:r w:rsidRPr="009863F4">
              <w:rPr>
                <w:sz w:val="16"/>
                <w:szCs w:val="16"/>
                <w:lang w:val="en-GB"/>
              </w:rPr>
              <w:t xml:space="preserve">Studieduur-v01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lengte in tijd van een studie uitgedrukt in studieduur eenheden.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attribuut wordt niet gebruikt binnen de sector BO, SO en VSO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Studieduur-v02</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opleidingseenheid voor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eersteInstroomdatum</w:t>
            </w:r>
          </w:p>
        </w:tc>
        <w:tc>
          <w:tcPr>
            <w:tcW w:type="dxa" w:w="1645"/>
          </w:tcPr>
          <w:p w:rsidP="00A620EA" w:rsidR="00195180" w:rsidRDefault="00195180" w:rsidRPr="009863F4">
            <w:pPr>
              <w:rPr>
                <w:sz w:val="16"/>
                <w:szCs w:val="16"/>
                <w:lang w:val="en-GB"/>
              </w:rPr>
            </w:pPr>
            <w:r w:rsidRPr="009863F4">
              <w:rPr>
                <w:sz w:val="16"/>
                <w:szCs w:val="16"/>
                <w:lang w:val="en-GB"/>
              </w:rPr>
              <w:t xml:space="preserve">EersteInstroomDatum-v01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Moment waarop voor het eerst deelnemers de betreffende opleiding kunnen volgen.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attribuut wordt niet gebruikt binnen de sector BO, SO en VSO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eigenAangebodenOpleidingSleutel</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AangebodenOpleidingExterneIdentificatie-v01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 kenmerk dat door een onderwijsorganisatie is bepaald voor een aangeboden opleiding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Aangebodenopleidingtype-v03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AangebodenOpleiding het betreft.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onderwijssector kunnen verschillende kenmerken van belang zijn voor een aangeboden opleiding.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AANGEBODENHOOPLEIDINGSONDERDEEL</w:t>
            </w:r>
            <w:r w:rsidRPr="005B5F2F">
              <w:t xml:space="preserve">  :  </w:t>
            </w:r>
            <w:r w:rsidRPr="005B5F2F">
              <w:t xml:space="preserve">Aangeboden opleidingsonderdeel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AANGEBODENMBOOPLEIDINGSONDERDEEL</w:t>
            </w:r>
            <w:r w:rsidRPr="005B5F2F">
              <w:t xml:space="preserve">  :  </w:t>
            </w:r>
            <w:r w:rsidRPr="005B5F2F">
              <w:t xml:space="preserve">Aangeboden opleidingsonderdeel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AANGEBODENHOOPLEIDINGSONDERDEEL</w:t>
            </w:r>
            <w:r w:rsidRPr="005B5F2F">
              <w:t xml:space="preserve">  :  </w:t>
            </w:r>
            <w:r w:rsidRPr="005B5F2F">
              <w:t xml:space="preserve">Aangeboden opleidingsonderdeel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AANGEBODENMBOOPLEIDINGSONDERDEEL</w:t>
            </w:r>
            <w:r w:rsidRPr="005B5F2F">
              <w:t xml:space="preserve">  :  </w:t>
            </w:r>
            <w:r w:rsidRPr="005B5F2F">
              <w:t xml:space="preserve">Aangeboden opleidingsonderdeel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eerste-instroomdatum mag niet na het einde van de aangeboden opleiding liggen.'</w:t>
            </w:r>
          </w:p>
        </w:tc>
        <w:tc>
          <w:tcPr>
            <w:tcW w:type="dxa" w:w="7512"/>
            <w:shd w:color="auto" w:fill="auto" w:val="clear"/>
          </w:tcPr>
          <w:p w:rsidP="00A35598" w:rsidR="00195180" w:rsidRDefault="00195180" w:rsidRPr="00F84B5F">
            <w:pPr>
              <w:pStyle w:val="TableText"/>
            </w:pPr>
            <w:r w:rsidRPr="00F84B5F">
              <w:t xml:space="preserve">[De eersteInstroomdatum &lt; einddatum.]</w:t>
            </w:r>
          </w:p>
          <w:p w:rsidP="00A35598" w:rsidR="00195180" w:rsidRDefault="00195180">
            <w:pPr>
              <w:pStyle w:val="TableText"/>
            </w:pPr>
            <w:r>
              <w:t xml:space="preserve">Melding: </w:t>
            </w:r>
            <w:r>
              <w:t xml:space="preserve">(Resourcecontrole) 'De eerste-instroomdatum mag niet na het einde van de aangeboden opleiding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aangeboden opleiding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een aangeboden opleiding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opleidingsduurEenheid moet een bestaande opleidingsduurEenheid zijn.'</w:t>
            </w:r>
          </w:p>
        </w:tc>
        <w:tc>
          <w:tcPr>
            <w:tcW w:type="dxa" w:w="7512"/>
            <w:shd w:color="auto" w:fill="auto" w:val="clear"/>
          </w:tcPr>
          <w:p w:rsidP="00A35598" w:rsidR="00195180" w:rsidRDefault="00195180" w:rsidRPr="00F84B5F">
            <w:pPr>
              <w:pStyle w:val="TableText"/>
            </w:pPr>
            <w:r w:rsidRPr="00F84B5F">
              <w:t xml:space="preserve">[De waarde voor afwijkendeOpleidingsduurEenheid komt voor in de waardelijst en moet in de tijd geldig zijn.</w:t>
            </w:r>
          </w:p>
          <w:p w:rsidP="00A35598" w:rsidR="00195180" w:rsidRDefault="00195180" w:rsidRPr="00F84B5F">
            <w:pPr>
              <w:pStyle w:val="TableText"/>
            </w:pPr>
            <w:r w:rsidRPr="00F84B5F">
              <w:t>De geldigheidsperiode betreft: AangebodenOpleiding.begindatum tot AangebodenOpleiding.einddatum.]</w:t>
            </w:r>
          </w:p>
          <w:p w:rsidP="00A35598" w:rsidR="00195180" w:rsidRDefault="00195180">
            <w:pPr>
              <w:pStyle w:val="TableText"/>
            </w:pPr>
            <w:r>
              <w:t xml:space="preserve">Melding: </w:t>
            </w:r>
            <w:r>
              <w:t xml:space="preserve">(Resourcecontrole) 'De opleidingsduurEenheid moet een bestaande opleidingsduurEenheid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waarde voor toegankelijkheid moet een bestaande waarde zijn.'</w:t>
            </w:r>
          </w:p>
        </w:tc>
        <w:tc>
          <w:tcPr>
            <w:tcW w:type="dxa" w:w="7512"/>
            <w:shd w:color="auto" w:fill="auto" w:val="clear"/>
          </w:tcPr>
          <w:p w:rsidP="00A35598" w:rsidR="00195180" w:rsidRDefault="00195180" w:rsidRPr="00F84B5F">
            <w:pPr>
              <w:pStyle w:val="TableText"/>
            </w:pPr>
            <w:r w:rsidRPr="00F84B5F">
              <w:t xml:space="preserve">[De waarde voor toegankelijkheid komt voor in de waardelijst en moet in de tijd geldig zijn.</w:t>
            </w:r>
          </w:p>
          <w:p w:rsidP="00A35598" w:rsidR="00195180" w:rsidRDefault="00195180" w:rsidRPr="00F84B5F">
            <w:pPr>
              <w:pStyle w:val="TableText"/>
            </w:pPr>
            <w:r w:rsidRPr="00F84B5F">
              <w:t>De geldigheidsperiode betreft: AangebodenOpleiding.begindatum tot AangebodenOpleiding.einddatum.]</w:t>
            </w:r>
          </w:p>
          <w:p w:rsidP="00A35598" w:rsidR="00195180" w:rsidRDefault="00195180">
            <w:pPr>
              <w:pStyle w:val="TableText"/>
            </w:pPr>
            <w:r>
              <w:t xml:space="preserve">Melding: </w:t>
            </w:r>
            <w:r>
              <w:t xml:space="preserve">(Resourcecontrole) 'De waarde voor toegankelijkheid moet een bestaande waarde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waarde voor toelatingseis moet een bestaande waarde zijn.'</w:t>
            </w:r>
          </w:p>
        </w:tc>
        <w:tc>
          <w:tcPr>
            <w:tcW w:type="dxa" w:w="7512"/>
            <w:shd w:color="auto" w:fill="auto" w:val="clear"/>
          </w:tcPr>
          <w:p w:rsidP="00A35598" w:rsidR="00195180" w:rsidRDefault="00195180" w:rsidRPr="00F84B5F">
            <w:pPr>
              <w:pStyle w:val="TableText"/>
            </w:pPr>
            <w:r w:rsidRPr="00F84B5F">
              <w:t xml:space="preserve">[De waarde voor toelatingseisen komt voor in de waardelijst en moet in de tijd geldig zijn.</w:t>
            </w:r>
          </w:p>
          <w:p w:rsidP="00A35598" w:rsidR="00195180" w:rsidRDefault="00195180" w:rsidRPr="00F84B5F">
            <w:pPr>
              <w:pStyle w:val="TableText"/>
            </w:pPr>
            <w:r w:rsidRPr="00F84B5F">
              <w:t>De geldigheidsperiode betreft: AangebodenOpleiding.begindatum tot AangebodenOpleiding.einddatum.]</w:t>
            </w:r>
          </w:p>
          <w:p w:rsidP="00A35598" w:rsidR="00195180" w:rsidRDefault="00195180">
            <w:pPr>
              <w:pStyle w:val="TableText"/>
            </w:pPr>
            <w:r>
              <w:t xml:space="preserve">Melding: </w:t>
            </w:r>
            <w:r>
              <w:t xml:space="preserve">(Resourcecontrole) 'De waarde voor toelatingseis moet een bestaande waarde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leertraject moet een bestaand leertraject zijn.'</w:t>
            </w:r>
          </w:p>
        </w:tc>
        <w:tc>
          <w:tcPr>
            <w:tcW w:type="dxa" w:w="7512"/>
            <w:shd w:color="auto" w:fill="auto" w:val="clear"/>
          </w:tcPr>
          <w:p w:rsidP="00A35598" w:rsidR="00195180" w:rsidRDefault="00195180" w:rsidRPr="00F84B5F">
            <w:pPr>
              <w:pStyle w:val="TableText"/>
            </w:pPr>
            <w:r w:rsidRPr="00F84B5F">
              <w:t xml:space="preserve">[De waarde voor leertraject komt voor in de waardelijst en moet in de tijd geldig zijn.</w:t>
            </w:r>
          </w:p>
          <w:p w:rsidP="00A35598" w:rsidR="00195180" w:rsidRDefault="00195180" w:rsidRPr="00F84B5F">
            <w:pPr>
              <w:pStyle w:val="TableText"/>
            </w:pPr>
            <w:r w:rsidRPr="00F84B5F">
              <w:t>De geldigheidsperiode betreft: AangebodenOpleiding.begindatum tot AangebodenOpleiding.einddatum.]</w:t>
            </w:r>
          </w:p>
          <w:p w:rsidP="00A35598" w:rsidR="00195180" w:rsidRDefault="00195180">
            <w:pPr>
              <w:pStyle w:val="TableText"/>
            </w:pPr>
            <w:r>
              <w:t xml:space="preserve">Melding: </w:t>
            </w:r>
            <w:r>
              <w:t xml:space="preserve">(Resourcecontrole) 'Het leertraject moet een bestaand leertraject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MBO-niveau moet een bestaand niveau zijn.'</w:t>
            </w:r>
          </w:p>
        </w:tc>
        <w:tc>
          <w:tcPr>
            <w:tcW w:type="dxa" w:w="7512"/>
            <w:shd w:color="auto" w:fill="auto" w:val="clear"/>
          </w:tcPr>
          <w:p w:rsidP="00A35598" w:rsidR="00195180" w:rsidRDefault="00195180" w:rsidRPr="00F84B5F">
            <w:pPr>
              <w:pStyle w:val="TableText"/>
            </w:pPr>
            <w:r w:rsidRPr="00F84B5F">
              <w:t xml:space="preserve">[De waarde voor MBO-niveau komt voor in de waardelijst en moet in de tijd geldig zijn.</w:t>
            </w:r>
          </w:p>
          <w:p w:rsidP="00A35598" w:rsidR="00195180" w:rsidRDefault="00195180" w:rsidRPr="00F84B5F">
            <w:pPr>
              <w:pStyle w:val="TableText"/>
            </w:pPr>
            <w:r w:rsidRPr="00F84B5F">
              <w:t>De geldigheidsperiode betreft: AangebodenOpleiding.begindatum tot AangebodenOpleiding.einddatum.]</w:t>
            </w:r>
          </w:p>
          <w:p w:rsidP="00A35598" w:rsidR="00195180" w:rsidRDefault="00195180">
            <w:pPr>
              <w:pStyle w:val="TableText"/>
            </w:pPr>
            <w:r>
              <w:t xml:space="preserve">Melding: </w:t>
            </w:r>
            <w:r>
              <w:t xml:space="preserve">(Resourcecontrole) 'Het MBO-niveau moet een bestaand niveau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en opleidingseenheid) 'De periode van de aangeboden opleiding valt niet (volledig) binnen de opleidingseenheid-periode.'</w:t>
            </w:r>
          </w:p>
        </w:tc>
        <w:tc>
          <w:tcPr>
            <w:tcW w:type="dxa" w:w="7512"/>
            <w:shd w:color="auto" w:fill="auto" w:val="clear"/>
          </w:tcPr>
          <w:p w:rsidP="00A35598" w:rsidR="00195180" w:rsidRDefault="00195180" w:rsidRPr="00F84B5F">
            <w:pPr>
              <w:pStyle w:val="TableText"/>
            </w:pPr>
            <w:r w:rsidRPr="00F84B5F">
              <w:t xml:space="preserve">[De eersteInstroomdatum &gt;= opleidingseenheid.begindatum en</w:t>
            </w:r>
          </w:p>
          <w:p w:rsidP="00A35598" w:rsidR="00195180" w:rsidRDefault="00195180" w:rsidRPr="00F84B5F">
            <w:pPr>
              <w:pStyle w:val="TableText"/>
            </w:pPr>
            <w:r w:rsidRPr="00F84B5F">
              <w:t>de einddatum &lt;= opleidingseenheid.einddatum</w:t>
            </w:r>
          </w:p>
          <w:p w:rsidP="00A35598" w:rsidR="00195180" w:rsidRDefault="00195180" w:rsidRPr="00F84B5F">
            <w:pPr>
              <w:pStyle w:val="TableText"/>
            </w:pPr>
          </w:p>
          <w:p w:rsidP="00A35598" w:rsidR="00195180" w:rsidRDefault="00195180" w:rsidRPr="00F84B5F">
            <w:pPr>
              <w:pStyle w:val="TableText"/>
            </w:pPr>
            <w:r w:rsidRPr="00F84B5F">
              <w:t>Deze controle wordt NIET uitgevoerd wanneer de gerelateerde opleidingseenheidcode begint met 0100, 0200, 0300, 0400, 0600 of 2210 en de herkomst 'OCW' is.]</w:t>
            </w:r>
          </w:p>
          <w:p w:rsidP="00A35598" w:rsidR="00195180" w:rsidRDefault="00195180">
            <w:pPr>
              <w:pStyle w:val="TableText"/>
            </w:pPr>
            <w:r>
              <w:t xml:space="preserve">Melding: </w:t>
            </w:r>
            <w:r>
              <w:t xml:space="preserve">(Verbandscontrole aangeboden opleiding en opleidingseenheid) 'De periode van de aangeboden opleiding valt niet (volledig) binnen de opleidingseenheid-periode.'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en organisatorische eenheid) 'Er moet een geldige onderwijsaanbieder aanwezig zijn bij de aangeboden opleiding.'</w:t>
            </w:r>
          </w:p>
        </w:tc>
        <w:tc>
          <w:tcPr>
            <w:tcW w:type="dxa" w:w="7512"/>
            <w:shd w:color="auto" w:fill="auto" w:val="clear"/>
          </w:tcPr>
          <w:p w:rsidP="00A35598" w:rsidR="00195180" w:rsidRDefault="00195180" w:rsidRPr="00F84B5F">
            <w:pPr>
              <w:pStyle w:val="TableText"/>
            </w:pPr>
            <w:r w:rsidRPr="00F84B5F">
              <w:t xml:space="preserve">[De eersteInstroomdatum &gt;= organisatorischeEenheid.inBedrijfdatum EN de einddatum &lt;= organisatorischeEenheid.uitBedrijfdatum.]</w:t>
            </w:r>
          </w:p>
          <w:p w:rsidP="00A35598" w:rsidR="00195180" w:rsidRDefault="00195180">
            <w:pPr>
              <w:pStyle w:val="TableText"/>
            </w:pPr>
            <w:r>
              <w:t xml:space="preserve">Melding: </w:t>
            </w:r>
            <w:r>
              <w:t xml:space="preserve">(Verbandscontrole aangeboden opleiding en organisatorische eenheid) 'Er moet een geldige onderwijsaanbieder aanwezig zijn bij de aangeboden opleiding.'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en organisatorische eenheid) 'Het opgevoerde onderwijsaanbieder-id is niet bekend bij een onderwijsaanbieder.'</w:t>
            </w:r>
          </w:p>
        </w:tc>
        <w:tc>
          <w:tcPr>
            <w:tcW w:type="dxa" w:w="7512"/>
            <w:shd w:color="auto" w:fill="auto" w:val="clear"/>
          </w:tcPr>
          <w:p w:rsidP="00A35598" w:rsidR="00195180" w:rsidRDefault="00195180" w:rsidRPr="00F84B5F">
            <w:pPr>
              <w:pStyle w:val="TableText"/>
            </w:pPr>
            <w:r w:rsidRPr="00F84B5F">
              <w:t xml:space="preserve">[Het onderwijsaanbiederid moet bestaan als organisatorischeEenheid.id en van het type onderwijsaanbieder zijn.]</w:t>
            </w:r>
          </w:p>
          <w:p w:rsidP="00A35598" w:rsidR="00195180" w:rsidRDefault="00195180">
            <w:pPr>
              <w:pStyle w:val="TableText"/>
            </w:pPr>
            <w:r>
              <w:t xml:space="preserve">Melding: </w:t>
            </w:r>
            <w:r>
              <w:t xml:space="preserve">(Verbandscontrole aangeboden opleiding en organisatorische eenheid) 'Het opgevoerde onderwijsaanbieder-id is niet bekend bij een onderwijsaanbieder.'</w:t>
            </w:r>
          </w:p>
        </w:tc>
      </w:tr>
    </w:tbl>
    <w:p w:rsidP="009863F4" w:rsidR="00195180" w:rsidRDefault="00195180" w:rsidRPr="00C85B04">
      <w:pPr>
        <w:pStyle w:val="Kop3"/>
        <w:rPr>
          <w:lang w:val="en-GB"/>
        </w:rPr>
      </w:pPr>
      <w:r w:rsidRPr="00C05FBD">
        <w:rPr>
          <w:lang w:val="en-GB"/>
        </w:rPr>
        <w:t xml:space="preserve">AangebodenOpleidingPeriode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aangeboden opleiding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eigenInternationaleNaam</w:t>
            </w:r>
          </w:p>
        </w:tc>
        <w:tc>
          <w:tcPr>
            <w:tcW w:type="dxa" w:w="1645"/>
          </w:tcPr>
          <w:p w:rsidP="00A620EA" w:rsidR="00195180" w:rsidRDefault="00195180" w:rsidRPr="009863F4">
            <w:pPr>
              <w:rPr>
                <w:sz w:val="16"/>
                <w:szCs w:val="16"/>
                <w:lang w:val="en-GB"/>
              </w:rPr>
            </w:pPr>
            <w:r w:rsidRPr="009863F4">
              <w:rPr>
                <w:sz w:val="16"/>
                <w:szCs w:val="16"/>
                <w:lang w:val="en-GB"/>
              </w:rPr>
              <w:t xml:space="preserve">InternationaleNaamOpleiding-v02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voor internationaal gebruik ter aanduiding van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Voor HO geldt: </w:t>
            </w:r>
          </w:p>
          <w:p w:rsidP="00A620EA" w:rsidR="00195180" w:rsidRDefault="00195180" w:rsidRPr="005B5F2F">
            <w:pPr>
              <w:pStyle w:val="TableText"/>
              <w:rPr>
                <w:lang w:val="nl-NL"/>
              </w:rPr>
            </w:pPr>
            <w:r w:rsidRPr="005B5F2F">
              <w:rPr>
                <w:lang w:val="nl-NL"/>
              </w:rPr>
              <w:t>De door de instelling gehanteerde afwijkende naam voor de opleiding.</w:t>
            </w:r>
          </w:p>
          <w:p w:rsidP="00A620EA" w:rsidR="00195180" w:rsidRDefault="00195180" w:rsidRPr="005B5F2F">
            <w:pPr>
              <w:pStyle w:val="TableText"/>
              <w:rPr>
                <w:lang w:val="nl-NL"/>
              </w:rPr>
            </w:pPr>
            <w:r w:rsidRPr="005B5F2F">
              <w:rPr>
                <w:lang w:val="nl-NL"/>
              </w:rPr>
              <w:t>Geld alleen voor WO (mag niet gevuld zijn bij HBO)</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eigenNaam</w:t>
            </w:r>
          </w:p>
        </w:tc>
        <w:tc>
          <w:tcPr>
            <w:tcW w:type="dxa" w:w="1645"/>
          </w:tcPr>
          <w:p w:rsidP="00A620EA" w:rsidR="00195180" w:rsidRDefault="00195180" w:rsidRPr="009863F4">
            <w:pPr>
              <w:rPr>
                <w:sz w:val="16"/>
                <w:szCs w:val="16"/>
                <w:lang w:val="en-GB"/>
              </w:rPr>
            </w:pPr>
            <w:r w:rsidRPr="009863F4">
              <w:rPr>
                <w:sz w:val="16"/>
                <w:szCs w:val="16"/>
                <w:lang w:val="en-GB"/>
              </w:rPr>
              <w:t xml:space="preserve">NaamOpleidingLang</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Lange naam voor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In het voortgezet onderwijs is dit de naam van de opleiding zoals die is opgenomen in de publicatie in de Staatscourant.</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samenwerkendeOnderwijsaanbiedercode</w:t>
            </w:r>
          </w:p>
        </w:tc>
        <w:tc>
          <w:tcPr>
            <w:tcW w:type="dxa" w:w="1645"/>
          </w:tcPr>
          <w:p w:rsidP="00A620EA" w:rsidR="00195180" w:rsidRDefault="00195180" w:rsidRPr="009863F4">
            <w:pPr>
              <w:rPr>
                <w:sz w:val="16"/>
                <w:szCs w:val="16"/>
                <w:lang w:val="en-GB"/>
              </w:rPr>
            </w:pPr>
            <w:r w:rsidRPr="009863F4">
              <w:rPr>
                <w:sz w:val="16"/>
                <w:szCs w:val="16"/>
                <w:lang w:val="en-GB"/>
              </w:rPr>
              <w:t xml:space="preserve">OnderwijsaanbiederID-v01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AN(7.. 7)</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betekenisloze identifier voor een onderwijsaanbieder in de Registratie Instellingen en Opleidingen.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nnnAnnn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(\d{3}A\d{3})</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3 cijfers, de hoofdletter A en drie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Aangebodenopleidingtype-v03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AangebodenOpleiding het betreft.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onderwijssector kunnen verschillende kenmerken van belang zijn voor een aangeboden opleiding.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AANGEBODENHOOPLEIDINGSONDERDEEL</w:t>
            </w:r>
            <w:r w:rsidRPr="005B5F2F">
              <w:t xml:space="preserve">  :  </w:t>
            </w:r>
            <w:r w:rsidRPr="005B5F2F">
              <w:t xml:space="preserve">Aangeboden opleidingsonderdeel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AANGEBODENMBOOPLEIDINGSONDERDEEL</w:t>
            </w:r>
            <w:r w:rsidRPr="005B5F2F">
              <w:t xml:space="preserve">  :  </w:t>
            </w:r>
            <w:r w:rsidRPr="005B5F2F">
              <w:t xml:space="preserve">Aangeboden opleidingsonderdeel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p w:rsidP="00A620EA" w:rsidR="00195180" w:rsidRDefault="00195180" w:rsidRPr="005B5F2F">
            <w:pPr>
              <w:pStyle w:val="TableText"/>
            </w:pPr>
            <w:r w:rsidRPr="005B5F2F">
              <w:t xml:space="preserve">AANGEBODENBOOPLEIDING</w:t>
            </w:r>
            <w:r w:rsidRPr="005B5F2F">
              <w:t xml:space="preserve">  :  </w:t>
            </w:r>
            <w:r w:rsidRPr="005B5F2F">
              <w:t xml:space="preserve">Aangeboden opleiding in het basisonderwijs</w:t>
            </w:r>
          </w:p>
          <w:p w:rsidP="00A620EA" w:rsidR="00195180" w:rsidRDefault="00195180" w:rsidRPr="005B5F2F">
            <w:pPr>
              <w:pStyle w:val="TableText"/>
            </w:pPr>
            <w:r w:rsidRPr="005B5F2F">
              <w:t xml:space="preserve">AANGEBODENHOOPLEIDING</w:t>
            </w:r>
            <w:r w:rsidRPr="005B5F2F">
              <w:t xml:space="preserve">  :  </w:t>
            </w:r>
            <w:r w:rsidRPr="005B5F2F">
              <w:t xml:space="preserve">Aangeboden opleiding in het hoger onderwijs</w:t>
            </w:r>
          </w:p>
          <w:p w:rsidP="00A620EA" w:rsidR="00195180" w:rsidRDefault="00195180" w:rsidRPr="005B5F2F">
            <w:pPr>
              <w:pStyle w:val="TableText"/>
            </w:pPr>
            <w:r w:rsidRPr="005B5F2F">
              <w:t xml:space="preserve">AANGEBODENHOOPLEIDINGSONDERDEEL</w:t>
            </w:r>
            <w:r w:rsidRPr="005B5F2F">
              <w:t xml:space="preserve">  :  </w:t>
            </w:r>
            <w:r w:rsidRPr="005B5F2F">
              <w:t xml:space="preserve">Aangeboden opleidingsonderdeel in het hoger onderwijs</w:t>
            </w:r>
          </w:p>
          <w:p w:rsidP="00A620EA" w:rsidR="00195180" w:rsidRDefault="00195180" w:rsidRPr="005B5F2F">
            <w:pPr>
              <w:pStyle w:val="TableText"/>
            </w:pPr>
            <w:r w:rsidRPr="005B5F2F">
              <w:t xml:space="preserve">AANGEBODENMBOOPLEIDING</w:t>
            </w:r>
            <w:r w:rsidRPr="005B5F2F">
              <w:t xml:space="preserve">  :  </w:t>
            </w:r>
            <w:r w:rsidRPr="005B5F2F">
              <w:t xml:space="preserve">Aangeboden opleiding in het middelbaar beroepsonderwijs</w:t>
            </w:r>
          </w:p>
          <w:p w:rsidP="00A620EA" w:rsidR="00195180" w:rsidRDefault="00195180" w:rsidRPr="005B5F2F">
            <w:pPr>
              <w:pStyle w:val="TableText"/>
            </w:pPr>
            <w:r w:rsidRPr="005B5F2F">
              <w:t xml:space="preserve">AANGEBODENMBOOPLEIDINGSONDERDEEL</w:t>
            </w:r>
            <w:r w:rsidRPr="005B5F2F">
              <w:t xml:space="preserve">  :  </w:t>
            </w:r>
            <w:r w:rsidRPr="005B5F2F">
              <w:t xml:space="preserve">Aangeboden opleidingsonderdeel in het middelbaar beroepsonderwijs</w:t>
            </w:r>
          </w:p>
          <w:p w:rsidP="00A620EA" w:rsidR="00195180" w:rsidRDefault="00195180" w:rsidRPr="005B5F2F">
            <w:pPr>
              <w:pStyle w:val="TableText"/>
            </w:pPr>
            <w:r w:rsidRPr="005B5F2F">
              <w:t xml:space="preserve">AANGEBODENPARTICULIEREOPLEIDING</w:t>
            </w:r>
            <w:r w:rsidRPr="005B5F2F">
              <w:t xml:space="preserve">  :  </w:t>
            </w:r>
            <w:r w:rsidRPr="005B5F2F">
              <w:t xml:space="preserve">Aangeboden opleiding in het particuliere onderwijs</w:t>
            </w:r>
          </w:p>
          <w:p w:rsidP="00A620EA" w:rsidR="00195180" w:rsidRDefault="00195180" w:rsidRPr="005B5F2F">
            <w:pPr>
              <w:pStyle w:val="TableText"/>
            </w:pPr>
            <w:r w:rsidRPr="005B5F2F">
              <w:t xml:space="preserve">AANGEBODENSOOPLEIDING</w:t>
            </w:r>
            <w:r w:rsidRPr="005B5F2F">
              <w:t xml:space="preserve">  :  </w:t>
            </w:r>
            <w:r w:rsidRPr="005B5F2F">
              <w:t xml:space="preserve">Aangeboden opleiding in het speciaal onderwijs</w:t>
            </w:r>
          </w:p>
          <w:p w:rsidP="00A620EA" w:rsidR="00195180" w:rsidRDefault="00195180" w:rsidRPr="005B5F2F">
            <w:pPr>
              <w:pStyle w:val="TableText"/>
            </w:pPr>
            <w:r w:rsidRPr="005B5F2F">
              <w:t xml:space="preserve">AANGEBODENVAVOOPLEIDING</w:t>
            </w:r>
            <w:r w:rsidRPr="005B5F2F">
              <w:t xml:space="preserve">  :  </w:t>
            </w:r>
            <w:r w:rsidRPr="005B5F2F">
              <w:t xml:space="preserve">Aangeboden opleiding in het volwassenen algemeen vormend onderwijs</w:t>
            </w:r>
          </w:p>
          <w:p w:rsidP="00A620EA" w:rsidR="00195180" w:rsidRDefault="00195180" w:rsidRPr="005B5F2F">
            <w:pPr>
              <w:pStyle w:val="TableText"/>
            </w:pPr>
            <w:r w:rsidRPr="005B5F2F">
              <w:t xml:space="preserve">AANGEBODENVOOPLEIDING</w:t>
            </w:r>
            <w:r w:rsidRPr="005B5F2F">
              <w:t xml:space="preserve">  :  </w:t>
            </w:r>
            <w:r w:rsidRPr="005B5F2F">
              <w:t xml:space="preserve">Aangeboden opleiding in het voortgezet onderwijs</w:t>
            </w:r>
          </w:p>
          <w:p w:rsidP="00A620EA" w:rsidR="00195180" w:rsidRDefault="00195180" w:rsidRPr="005B5F2F">
            <w:pPr>
              <w:pStyle w:val="TableText"/>
            </w:pPr>
            <w:r w:rsidRPr="005B5F2F">
              <w:t xml:space="preserve">AANGEBODENVSOOPLEIDING</w:t>
            </w:r>
            <w:r w:rsidRPr="005B5F2F">
              <w:t xml:space="preserve">  :  </w:t>
            </w:r>
            <w:r w:rsidRPr="005B5F2F">
              <w:t xml:space="preserve">Aangeboden opleiding in het voortgezet speciaal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aangeboden opleiding vallen.'</w:t>
            </w:r>
          </w:p>
        </w:tc>
        <w:tc>
          <w:tcPr>
            <w:tcW w:type="dxa" w:w="7512"/>
            <w:shd w:color="auto" w:fill="auto" w:val="clear"/>
          </w:tcPr>
          <w:p w:rsidP="00A35598" w:rsidR="00195180" w:rsidRDefault="00195180" w:rsidRPr="00F84B5F">
            <w:pPr>
              <w:pStyle w:val="TableText"/>
            </w:pPr>
            <w:r w:rsidRPr="00F84B5F">
              <w:t xml:space="preserve">[De begindatum &gt;= aangebodenopleiding.begindatum EN</w:t>
            </w:r>
          </w:p>
          <w:p w:rsidP="00A35598" w:rsidR="00195180" w:rsidRDefault="00195180" w:rsidRPr="00F84B5F">
            <w:pPr>
              <w:pStyle w:val="TableText"/>
            </w:pPr>
            <w:r w:rsidRPr="00F84B5F">
              <w:t>de einddatum &lt;= aangebodenopleiding.einddatum.]</w:t>
            </w:r>
          </w:p>
          <w:p w:rsidP="00A35598" w:rsidR="00195180" w:rsidRDefault="00195180">
            <w:pPr>
              <w:pStyle w:val="TableText"/>
            </w:pPr>
            <w:r>
              <w:t xml:space="preserve">Melding: </w:t>
            </w:r>
            <w:r>
              <w:t xml:space="preserve">(Resourcecontrole) 'De periode moet binnen de levensduur van een aangeboden opleiding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specialisatie van de aangeboden opleiding periode is niet correct.'</w:t>
            </w:r>
          </w:p>
        </w:tc>
        <w:tc>
          <w:tcPr>
            <w:tcW w:type="dxa" w:w="7512"/>
            <w:shd w:color="auto" w:fill="auto" w:val="clear"/>
          </w:tcPr>
          <w:p w:rsidP="00A35598" w:rsidR="00195180" w:rsidRDefault="00195180" w:rsidRPr="00F84B5F">
            <w:pPr>
              <w:pStyle w:val="TableText"/>
            </w:pPr>
            <w:r w:rsidRPr="00F84B5F">
              <w:t xml:space="preserve">[De specialisatie van de aangeboden opleiding is gelijk aan de specialisatie van de aangeboden opleiding periode.]</w:t>
            </w:r>
          </w:p>
          <w:p w:rsidP="00A35598" w:rsidR="00195180" w:rsidRDefault="00195180">
            <w:pPr>
              <w:pStyle w:val="TableText"/>
            </w:pPr>
            <w:r>
              <w:t xml:space="preserve">Melding: </w:t>
            </w:r>
            <w:r>
              <w:t xml:space="preserve">(Resourcecontrole) 'De specialisatie van de aangeboden opleiding periode is niet correct.'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dezelfde aangeboden opleiding EN</w:t>
            </w:r>
          </w:p>
          <w:p w:rsidP="00A35598" w:rsidR="00195180" w:rsidRDefault="00195180" w:rsidRPr="00F84B5F">
            <w:pPr>
              <w:pStyle w:val="TableText"/>
            </w:pPr>
            <w:r w:rsidRPr="00F84B5F">
              <w:t>alle periodes moeten aaneengesloten worden aangeleverd; dwz dat iedere periode.begindatum == periode.einddatum van de voorgaande periode. </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aangeboden opleiding)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aangeboden opleiding) 'Er moet gedurende de gehele levensduur van een aangeboden opleiding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aangeboden opleiding EN</w:t>
            </w:r>
          </w:p>
          <w:p w:rsidP="00A35598" w:rsidR="00195180" w:rsidRDefault="00195180" w:rsidRPr="00F84B5F">
            <w:pPr>
              <w:pStyle w:val="TableText"/>
            </w:pPr>
            <w:r w:rsidRPr="00F84B5F">
              <w:t>er moet één periode aangeleverd worden met dezelfde begindatum als bij de aangeboden opleiding.]</w:t>
            </w:r>
          </w:p>
          <w:p w:rsidP="00A35598" w:rsidR="00195180" w:rsidRDefault="00195180">
            <w:pPr>
              <w:pStyle w:val="TableText"/>
            </w:pPr>
            <w:r>
              <w:t xml:space="preserve">Melding: </w:t>
            </w:r>
            <w:r>
              <w:t xml:space="preserve">(Verbandscontrole aangeboden opleiding) 'Er moet gedurende de gehele levensduur van een aangeboden opleiding een periode geldig zijn.'</w:t>
            </w:r>
          </w:p>
        </w:tc>
      </w:tr>
    </w:tbl>
    <w:p w:rsidP="009863F4" w:rsidR="00195180" w:rsidRDefault="00195180" w:rsidRPr="00C85B04">
      <w:pPr>
        <w:pStyle w:val="Kop3"/>
        <w:rPr>
          <w:lang w:val="en-GB"/>
        </w:rPr>
      </w:pPr>
      <w:r w:rsidRPr="00C05FBD">
        <w:rPr>
          <w:lang w:val="en-GB"/>
        </w:rPr>
        <w:t xml:space="preserve">ParticuliereOpleidingPeriode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eigenaar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Eigenaar van een HOOpleiding is het bestuur</w:t>
            </w:r>
          </w:p>
          <w:p w:rsidP="00A620EA" w:rsidR="00195180" w:rsidRDefault="00195180" w:rsidRPr="005B5F2F">
            <w:pPr>
              <w:pStyle w:val="TableText"/>
              <w:rPr>
                <w:lang w:val="nl-NL"/>
              </w:rPr>
            </w:pPr>
            <w:r w:rsidRPr="005B5F2F">
              <w:rPr>
                <w:lang w:val="nl-NL"/>
              </w:rPr>
              <w:t>Eigenaar voor HO basislijst = 'NVAO'</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w:t>
            </w:r>
          </w:p>
        </w:tc>
        <w:tc>
          <w:tcPr>
            <w:tcW w:type="dxa" w:w="1645"/>
          </w:tcPr>
          <w:p w:rsidP="00A620EA" w:rsidR="00195180" w:rsidRDefault="00195180" w:rsidRPr="009863F4">
            <w:pPr>
              <w:rPr>
                <w:sz w:val="16"/>
                <w:szCs w:val="16"/>
                <w:lang w:val="en-GB"/>
              </w:rPr>
            </w:pPr>
            <w:r w:rsidRPr="009863F4">
              <w:rPr>
                <w:sz w:val="16"/>
                <w:szCs w:val="16"/>
                <w:lang w:val="en-GB"/>
              </w:rPr>
              <w:t xml:space="preserve">StudielastZwaarte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getal dat de inspanning weergeeft die de opleiding vergt.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is vervangen door Studielastzwaarte-v01.</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\d{0,5}</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De studielastzwaarte bestaat uit maximaal 5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studielasteenheid</w:t>
            </w:r>
          </w:p>
        </w:tc>
        <w:tc>
          <w:tcPr>
            <w:tcW w:type="dxa" w:w="1645"/>
          </w:tcPr>
          <w:p w:rsidP="00A620EA" w:rsidR="00195180" w:rsidRDefault="00195180" w:rsidRPr="009863F4">
            <w:pPr>
              <w:rPr>
                <w:sz w:val="16"/>
                <w:szCs w:val="16"/>
                <w:lang w:val="en-GB"/>
              </w:rPr>
            </w:pPr>
            <w:r w:rsidRPr="009863F4">
              <w:rPr>
                <w:sz w:val="16"/>
                <w:szCs w:val="16"/>
                <w:lang w:val="en-GB"/>
              </w:rPr>
              <w:t xml:space="preserve">StudielastEenheid-v03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meeteenheid voor de studielast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Verplaatst van opleidingsPeriode naar MBOOpleidingsperiode omdat dit attribuut niet voor VO aanwezig is op opleidingsniveau.</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CONTACTUUR</w:t>
            </w:r>
            <w:r w:rsidRPr="005B5F2F">
              <w:t xml:space="preserve">  :  </w:t>
            </w:r>
            <w:r w:rsidRPr="005B5F2F">
              <w:t xml:space="preserve">Contactuur</w:t>
            </w:r>
          </w:p>
          <w:p w:rsidP="00A620EA" w:rsidR="00195180" w:rsidRDefault="00195180" w:rsidRPr="005B5F2F">
            <w:pPr>
              <w:pStyle w:val="TableText"/>
            </w:pPr>
            <w:r w:rsidRPr="005B5F2F">
              <w:t xml:space="preserve">ECTS_PUNT</w:t>
            </w:r>
            <w:r w:rsidRPr="005B5F2F">
              <w:t xml:space="preserve">  :  </w:t>
            </w:r>
            <w:r w:rsidRPr="005B5F2F">
              <w:t xml:space="preserve">European Credit Transfer System</w:t>
            </w:r>
          </w:p>
          <w:p w:rsidP="00A620EA" w:rsidR="00195180" w:rsidRDefault="00195180" w:rsidRPr="005B5F2F">
            <w:pPr>
              <w:pStyle w:val="TableText"/>
            </w:pPr>
            <w:r w:rsidRPr="005B5F2F">
              <w:t xml:space="preserve">SBU</w:t>
            </w:r>
            <w:r w:rsidRPr="005B5F2F">
              <w:t xml:space="preserve">  :  </w:t>
            </w:r>
            <w:r w:rsidRPr="005B5F2F">
              <w:t xml:space="preserve">Studiebelastingsuur</w:t>
            </w:r>
          </w:p>
          <w:p w:rsidP="00A620EA" w:rsidR="00195180" w:rsidRDefault="00195180" w:rsidRPr="005B5F2F">
            <w:pPr>
              <w:pStyle w:val="TableText"/>
            </w:pPr>
            <w:r w:rsidRPr="005B5F2F">
              <w:t xml:space="preserve">STUDIEPUNT</w:t>
            </w:r>
            <w:r w:rsidRPr="005B5F2F">
              <w:t xml:space="preserve">  :  </w:t>
            </w:r>
            <w:r w:rsidRPr="005B5F2F">
              <w:t xml:space="preserve">Studiepunt</w:t>
            </w:r>
          </w:p>
          <w:p w:rsidP="00A620EA" w:rsidR="00195180" w:rsidRDefault="00195180" w:rsidRPr="005B5F2F">
            <w:pPr>
              <w:pStyle w:val="TableText"/>
            </w:pPr>
            <w:r w:rsidRPr="005B5F2F">
              <w:t xml:space="preserve">UUR</w:t>
            </w:r>
            <w:r w:rsidRPr="005B5F2F">
              <w:t xml:space="preserve">  :  </w:t>
            </w:r>
            <w:r w:rsidRPr="005B5F2F">
              <w:t xml:space="preserve">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StudielastEenheid-v03</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StudielastZwaarte</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ParticuliereOpleiding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eqf</w:t>
            </w:r>
          </w:p>
        </w:tc>
        <w:tc>
          <w:tcPr>
            <w:tcW w:type="dxa" w:w="1645"/>
          </w:tcPr>
          <w:p w:rsidP="00A620EA" w:rsidR="00195180" w:rsidRDefault="00195180" w:rsidRPr="009863F4">
            <w:pPr>
              <w:rPr>
                <w:sz w:val="16"/>
                <w:szCs w:val="16"/>
                <w:lang w:val="en-GB"/>
              </w:rPr>
            </w:pPr>
            <w:r w:rsidRPr="009863F4">
              <w:rPr>
                <w:sz w:val="16"/>
                <w:szCs w:val="16"/>
                <w:lang w:val="en-GB"/>
              </w:rPr>
              <w:t xml:space="preserve">EQFniveau-v01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Europees Kwalificatieraamwerk waardoor opleidingen binnen Europese landen (globaal) ingeschat kunnen worden op hun niveau.</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Europees Kwalificatieraamwerk (EQF) waardoor opleidingen binnen Europese landen (globaal) ingeschat kunnen worden op hun niveau.</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EQF-niveau	</w:t>
            </w:r>
          </w:p>
          <w:p w:rsidP="00A620EA" w:rsidR="00195180" w:rsidRDefault="00195180" w:rsidRPr="005B5F2F">
            <w:pPr>
              <w:pStyle w:val="TableText"/>
              <w:rPr>
                <w:lang w:val="nl-NL"/>
              </w:rPr>
            </w:pPr>
            <w:r w:rsidRPr="005B5F2F">
              <w:rPr>
                <w:lang w:val="nl-NL"/>
              </w:rPr>
              <w:t>1	Vmbo bb / MBO 1	bij niveau = 'MBO-1' of 'VO-VMBO-BB'</w:t>
            </w:r>
          </w:p>
          <w:p w:rsidP="00A620EA" w:rsidR="00195180" w:rsidRDefault="00195180" w:rsidRPr="005B5F2F">
            <w:pPr>
              <w:pStyle w:val="TableText"/>
              <w:rPr>
                <w:lang w:val="nl-NL"/>
              </w:rPr>
            </w:pPr>
            <w:r w:rsidRPr="005B5F2F">
              <w:rPr>
                <w:lang w:val="nl-NL"/>
              </w:rPr>
              <w:t>2	Vmbo kb, gl, tl / MBO 2	bij niveau = 'MBO-2', 'VO-VMBO-KB', 'VO-VMBO-GL', 'VO-VMBO-TL'</w:t>
            </w:r>
          </w:p>
          <w:p w:rsidP="00A620EA" w:rsidR="00195180" w:rsidRDefault="00195180" w:rsidRPr="005B5F2F">
            <w:pPr>
              <w:pStyle w:val="TableText"/>
              <w:rPr>
                <w:lang w:val="nl-NL"/>
              </w:rPr>
            </w:pPr>
            <w:r w:rsidRPr="005B5F2F">
              <w:rPr>
                <w:lang w:val="nl-NL"/>
              </w:rPr>
              <w:t>3	MBO 3		bij niveau = 'MBO-3'</w:t>
            </w:r>
          </w:p>
          <w:p w:rsidP="00A620EA" w:rsidR="00195180" w:rsidRDefault="00195180" w:rsidRPr="005B5F2F">
            <w:pPr>
              <w:pStyle w:val="TableText"/>
              <w:rPr>
                <w:lang w:val="nl-NL"/>
              </w:rPr>
            </w:pPr>
            <w:r w:rsidRPr="005B5F2F">
              <w:rPr>
                <w:lang w:val="nl-NL"/>
              </w:rPr>
              <w:t>4	MBO 4 / Havo / Vavo-Havo	bij niveau = 'MBO-4' of 'VO-HAVO'</w:t>
            </w:r>
          </w:p>
          <w:p w:rsidP="00A620EA" w:rsidR="00195180" w:rsidRDefault="00195180" w:rsidRPr="005B5F2F">
            <w:pPr>
              <w:pStyle w:val="TableText"/>
              <w:rPr>
                <w:lang w:val="nl-NL"/>
              </w:rPr>
            </w:pPr>
            <w:r w:rsidRPr="005B5F2F">
              <w:rPr>
                <w:lang w:val="nl-NL"/>
              </w:rPr>
              <w:t>4	VWO		bij niveau = 'VO-VWO'</w:t>
            </w:r>
          </w:p>
          <w:p w:rsidP="00A620EA" w:rsidR="00195180" w:rsidRDefault="00195180" w:rsidRPr="005B5F2F">
            <w:pPr>
              <w:pStyle w:val="TableText"/>
              <w:rPr>
                <w:lang w:val="nl-NL"/>
              </w:rPr>
            </w:pPr>
            <w:r w:rsidRPr="005B5F2F">
              <w:rPr>
                <w:lang w:val="nl-NL"/>
              </w:rPr>
              <w:t>5	Associate Degree	bij niveau = 'HBO-AD'</w:t>
            </w:r>
          </w:p>
          <w:p w:rsidP="00A620EA" w:rsidR="00195180" w:rsidRDefault="00195180" w:rsidRPr="005B5F2F">
            <w:pPr>
              <w:pStyle w:val="TableText"/>
              <w:rPr>
                <w:lang w:val="nl-NL"/>
              </w:rPr>
            </w:pPr>
            <w:r w:rsidRPr="005B5F2F">
              <w:rPr>
                <w:lang w:val="nl-NL"/>
              </w:rPr>
              <w:t>6	Bachelor		bij niveau = 'HBO-BA' of 'WO-BA'</w:t>
            </w:r>
          </w:p>
          <w:p w:rsidP="00A620EA" w:rsidR="00195180" w:rsidRDefault="00195180" w:rsidRPr="005B5F2F">
            <w:pPr>
              <w:pStyle w:val="TableText"/>
              <w:rPr>
                <w:lang w:val="nl-NL"/>
              </w:rPr>
            </w:pPr>
            <w:r w:rsidRPr="005B5F2F">
              <w:rPr>
                <w:lang w:val="nl-NL"/>
              </w:rPr>
              <w:t>7	Master		bij niveau = 'HBO-MA' of 'WO-MA'</w:t>
            </w:r>
          </w:p>
          <w:p w:rsidP="00A620EA" w:rsidR="00195180" w:rsidRDefault="00195180" w:rsidRPr="005B5F2F">
            <w:pPr>
              <w:pStyle w:val="TableText"/>
              <w:rPr>
                <w:lang w:val="nl-NL"/>
              </w:rPr>
            </w:pPr>
            <w:r w:rsidRPr="005B5F2F">
              <w:rPr>
                <w:lang w:val="nl-NL"/>
              </w:rPr>
              <w:t>8	Doctoraat / Medisch specialist (Bestaat niet in RIO)</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De volgende nog niet ingedeeld:</w:t>
            </w:r>
          </w:p>
          <w:p w:rsidP="00A620EA" w:rsidR="00195180" w:rsidRDefault="00195180" w:rsidRPr="005B5F2F">
            <w:pPr>
              <w:pStyle w:val="TableText"/>
              <w:rPr>
                <w:lang w:val="nl-NL"/>
              </w:rPr>
            </w:pPr>
            <w:r w:rsidRPr="005B5F2F">
              <w:rPr>
                <w:lang w:val="nl-NL"/>
              </w:rPr>
              <w:t>PO varianten -&gt; geen NLQF/EFQ (of 'INSTROOMNIVEAU</w:t>
            </w:r>
          </w:p>
          <w:p w:rsidP="00A620EA" w:rsidR="00195180" w:rsidRDefault="00195180" w:rsidRPr="005B5F2F">
            <w:pPr>
              <w:pStyle w:val="TableText"/>
              <w:rPr>
                <w:lang w:val="nl-NL"/>
              </w:rPr>
            </w:pPr>
            <w:r w:rsidRPr="005B5F2F">
              <w:rPr>
                <w:lang w:val="nl-NL"/>
              </w:rPr>
              <w:t>VO-PRO</w:t>
            </w:r>
          </w:p>
          <w:p w:rsidP="00A620EA" w:rsidR="00195180" w:rsidRDefault="00195180" w:rsidRPr="005B5F2F">
            <w:pPr>
              <w:pStyle w:val="TableText"/>
              <w:rPr>
                <w:lang w:val="nl-NL"/>
              </w:rPr>
            </w:pPr>
            <w:r w:rsidRPr="005B5F2F">
              <w:rPr>
                <w:lang w:val="nl-NL"/>
              </w:rPr>
              <w:t>VO-VBO</w:t>
            </w:r>
          </w:p>
          <w:p w:rsidP="00A620EA" w:rsidR="00195180" w:rsidRDefault="00195180" w:rsidRPr="005B5F2F">
            <w:pPr>
              <w:pStyle w:val="TableText"/>
              <w:rPr>
                <w:lang w:val="nl-NL"/>
              </w:rPr>
            </w:pPr>
            <w:r w:rsidRPr="005B5F2F">
              <w:rPr>
                <w:lang w:val="nl-NL"/>
              </w:rPr>
              <w:t>NT2-I</w:t>
            </w:r>
          </w:p>
          <w:p w:rsidP="00A620EA" w:rsidR="00195180" w:rsidRDefault="00195180" w:rsidRPr="005B5F2F">
            <w:pPr>
              <w:pStyle w:val="TableText"/>
              <w:rPr>
                <w:lang w:val="nl-NL"/>
              </w:rPr>
            </w:pPr>
            <w:r w:rsidRPr="005B5F2F">
              <w:rPr>
                <w:lang w:val="nl-NL"/>
              </w:rPr>
              <w:t>NT2-II</w:t>
            </w:r>
          </w:p>
          <w:p w:rsidP="00A620EA" w:rsidR="00195180" w:rsidRDefault="00195180" w:rsidRPr="005B5F2F">
            <w:pPr>
              <w:pStyle w:val="TableText"/>
              <w:rPr>
                <w:lang w:val="nl-NL"/>
              </w:rPr>
            </w:pPr>
            <w:r w:rsidRPr="005B5F2F">
              <w:rPr>
                <w:lang w:val="nl-NL"/>
              </w:rPr>
              <w:t>EDUCATIE</w:t>
            </w:r>
          </w:p>
          <w:p w:rsidP="00A620EA" w:rsidR="00195180" w:rsidRDefault="00195180" w:rsidRPr="005B5F2F">
            <w:pPr>
              <w:pStyle w:val="TableText"/>
              <w:rPr>
                <w:lang w:val="nl-NL"/>
              </w:rPr>
            </w:pPr>
            <w:r w:rsidRPr="005B5F2F">
              <w:rPr>
                <w:lang w:val="nl-NL"/>
              </w:rPr>
              <w:t>HBO-PM</w:t>
            </w:r>
          </w:p>
          <w:p w:rsidP="00A620EA" w:rsidR="00195180" w:rsidRDefault="00195180" w:rsidRPr="005B5F2F">
            <w:pPr>
              <w:pStyle w:val="TableText"/>
              <w:rPr>
                <w:lang w:val="nl-NL"/>
              </w:rPr>
            </w:pPr>
            <w:r w:rsidRPr="005B5F2F">
              <w:rPr>
                <w:lang w:val="nl-NL"/>
              </w:rPr>
              <w:t>HO-O</w:t>
            </w:r>
          </w:p>
          <w:p w:rsidP="00A620EA" w:rsidR="00195180" w:rsidRDefault="00195180" w:rsidRPr="005B5F2F">
            <w:pPr>
              <w:pStyle w:val="TableText"/>
              <w:rPr>
                <w:lang w:val="nl-NL"/>
              </w:rPr>
            </w:pPr>
            <w:r w:rsidRPr="005B5F2F">
              <w:rPr>
                <w:lang w:val="nl-NL"/>
              </w:rPr>
              <w:t>WO-O </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Zie https://www.nlqf.nl/images/movie/nlqf_eqf_niveaus.html</w:t>
            </w:r>
          </w:p>
          <w:p w:rsidP="00A620EA" w:rsidR="00195180" w:rsidRDefault="00195180" w:rsidRPr="005B5F2F">
            <w:pPr>
              <w:pStyle w:val="TableText"/>
              <w:rPr>
                <w:lang w:val="nl-NL"/>
              </w:rPr>
            </w:pPr>
            <w:r w:rsidRPr="005B5F2F">
              <w:rPr>
                <w:lang w:val="nl-NL"/>
              </w:rPr>
              <w:t>Zie https://ec.europa.eu/ploteus/content/descriptors-page</w:t>
            </w:r>
          </w:p>
          <w:p w:rsidP="00A620EA" w:rsidR="00195180" w:rsidRDefault="00195180" w:rsidRPr="005B5F2F">
            <w:pPr>
              <w:pStyle w:val="TableText"/>
              <w:rPr>
                <w:lang w:val="nl-NL"/>
              </w:rPr>
            </w:pPr>
            <w:r w:rsidRPr="005B5F2F">
              <w:rPr>
                <w:lang w:val="nl-NL"/>
              </w:rPr>
              <w:t>Zie https://nl.wikipedia.org/wiki/Europees_Kwalificatieraamwerk</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1</w:t>
            </w:r>
            <w:r w:rsidRPr="005B5F2F">
              <w:t xml:space="preserve">  :  </w:t>
            </w:r>
            <w:r w:rsidRPr="005B5F2F">
              <w:t xml:space="preserve">EQF 1</w:t>
            </w:r>
          </w:p>
          <w:p w:rsidP="00A620EA" w:rsidR="00195180" w:rsidRDefault="00195180" w:rsidRPr="005B5F2F">
            <w:pPr>
              <w:pStyle w:val="TableText"/>
            </w:pPr>
            <w:r w:rsidRPr="005B5F2F">
              <w:t xml:space="preserve">2</w:t>
            </w:r>
            <w:r w:rsidRPr="005B5F2F">
              <w:t xml:space="preserve">  :  </w:t>
            </w:r>
            <w:r w:rsidRPr="005B5F2F">
              <w:t xml:space="preserve">EQF 2</w:t>
            </w:r>
          </w:p>
          <w:p w:rsidP="00A620EA" w:rsidR="00195180" w:rsidRDefault="00195180" w:rsidRPr="005B5F2F">
            <w:pPr>
              <w:pStyle w:val="TableText"/>
            </w:pPr>
            <w:r w:rsidRPr="005B5F2F">
              <w:t xml:space="preserve">3</w:t>
            </w:r>
            <w:r w:rsidRPr="005B5F2F">
              <w:t xml:space="preserve">  :  </w:t>
            </w:r>
            <w:r w:rsidRPr="005B5F2F">
              <w:t xml:space="preserve">EQF 3</w:t>
            </w:r>
          </w:p>
          <w:p w:rsidP="00A620EA" w:rsidR="00195180" w:rsidRDefault="00195180" w:rsidRPr="005B5F2F">
            <w:pPr>
              <w:pStyle w:val="TableText"/>
            </w:pPr>
            <w:r w:rsidRPr="005B5F2F">
              <w:t xml:space="preserve">4</w:t>
            </w:r>
            <w:r w:rsidRPr="005B5F2F">
              <w:t xml:space="preserve">  :  </w:t>
            </w:r>
            <w:r w:rsidRPr="005B5F2F">
              <w:t xml:space="preserve">EQF 4</w:t>
            </w:r>
          </w:p>
          <w:p w:rsidP="00A620EA" w:rsidR="00195180" w:rsidRDefault="00195180" w:rsidRPr="005B5F2F">
            <w:pPr>
              <w:pStyle w:val="TableText"/>
            </w:pPr>
            <w:r w:rsidRPr="005B5F2F">
              <w:t xml:space="preserve">5</w:t>
            </w:r>
            <w:r w:rsidRPr="005B5F2F">
              <w:t xml:space="preserve">  :  </w:t>
            </w:r>
            <w:r w:rsidRPr="005B5F2F">
              <w:t xml:space="preserve">EQF 5</w:t>
            </w:r>
          </w:p>
          <w:p w:rsidP="00A620EA" w:rsidR="00195180" w:rsidRDefault="00195180" w:rsidRPr="005B5F2F">
            <w:pPr>
              <w:pStyle w:val="TableText"/>
            </w:pPr>
            <w:r w:rsidRPr="005B5F2F">
              <w:t xml:space="preserve">6</w:t>
            </w:r>
            <w:r w:rsidRPr="005B5F2F">
              <w:t xml:space="preserve">  :  </w:t>
            </w:r>
            <w:r w:rsidRPr="005B5F2F">
              <w:t xml:space="preserve">EQF 6</w:t>
            </w:r>
          </w:p>
          <w:p w:rsidP="00A620EA" w:rsidR="00195180" w:rsidRDefault="00195180" w:rsidRPr="005B5F2F">
            <w:pPr>
              <w:pStyle w:val="TableText"/>
            </w:pPr>
            <w:r w:rsidRPr="005B5F2F">
              <w:t xml:space="preserve">7</w:t>
            </w:r>
            <w:r w:rsidRPr="005B5F2F">
              <w:t xml:space="preserve">  :  </w:t>
            </w:r>
            <w:r w:rsidRPr="005B5F2F">
              <w:t xml:space="preserve">EQF 7</w:t>
            </w:r>
          </w:p>
          <w:p w:rsidP="00A620EA" w:rsidR="00195180" w:rsidRDefault="00195180" w:rsidRPr="005B5F2F">
            <w:pPr>
              <w:pStyle w:val="TableText"/>
            </w:pPr>
            <w:r w:rsidRPr="005B5F2F">
              <w:t xml:space="preserve">8</w:t>
            </w:r>
            <w:r w:rsidRPr="005B5F2F">
              <w:t xml:space="preserve">  :  </w:t>
            </w:r>
            <w:r w:rsidRPr="005B5F2F">
              <w:t xml:space="preserve">EQF 8</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niveau</w:t>
            </w:r>
          </w:p>
        </w:tc>
        <w:tc>
          <w:tcPr>
            <w:tcW w:type="dxa" w:w="1645"/>
          </w:tcPr>
          <w:p w:rsidP="00A620EA" w:rsidR="00195180" w:rsidRDefault="00195180" w:rsidRPr="009863F4">
            <w:pPr>
              <w:rPr>
                <w:sz w:val="16"/>
                <w:szCs w:val="16"/>
                <w:lang w:val="en-GB"/>
              </w:rPr>
            </w:pPr>
            <w:r w:rsidRPr="009863F4">
              <w:rPr>
                <w:sz w:val="16"/>
                <w:szCs w:val="16"/>
                <w:lang w:val="en-GB"/>
              </w:rPr>
              <w:t xml:space="preserve">Niveaucode-v06</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unieke code voor het opleidingsniveau ten behoeve van opleidingen en vakken van alle onderwijssectoren.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Waarde ONBEPAALD is voor niet formeel erkende opleidingseenheden.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VO-ANDERS</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p w:rsidP="00A620EA" w:rsidR="00195180" w:rsidRDefault="00195180" w:rsidRPr="005B5F2F">
            <w:pPr>
              <w:pStyle w:val="TableText"/>
            </w:pPr>
            <w:r w:rsidRPr="005B5F2F">
              <w:t xml:space="preserve">PO-VVE</w:t>
            </w:r>
            <w:r w:rsidRPr="005B5F2F">
              <w:t xml:space="preserve">  :  </w:t>
            </w:r>
            <w:r w:rsidRPr="005B5F2F">
              <w:t xml:space="preserve">Voor- en vroegschoolse educatie</w:t>
            </w:r>
          </w:p>
          <w:p w:rsidP="00A620EA" w:rsidR="00195180" w:rsidRDefault="00195180" w:rsidRPr="005B5F2F">
            <w:pPr>
              <w:pStyle w:val="TableText"/>
            </w:pPr>
            <w:r w:rsidRPr="005B5F2F">
              <w:t xml:space="preserve">PO-BAO</w:t>
            </w:r>
            <w:r w:rsidRPr="005B5F2F">
              <w:t xml:space="preserve">  :  </w:t>
            </w:r>
            <w:r w:rsidRPr="005B5F2F">
              <w:t xml:space="preserve">Basisonderwijs</w:t>
            </w:r>
          </w:p>
          <w:p w:rsidP="00A620EA" w:rsidR="00195180" w:rsidRDefault="00195180" w:rsidRPr="005B5F2F">
            <w:pPr>
              <w:pStyle w:val="TableText"/>
            </w:pPr>
            <w:r w:rsidRPr="005B5F2F">
              <w:t xml:space="preserve">PO-SBAO</w:t>
            </w:r>
            <w:r w:rsidRPr="005B5F2F">
              <w:t xml:space="preserve">  :  </w:t>
            </w:r>
            <w:r w:rsidRPr="005B5F2F">
              <w:t xml:space="preserve">Speciaal basisonderwijs</w:t>
            </w:r>
          </w:p>
          <w:p w:rsidP="00A620EA" w:rsidR="00195180" w:rsidRDefault="00195180" w:rsidRPr="005B5F2F">
            <w:pPr>
              <w:pStyle w:val="TableText"/>
            </w:pPr>
            <w:r w:rsidRPr="005B5F2F">
              <w:t xml:space="preserve">PO-SO</w:t>
            </w:r>
            <w:r w:rsidRPr="005B5F2F">
              <w:t xml:space="preserve">  :  </w:t>
            </w:r>
            <w:r w:rsidRPr="005B5F2F">
              <w:t xml:space="preserve">Speciale scholen</w:t>
            </w:r>
          </w:p>
          <w:p w:rsidP="00A620EA" w:rsidR="00195180" w:rsidRDefault="00195180" w:rsidRPr="005B5F2F">
            <w:pPr>
              <w:pStyle w:val="TableText"/>
            </w:pPr>
            <w:r w:rsidRPr="005B5F2F">
              <w:t xml:space="preserve">PO-VSO</w:t>
            </w:r>
            <w:r w:rsidRPr="005B5F2F">
              <w:t xml:space="preserve">  :  </w:t>
            </w:r>
            <w:r w:rsidRPr="005B5F2F">
              <w:t xml:space="preserve">Voortgezet speciale scholen</w:t>
            </w:r>
          </w:p>
          <w:p w:rsidP="00A620EA" w:rsidR="00195180" w:rsidRDefault="00195180" w:rsidRPr="005B5F2F">
            <w:pPr>
              <w:pStyle w:val="TableText"/>
            </w:pPr>
            <w:r w:rsidRPr="005B5F2F">
              <w:t xml:space="preserve">PO-ARBEIDSMARKT</w:t>
            </w:r>
            <w:r w:rsidRPr="005B5F2F">
              <w:t xml:space="preserve">  :  </w:t>
            </w:r>
            <w:r w:rsidRPr="005B5F2F">
              <w:t xml:space="preserve">PO Arbeidsmarkt</w:t>
            </w:r>
          </w:p>
          <w:p w:rsidP="00A620EA" w:rsidR="00195180" w:rsidRDefault="00195180" w:rsidRPr="005B5F2F">
            <w:pPr>
              <w:pStyle w:val="TableText"/>
            </w:pPr>
            <w:r w:rsidRPr="005B5F2F">
              <w:t xml:space="preserve">PO-DAGBESTEDING</w:t>
            </w:r>
            <w:r w:rsidRPr="005B5F2F">
              <w:t xml:space="preserve">  :  </w:t>
            </w:r>
            <w:r w:rsidRPr="005B5F2F">
              <w:t xml:space="preserve">PO Dagbesteding</w:t>
            </w:r>
          </w:p>
          <w:p w:rsidP="00A620EA" w:rsidR="00195180" w:rsidRDefault="00195180" w:rsidRPr="005B5F2F">
            <w:pPr>
              <w:pStyle w:val="TableText"/>
            </w:pPr>
            <w:r w:rsidRPr="005B5F2F">
              <w:t xml:space="preserve">VO-PRO</w:t>
            </w:r>
            <w:r w:rsidRPr="005B5F2F">
              <w:t xml:space="preserve">  :  </w:t>
            </w:r>
            <w:r w:rsidRPr="005B5F2F">
              <w:t xml:space="preserve">Praktijkonderwijs</w:t>
            </w:r>
          </w:p>
          <w:p w:rsidP="00A620EA" w:rsidR="00195180" w:rsidRDefault="00195180" w:rsidRPr="005B5F2F">
            <w:pPr>
              <w:pStyle w:val="TableText"/>
            </w:pPr>
            <w:r w:rsidRPr="005B5F2F">
              <w:t xml:space="preserve">VO-VMBO-BB</w:t>
            </w:r>
            <w:r w:rsidRPr="005B5F2F">
              <w:t xml:space="preserve">  :  </w:t>
            </w:r>
            <w:r w:rsidRPr="005B5F2F">
              <w:t xml:space="preserve">Voorbereidend middelbaar beroepsonderwijs, basisberoepsgerichte leerweg</w:t>
            </w:r>
          </w:p>
          <w:p w:rsidP="00A620EA" w:rsidR="00195180" w:rsidRDefault="00195180" w:rsidRPr="005B5F2F">
            <w:pPr>
              <w:pStyle w:val="TableText"/>
            </w:pPr>
            <w:r w:rsidRPr="005B5F2F">
              <w:t xml:space="preserve">VO-VMBO-KB</w:t>
            </w:r>
            <w:r w:rsidRPr="005B5F2F">
              <w:t xml:space="preserve">  :  </w:t>
            </w:r>
            <w:r w:rsidRPr="005B5F2F">
              <w:t xml:space="preserve">Voorbereidend middelbaar beroepsonderwijs, kaderberoepsgerichte leerweg</w:t>
            </w:r>
          </w:p>
          <w:p w:rsidP="00A620EA" w:rsidR="00195180" w:rsidRDefault="00195180" w:rsidRPr="005B5F2F">
            <w:pPr>
              <w:pStyle w:val="TableText"/>
            </w:pPr>
            <w:r w:rsidRPr="005B5F2F">
              <w:t xml:space="preserve">VO-VMBO-GL</w:t>
            </w:r>
            <w:r w:rsidRPr="005B5F2F">
              <w:t xml:space="preserve">  :  </w:t>
            </w:r>
            <w:r w:rsidRPr="005B5F2F">
              <w:t xml:space="preserve">Voorbereidend middelbaar beroepsonderwijs, gemengde leerweg</w:t>
            </w:r>
          </w:p>
          <w:p w:rsidP="00A620EA" w:rsidR="00195180" w:rsidRDefault="00195180" w:rsidRPr="005B5F2F">
            <w:pPr>
              <w:pStyle w:val="TableText"/>
            </w:pPr>
            <w:r w:rsidRPr="005B5F2F">
              <w:t xml:space="preserve">VO-VMBO-TL</w:t>
            </w:r>
            <w:r w:rsidRPr="005B5F2F">
              <w:t xml:space="preserve">  :  </w:t>
            </w:r>
            <w:r w:rsidRPr="005B5F2F">
              <w:t xml:space="preserve">Voorbereidend middelbaar beroepsonderwijs, theoretische leerweg</w:t>
            </w:r>
          </w:p>
          <w:p w:rsidP="00A620EA" w:rsidR="00195180" w:rsidRDefault="00195180" w:rsidRPr="005B5F2F">
            <w:pPr>
              <w:pStyle w:val="TableText"/>
            </w:pPr>
            <w:r w:rsidRPr="005B5F2F">
              <w:t xml:space="preserve">VO-HAVO</w:t>
            </w:r>
            <w:r w:rsidRPr="005B5F2F">
              <w:t xml:space="preserve">  :  </w:t>
            </w:r>
            <w:r w:rsidRPr="005B5F2F">
              <w:t xml:space="preserve">Hoger algemeen voortgezet onderwijs</w:t>
            </w:r>
          </w:p>
          <w:p w:rsidP="00A620EA" w:rsidR="00195180" w:rsidRDefault="00195180" w:rsidRPr="005B5F2F">
            <w:pPr>
              <w:pStyle w:val="TableText"/>
            </w:pPr>
            <w:r w:rsidRPr="005B5F2F">
              <w:t xml:space="preserve">VO-VWO</w:t>
            </w:r>
            <w:r w:rsidRPr="005B5F2F">
              <w:t xml:space="preserve">  :  </w:t>
            </w:r>
            <w:r w:rsidRPr="005B5F2F">
              <w:t xml:space="preserve">Voorbereidend wetenschappelijk onderwijs</w:t>
            </w:r>
          </w:p>
          <w:p w:rsidP="00A620EA" w:rsidR="00195180" w:rsidRDefault="00195180" w:rsidRPr="005B5F2F">
            <w:pPr>
              <w:pStyle w:val="TableText"/>
            </w:pPr>
            <w:r w:rsidRPr="005B5F2F">
              <w:t xml:space="preserve">VO-VBO</w:t>
            </w:r>
            <w:r w:rsidRPr="005B5F2F">
              <w:t xml:space="preserve">  :  </w:t>
            </w:r>
            <w:r w:rsidRPr="005B5F2F">
              <w:t xml:space="preserve">Overig voortgezet onderwijs</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MBO-1</w:t>
            </w:r>
            <w:r w:rsidRPr="005B5F2F">
              <w:t xml:space="preserve">  :  </w:t>
            </w:r>
            <w:r w:rsidRPr="005B5F2F">
              <w:t xml:space="preserve">MBO Assistent of Entree</w:t>
            </w:r>
          </w:p>
          <w:p w:rsidP="00A620EA" w:rsidR="00195180" w:rsidRDefault="00195180" w:rsidRPr="005B5F2F">
            <w:pPr>
              <w:pStyle w:val="TableText"/>
            </w:pPr>
            <w:r w:rsidRPr="005B5F2F">
              <w:t xml:space="preserve">MBO-2</w:t>
            </w:r>
            <w:r w:rsidRPr="005B5F2F">
              <w:t xml:space="preserve">  :  </w:t>
            </w:r>
            <w:r w:rsidRPr="005B5F2F">
              <w:t xml:space="preserve">MBO Basisberoep</w:t>
            </w:r>
          </w:p>
          <w:p w:rsidP="00A620EA" w:rsidR="00195180" w:rsidRDefault="00195180" w:rsidRPr="005B5F2F">
            <w:pPr>
              <w:pStyle w:val="TableText"/>
            </w:pPr>
            <w:r w:rsidRPr="005B5F2F">
              <w:t xml:space="preserve">MBO-3</w:t>
            </w:r>
            <w:r w:rsidRPr="005B5F2F">
              <w:t xml:space="preserve">  :  </w:t>
            </w:r>
            <w:r w:rsidRPr="005B5F2F">
              <w:t xml:space="preserve">MBO Vakopleiding</w:t>
            </w:r>
          </w:p>
          <w:p w:rsidP="00A620EA" w:rsidR="00195180" w:rsidRDefault="00195180" w:rsidRPr="005B5F2F">
            <w:pPr>
              <w:pStyle w:val="TableText"/>
            </w:pPr>
            <w:r w:rsidRPr="005B5F2F">
              <w:t xml:space="preserve">MBO-4</w:t>
            </w:r>
            <w:r w:rsidRPr="005B5F2F">
              <w:t xml:space="preserve">  :  </w:t>
            </w:r>
            <w:r w:rsidRPr="005B5F2F">
              <w:t xml:space="preserve">MBO Middenkader/specialist</w:t>
            </w:r>
          </w:p>
          <w:p w:rsidP="00A620EA" w:rsidR="00195180" w:rsidRDefault="00195180" w:rsidRPr="005B5F2F">
            <w:pPr>
              <w:pStyle w:val="TableText"/>
            </w:pPr>
            <w:r w:rsidRPr="005B5F2F">
              <w:t xml:space="preserve">NT2-I</w:t>
            </w:r>
            <w:r w:rsidRPr="005B5F2F">
              <w:t xml:space="preserve">  :  </w:t>
            </w:r>
            <w:r w:rsidRPr="005B5F2F">
              <w:t xml:space="preserve">Nederlands als tweede taal Programma 1</w:t>
            </w:r>
          </w:p>
          <w:p w:rsidP="00A620EA" w:rsidR="00195180" w:rsidRDefault="00195180" w:rsidRPr="005B5F2F">
            <w:pPr>
              <w:pStyle w:val="TableText"/>
            </w:pPr>
            <w:r w:rsidRPr="005B5F2F">
              <w:t xml:space="preserve">NT2-II</w:t>
            </w:r>
            <w:r w:rsidRPr="005B5F2F">
              <w:t xml:space="preserve">  :  </w:t>
            </w:r>
            <w:r w:rsidRPr="005B5F2F">
              <w:t xml:space="preserve">Nederlands als tweede taal Programma 2</w:t>
            </w:r>
          </w:p>
          <w:p w:rsidP="00A620EA" w:rsidR="00195180" w:rsidRDefault="00195180" w:rsidRPr="005B5F2F">
            <w:pPr>
              <w:pStyle w:val="TableText"/>
            </w:pPr>
            <w:r w:rsidRPr="005B5F2F">
              <w:t xml:space="preserve">EDUCATIE</w:t>
            </w:r>
            <w:r w:rsidRPr="005B5F2F">
              <w:t xml:space="preserve">  :  </w:t>
            </w:r>
            <w:r w:rsidRPr="005B5F2F">
              <w:t xml:space="preserve">Educatie</w:t>
            </w:r>
          </w:p>
          <w:p w:rsidP="00A620EA" w:rsidR="00195180" w:rsidRDefault="00195180" w:rsidRPr="005B5F2F">
            <w:pPr>
              <w:pStyle w:val="TableText"/>
            </w:pPr>
            <w:r w:rsidRPr="005B5F2F">
              <w:t xml:space="preserve">HBO-AD</w:t>
            </w:r>
            <w:r w:rsidRPr="005B5F2F">
              <w:t xml:space="preserve">  :  </w:t>
            </w:r>
            <w:r w:rsidRPr="005B5F2F">
              <w:t xml:space="preserve">HBO Associate Degree</w:t>
            </w:r>
          </w:p>
          <w:p w:rsidP="00A620EA" w:rsidR="00195180" w:rsidRDefault="00195180" w:rsidRPr="005B5F2F">
            <w:pPr>
              <w:pStyle w:val="TableText"/>
            </w:pPr>
            <w:r w:rsidRPr="005B5F2F">
              <w:t xml:space="preserve">HBO-BA</w:t>
            </w:r>
            <w:r w:rsidRPr="005B5F2F">
              <w:t xml:space="preserve">  :  </w:t>
            </w:r>
            <w:r w:rsidRPr="005B5F2F">
              <w:t xml:space="preserve">HBO Bachelor</w:t>
            </w:r>
          </w:p>
          <w:p w:rsidP="00A620EA" w:rsidR="00195180" w:rsidRDefault="00195180" w:rsidRPr="005B5F2F">
            <w:pPr>
              <w:pStyle w:val="TableText"/>
            </w:pPr>
            <w:r w:rsidRPr="005B5F2F">
              <w:t xml:space="preserve">HBO-MA</w:t>
            </w:r>
            <w:r w:rsidRPr="005B5F2F">
              <w:t xml:space="preserve">  :  </w:t>
            </w:r>
            <w:r w:rsidRPr="005B5F2F">
              <w:t xml:space="preserve">HBO Master</w:t>
            </w:r>
          </w:p>
          <w:p w:rsidP="00A620EA" w:rsidR="00195180" w:rsidRDefault="00195180" w:rsidRPr="005B5F2F">
            <w:pPr>
              <w:pStyle w:val="TableText"/>
            </w:pPr>
            <w:r w:rsidRPr="005B5F2F">
              <w:t xml:space="preserve">HBO-PM</w:t>
            </w:r>
            <w:r w:rsidRPr="005B5F2F">
              <w:t xml:space="preserve">  :  </w:t>
            </w:r>
            <w:r w:rsidRPr="005B5F2F">
              <w:t xml:space="preserve">HBO Postinitiele Master</w:t>
            </w:r>
          </w:p>
          <w:p w:rsidP="00A620EA" w:rsidR="00195180" w:rsidRDefault="00195180" w:rsidRPr="005B5F2F">
            <w:pPr>
              <w:pStyle w:val="TableText"/>
            </w:pPr>
            <w:r w:rsidRPr="005B5F2F">
              <w:t xml:space="preserve">HBO-O</w:t>
            </w:r>
            <w:r w:rsidRPr="005B5F2F">
              <w:t xml:space="preserve">  :  </w:t>
            </w:r>
            <w:r w:rsidRPr="005B5F2F">
              <w:t xml:space="preserve">HBO Ongedeeld</w:t>
            </w:r>
          </w:p>
          <w:p w:rsidP="00A620EA" w:rsidR="00195180" w:rsidRDefault="00195180" w:rsidRPr="005B5F2F">
            <w:pPr>
              <w:pStyle w:val="TableText"/>
            </w:pPr>
            <w:r w:rsidRPr="005B5F2F">
              <w:t xml:space="preserve">WO-BA</w:t>
            </w:r>
            <w:r w:rsidRPr="005B5F2F">
              <w:t xml:space="preserve">  :  </w:t>
            </w:r>
            <w:r w:rsidRPr="005B5F2F">
              <w:t xml:space="preserve">WO Bachelor</w:t>
            </w:r>
          </w:p>
          <w:p w:rsidP="00A620EA" w:rsidR="00195180" w:rsidRDefault="00195180" w:rsidRPr="005B5F2F">
            <w:pPr>
              <w:pStyle w:val="TableText"/>
            </w:pPr>
            <w:r w:rsidRPr="005B5F2F">
              <w:t xml:space="preserve">WO-MA</w:t>
            </w:r>
            <w:r w:rsidRPr="005B5F2F">
              <w:t xml:space="preserve">  :  </w:t>
            </w:r>
            <w:r w:rsidRPr="005B5F2F">
              <w:t xml:space="preserve">WO Master</w:t>
            </w:r>
          </w:p>
          <w:p w:rsidP="00A620EA" w:rsidR="00195180" w:rsidRDefault="00195180" w:rsidRPr="005B5F2F">
            <w:pPr>
              <w:pStyle w:val="TableText"/>
            </w:pPr>
            <w:r w:rsidRPr="005B5F2F">
              <w:t xml:space="preserve">WO-PM</w:t>
            </w:r>
            <w:r w:rsidRPr="005B5F2F">
              <w:t xml:space="preserve">  :  </w:t>
            </w:r>
            <w:r w:rsidRPr="005B5F2F">
              <w:t xml:space="preserve">WO Postinitiele Master</w:t>
            </w:r>
          </w:p>
          <w:p w:rsidP="00A620EA" w:rsidR="00195180" w:rsidRDefault="00195180" w:rsidRPr="005B5F2F">
            <w:pPr>
              <w:pStyle w:val="TableText"/>
            </w:pPr>
            <w:r w:rsidRPr="005B5F2F">
              <w:t xml:space="preserve">WO-O</w:t>
            </w:r>
            <w:r w:rsidRPr="005B5F2F">
              <w:t xml:space="preserve">  :  </w:t>
            </w:r>
            <w:r w:rsidRPr="005B5F2F">
              <w:t xml:space="preserve">WO Ongedeeld</w:t>
            </w:r>
          </w:p>
          <w:p w:rsidP="00A620EA" w:rsidR="00195180" w:rsidRDefault="00195180" w:rsidRPr="005B5F2F">
            <w:pPr>
              <w:pStyle w:val="TableText"/>
            </w:pPr>
            <w:r w:rsidRPr="005B5F2F">
              <w:t xml:space="preserve">ONBEPAALD</w:t>
            </w:r>
            <w:r w:rsidRPr="005B5F2F">
              <w:t xml:space="preserve">  :  </w:t>
            </w:r>
            <w:r w:rsidRPr="005B5F2F">
              <w:t xml:space="preserve">Niet vastgesteld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nlqf</w:t>
            </w:r>
          </w:p>
        </w:tc>
        <w:tc>
          <w:tcPr>
            <w:tcW w:type="dxa" w:w="1645"/>
          </w:tcPr>
          <w:p w:rsidP="00A620EA" w:rsidR="00195180" w:rsidRDefault="00195180" w:rsidRPr="009863F4">
            <w:pPr>
              <w:rPr>
                <w:sz w:val="16"/>
                <w:szCs w:val="16"/>
                <w:lang w:val="en-GB"/>
              </w:rPr>
            </w:pPr>
            <w:r w:rsidRPr="009863F4">
              <w:rPr>
                <w:sz w:val="16"/>
                <w:szCs w:val="16"/>
                <w:lang w:val="en-GB"/>
              </w:rPr>
              <w:t xml:space="preserve">NLQFniveau-v01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Nederlands Kwalificatieraamwerk waardoor opleidingen binnen Nederland ingeschat kunnen worden op hun niveau.</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Nederlands Kwalificatieraamwerk (NLQF) waardoor opleidingen binnen Nederland landen (globaal) ingeschat kunnen worden op hun niveau.</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NLQF-niveau	Opleiding		</w:t>
            </w:r>
          </w:p>
          <w:p w:rsidP="00A620EA" w:rsidR="00195180" w:rsidRDefault="00195180" w:rsidRPr="005B5F2F">
            <w:pPr>
              <w:pStyle w:val="TableText"/>
              <w:rPr>
                <w:lang w:val="nl-NL"/>
              </w:rPr>
            </w:pPr>
            <w:r w:rsidRPr="005B5F2F">
              <w:rPr>
                <w:lang w:val="nl-NL"/>
              </w:rPr>
              <w:t>1 	Vmbo bb / MBO 1	bij niveau = 'MBO-1' of 'VO-VMBO-BB'</w:t>
            </w:r>
          </w:p>
          <w:p w:rsidP="00A620EA" w:rsidR="00195180" w:rsidRDefault="00195180" w:rsidRPr="005B5F2F">
            <w:pPr>
              <w:pStyle w:val="TableText"/>
              <w:rPr>
                <w:lang w:val="nl-NL"/>
              </w:rPr>
            </w:pPr>
            <w:r w:rsidRPr="005B5F2F">
              <w:rPr>
                <w:lang w:val="nl-NL"/>
              </w:rPr>
              <w:t>2	Vmbo kb, gl, tl / MBO 2	bij niveau = 'MBO-2', 'VO-VMBO-KB', 'VO-VMBO-GL', 'VO-VMBO-TL'</w:t>
            </w:r>
          </w:p>
          <w:p w:rsidP="00A620EA" w:rsidR="00195180" w:rsidRDefault="00195180" w:rsidRPr="005B5F2F">
            <w:pPr>
              <w:pStyle w:val="TableText"/>
              <w:rPr>
                <w:lang w:val="nl-NL"/>
              </w:rPr>
            </w:pPr>
            <w:r w:rsidRPr="005B5F2F">
              <w:rPr>
                <w:lang w:val="nl-NL"/>
              </w:rPr>
              <w:t>3	MBO 3		bij niveau = 'MBO-3'</w:t>
            </w:r>
          </w:p>
          <w:p w:rsidP="00A620EA" w:rsidR="00195180" w:rsidRDefault="00195180" w:rsidRPr="005B5F2F">
            <w:pPr>
              <w:pStyle w:val="TableText"/>
              <w:rPr>
                <w:lang w:val="nl-NL"/>
              </w:rPr>
            </w:pPr>
            <w:r w:rsidRPr="005B5F2F">
              <w:rPr>
                <w:lang w:val="nl-NL"/>
              </w:rPr>
              <w:t>4	MBO 4 / Havo / Vavo-Havo	bij niveau = 'MBO-4' of 'VO-HAVO'</w:t>
            </w:r>
          </w:p>
          <w:p w:rsidP="00A620EA" w:rsidR="00195180" w:rsidRDefault="00195180" w:rsidRPr="005B5F2F">
            <w:pPr>
              <w:pStyle w:val="TableText"/>
              <w:rPr>
                <w:lang w:val="nl-NL"/>
              </w:rPr>
            </w:pPr>
            <w:r w:rsidRPr="005B5F2F">
              <w:rPr>
                <w:lang w:val="nl-NL"/>
              </w:rPr>
              <w:t>4+	VWO		bij niveau = 'VO-VWO'</w:t>
            </w:r>
          </w:p>
          <w:p w:rsidP="00A620EA" w:rsidR="00195180" w:rsidRDefault="00195180" w:rsidRPr="005B5F2F">
            <w:pPr>
              <w:pStyle w:val="TableText"/>
              <w:rPr>
                <w:lang w:val="nl-NL"/>
              </w:rPr>
            </w:pPr>
            <w:r w:rsidRPr="005B5F2F">
              <w:rPr>
                <w:lang w:val="nl-NL"/>
              </w:rPr>
              <w:t>5	Associate Degree	bij niveau = 'HBO-AD'</w:t>
            </w:r>
          </w:p>
          <w:p w:rsidP="00A620EA" w:rsidR="00195180" w:rsidRDefault="00195180" w:rsidRPr="005B5F2F">
            <w:pPr>
              <w:pStyle w:val="TableText"/>
              <w:rPr>
                <w:lang w:val="nl-NL"/>
              </w:rPr>
            </w:pPr>
            <w:r w:rsidRPr="005B5F2F">
              <w:rPr>
                <w:lang w:val="nl-NL"/>
              </w:rPr>
              <w:t>6	Bachelor		bij niveau = 'HBO-BA' of 'WO-BA'</w:t>
            </w:r>
          </w:p>
          <w:p w:rsidP="00A620EA" w:rsidR="00195180" w:rsidRDefault="00195180" w:rsidRPr="005B5F2F">
            <w:pPr>
              <w:pStyle w:val="TableText"/>
              <w:rPr>
                <w:lang w:val="nl-NL"/>
              </w:rPr>
            </w:pPr>
            <w:r w:rsidRPr="005B5F2F">
              <w:rPr>
                <w:lang w:val="nl-NL"/>
              </w:rPr>
              <w:t>7	Master		bij niveau = 'HBO-MA' of 'WO-MA'</w:t>
            </w:r>
          </w:p>
          <w:p w:rsidP="00A620EA" w:rsidR="00195180" w:rsidRDefault="00195180" w:rsidRPr="005B5F2F">
            <w:pPr>
              <w:pStyle w:val="TableText"/>
              <w:rPr>
                <w:lang w:val="nl-NL"/>
              </w:rPr>
            </w:pPr>
            <w:r w:rsidRPr="005B5F2F">
              <w:rPr>
                <w:lang w:val="nl-NL"/>
              </w:rPr>
              <w:t>8	Doctoraat / Medisch specialist	(Bestaat niet in RIO)</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De volgende nog niet ingedeeld:</w:t>
            </w:r>
          </w:p>
          <w:p w:rsidP="00A620EA" w:rsidR="00195180" w:rsidRDefault="00195180" w:rsidRPr="005B5F2F">
            <w:pPr>
              <w:pStyle w:val="TableText"/>
              <w:rPr>
                <w:lang w:val="nl-NL"/>
              </w:rPr>
            </w:pPr>
            <w:r w:rsidRPr="005B5F2F">
              <w:rPr>
                <w:lang w:val="nl-NL"/>
              </w:rPr>
              <w:t>PO varianten -&gt; geen NLQF/EFQ (of 'INSTROOMNIVEAU</w:t>
            </w:r>
          </w:p>
          <w:p w:rsidP="00A620EA" w:rsidR="00195180" w:rsidRDefault="00195180" w:rsidRPr="005B5F2F">
            <w:pPr>
              <w:pStyle w:val="TableText"/>
              <w:rPr>
                <w:lang w:val="nl-NL"/>
              </w:rPr>
            </w:pPr>
            <w:r w:rsidRPr="005B5F2F">
              <w:rPr>
                <w:lang w:val="nl-NL"/>
              </w:rPr>
              <w:t>VO-PRO</w:t>
            </w:r>
          </w:p>
          <w:p w:rsidP="00A620EA" w:rsidR="00195180" w:rsidRDefault="00195180" w:rsidRPr="005B5F2F">
            <w:pPr>
              <w:pStyle w:val="TableText"/>
              <w:rPr>
                <w:lang w:val="nl-NL"/>
              </w:rPr>
            </w:pPr>
            <w:r w:rsidRPr="005B5F2F">
              <w:rPr>
                <w:lang w:val="nl-NL"/>
              </w:rPr>
              <w:t>VO-VBO</w:t>
            </w:r>
          </w:p>
          <w:p w:rsidP="00A620EA" w:rsidR="00195180" w:rsidRDefault="00195180" w:rsidRPr="005B5F2F">
            <w:pPr>
              <w:pStyle w:val="TableText"/>
              <w:rPr>
                <w:lang w:val="nl-NL"/>
              </w:rPr>
            </w:pPr>
            <w:r w:rsidRPr="005B5F2F">
              <w:rPr>
                <w:lang w:val="nl-NL"/>
              </w:rPr>
              <w:t>NT2-I</w:t>
            </w:r>
          </w:p>
          <w:p w:rsidP="00A620EA" w:rsidR="00195180" w:rsidRDefault="00195180" w:rsidRPr="005B5F2F">
            <w:pPr>
              <w:pStyle w:val="TableText"/>
              <w:rPr>
                <w:lang w:val="nl-NL"/>
              </w:rPr>
            </w:pPr>
            <w:r w:rsidRPr="005B5F2F">
              <w:rPr>
                <w:lang w:val="nl-NL"/>
              </w:rPr>
              <w:t>NT2-II</w:t>
            </w:r>
          </w:p>
          <w:p w:rsidP="00A620EA" w:rsidR="00195180" w:rsidRDefault="00195180" w:rsidRPr="005B5F2F">
            <w:pPr>
              <w:pStyle w:val="TableText"/>
              <w:rPr>
                <w:lang w:val="nl-NL"/>
              </w:rPr>
            </w:pPr>
            <w:r w:rsidRPr="005B5F2F">
              <w:rPr>
                <w:lang w:val="nl-NL"/>
              </w:rPr>
              <w:t>EDUCATIE</w:t>
            </w:r>
          </w:p>
          <w:p w:rsidP="00A620EA" w:rsidR="00195180" w:rsidRDefault="00195180" w:rsidRPr="005B5F2F">
            <w:pPr>
              <w:pStyle w:val="TableText"/>
              <w:rPr>
                <w:lang w:val="nl-NL"/>
              </w:rPr>
            </w:pPr>
            <w:r w:rsidRPr="005B5F2F">
              <w:rPr>
                <w:lang w:val="nl-NL"/>
              </w:rPr>
              <w:t>HBO-PM</w:t>
            </w:r>
          </w:p>
          <w:p w:rsidP="00A620EA" w:rsidR="00195180" w:rsidRDefault="00195180" w:rsidRPr="005B5F2F">
            <w:pPr>
              <w:pStyle w:val="TableText"/>
              <w:rPr>
                <w:lang w:val="nl-NL"/>
              </w:rPr>
            </w:pPr>
            <w:r w:rsidRPr="005B5F2F">
              <w:rPr>
                <w:lang w:val="nl-NL"/>
              </w:rPr>
              <w:t>HO-O</w:t>
            </w:r>
          </w:p>
          <w:p w:rsidP="00A620EA" w:rsidR="00195180" w:rsidRDefault="00195180" w:rsidRPr="005B5F2F">
            <w:pPr>
              <w:pStyle w:val="TableText"/>
              <w:rPr>
                <w:lang w:val="nl-NL"/>
              </w:rPr>
            </w:pPr>
            <w:r w:rsidRPr="005B5F2F">
              <w:rPr>
                <w:lang w:val="nl-NL"/>
              </w:rPr>
              <w:t>WO-O </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Zie https://www.nlqf.nl/images/movie/nlqf_eqf_niveaus.html</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1</w:t>
            </w:r>
            <w:r w:rsidRPr="005B5F2F">
              <w:t xml:space="preserve">  :  </w:t>
            </w:r>
            <w:r w:rsidRPr="005B5F2F">
              <w:t xml:space="preserve">NLQF 1</w:t>
            </w:r>
          </w:p>
          <w:p w:rsidP="00A620EA" w:rsidR="00195180" w:rsidRDefault="00195180" w:rsidRPr="005B5F2F">
            <w:pPr>
              <w:pStyle w:val="TableText"/>
            </w:pPr>
            <w:r w:rsidRPr="005B5F2F">
              <w:t xml:space="preserve">2</w:t>
            </w:r>
            <w:r w:rsidRPr="005B5F2F">
              <w:t xml:space="preserve">  :  </w:t>
            </w:r>
            <w:r w:rsidRPr="005B5F2F">
              <w:t xml:space="preserve">NLQF 2</w:t>
            </w:r>
          </w:p>
          <w:p w:rsidP="00A620EA" w:rsidR="00195180" w:rsidRDefault="00195180" w:rsidRPr="005B5F2F">
            <w:pPr>
              <w:pStyle w:val="TableText"/>
            </w:pPr>
            <w:r w:rsidRPr="005B5F2F">
              <w:t xml:space="preserve">3</w:t>
            </w:r>
            <w:r w:rsidRPr="005B5F2F">
              <w:t xml:space="preserve">  :  </w:t>
            </w:r>
            <w:r w:rsidRPr="005B5F2F">
              <w:t xml:space="preserve">NLQF 3</w:t>
            </w:r>
          </w:p>
          <w:p w:rsidP="00A620EA" w:rsidR="00195180" w:rsidRDefault="00195180" w:rsidRPr="005B5F2F">
            <w:pPr>
              <w:pStyle w:val="TableText"/>
            </w:pPr>
            <w:r w:rsidRPr="005B5F2F">
              <w:t xml:space="preserve">4</w:t>
            </w:r>
            <w:r w:rsidRPr="005B5F2F">
              <w:t xml:space="preserve">  :  </w:t>
            </w:r>
            <w:r w:rsidRPr="005B5F2F">
              <w:t xml:space="preserve">NLQF 4</w:t>
            </w:r>
          </w:p>
          <w:p w:rsidP="00A620EA" w:rsidR="00195180" w:rsidRDefault="00195180" w:rsidRPr="005B5F2F">
            <w:pPr>
              <w:pStyle w:val="TableText"/>
            </w:pPr>
            <w:r w:rsidRPr="005B5F2F">
              <w:t xml:space="preserve">4p</w:t>
            </w:r>
            <w:r w:rsidRPr="005B5F2F">
              <w:t xml:space="preserve">  :  </w:t>
            </w:r>
            <w:r w:rsidRPr="005B5F2F">
              <w:t xml:space="preserve">NLQF 4+</w:t>
            </w:r>
          </w:p>
          <w:p w:rsidP="00A620EA" w:rsidR="00195180" w:rsidRDefault="00195180" w:rsidRPr="005B5F2F">
            <w:pPr>
              <w:pStyle w:val="TableText"/>
            </w:pPr>
            <w:r w:rsidRPr="005B5F2F">
              <w:t xml:space="preserve">5</w:t>
            </w:r>
            <w:r w:rsidRPr="005B5F2F">
              <w:t xml:space="preserve">  :  </w:t>
            </w:r>
            <w:r w:rsidRPr="005B5F2F">
              <w:t xml:space="preserve">NLQF 5</w:t>
            </w:r>
          </w:p>
          <w:p w:rsidP="00A620EA" w:rsidR="00195180" w:rsidRDefault="00195180" w:rsidRPr="005B5F2F">
            <w:pPr>
              <w:pStyle w:val="TableText"/>
            </w:pPr>
            <w:r w:rsidRPr="005B5F2F">
              <w:t xml:space="preserve">6</w:t>
            </w:r>
            <w:r w:rsidRPr="005B5F2F">
              <w:t xml:space="preserve">  :  </w:t>
            </w:r>
            <w:r w:rsidRPr="005B5F2F">
              <w:t xml:space="preserve">NLQF 6</w:t>
            </w:r>
          </w:p>
          <w:p w:rsidP="00A620EA" w:rsidR="00195180" w:rsidRDefault="00195180" w:rsidRPr="005B5F2F">
            <w:pPr>
              <w:pStyle w:val="TableText"/>
            </w:pPr>
            <w:r w:rsidRPr="005B5F2F">
              <w:t xml:space="preserve">7</w:t>
            </w:r>
            <w:r w:rsidRPr="005B5F2F">
              <w:t xml:space="preserve">  :  </w:t>
            </w:r>
            <w:r w:rsidRPr="005B5F2F">
              <w:t xml:space="preserve">NLQF 7</w:t>
            </w:r>
          </w:p>
          <w:p w:rsidP="00A620EA" w:rsidR="00195180" w:rsidRDefault="00195180" w:rsidRPr="005B5F2F">
            <w:pPr>
              <w:pStyle w:val="TableText"/>
            </w:pPr>
            <w:r w:rsidRPr="005B5F2F">
              <w:t xml:space="preserve">8</w:t>
            </w:r>
            <w:r w:rsidRPr="005B5F2F">
              <w:t xml:space="preserve">  :  </w:t>
            </w:r>
            <w:r w:rsidRPr="005B5F2F">
              <w:t xml:space="preserve">NLQF 8</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waardedocumentsoort</w:t>
            </w:r>
          </w:p>
        </w:tc>
        <w:tc>
          <w:tcPr>
            <w:tcW w:type="dxa" w:w="1645"/>
          </w:tcPr>
          <w:p w:rsidP="00A620EA" w:rsidR="00195180" w:rsidRDefault="00195180" w:rsidRPr="009863F4">
            <w:pPr>
              <w:rPr>
                <w:sz w:val="16"/>
                <w:szCs w:val="16"/>
                <w:lang w:val="en-GB"/>
              </w:rPr>
            </w:pPr>
            <w:r w:rsidRPr="009863F4">
              <w:rPr>
                <w:sz w:val="16"/>
                <w:szCs w:val="16"/>
                <w:lang w:val="en-GB"/>
              </w:rPr>
              <w:t xml:space="preserve">SoortWaardedocument-v01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soort waardedocument dat kan worden of is behaald.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VAKBEKWAAMHEIDSBEWIJS</w:t>
            </w:r>
            <w:r w:rsidRPr="005B5F2F">
              <w:t xml:space="preserve">  :  </w:t>
            </w:r>
            <w:r w:rsidRPr="005B5F2F">
              <w:t xml:space="preserve">Vakbekwaamheidsbewijs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bij HBO-BA</w:t>
            </w:r>
          </w:p>
        </w:tc>
        <w:tc>
          <w:tcPr>
            <w:tcW w:type="dxa" w:w="5103"/>
            <w:shd w:color="auto" w:fill="auto" w:val="clear"/>
          </w:tcPr>
          <w:p w:rsidP="00EE3A1C" w:rsidR="00195180" w:rsidRDefault="00195180" w:rsidRPr="00F84B5F">
            <w:pPr>
              <w:pStyle w:val="TableText"/>
            </w:pPr>
            <w:r w:rsidRPr="00F84B5F">
              <w:t xml:space="preserve">[Als het niveau van een opleiding HBO-BA is dan is de studielastzwaarte 240 en de studielasteenheid ECTS]</w:t>
            </w:r>
          </w:p>
          <w:p w:rsidP="00EE3A1C" w:rsidR="00195180" w:rsidRDefault="00195180">
            <w:pPr>
              <w:pStyle w:val="TableText"/>
            </w:pPr>
            <w:r>
              <w:t xml:space="preserve">Melding: </w:t>
            </w:r>
            <w:r>
              <w:t xml:space="preserve">Studielast bij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Niveau MA of PM heeft geen propedeutische</w:t>
            </w:r>
          </w:p>
        </w:tc>
        <w:tc>
          <w:tcPr>
            <w:tcW w:type="dxa" w:w="5103"/>
            <w:shd w:color="auto" w:fill="auto" w:val="clear"/>
          </w:tcPr>
          <w:p w:rsidP="00EE3A1C" w:rsidR="00195180" w:rsidRDefault="00195180" w:rsidRPr="00F84B5F">
            <w:pPr>
              <w:pStyle w:val="TableText"/>
            </w:pPr>
            <w:r w:rsidRPr="00F84B5F">
              <w:t xml:space="preserve">[Als Niveau-code een Postinitiele Master is of een Master dan mag  OpleidingPerInstelling.Propedeutische fase  niet worden gevuld]</w:t>
            </w:r>
          </w:p>
          <w:p w:rsidP="00EE3A1C" w:rsidR="00195180" w:rsidRDefault="00195180">
            <w:pPr>
              <w:pStyle w:val="TableText"/>
            </w:pPr>
            <w:r>
              <w:t xml:space="preserve">Melding: </w:t>
            </w:r>
            <w:r>
              <w:t xml:space="preserve">Niveau MA of PM heeft geen propedeutische</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Associate Degree HBO-AD HBO-BA</w:t>
            </w:r>
          </w:p>
        </w:tc>
        <w:tc>
          <w:tcPr>
            <w:tcW w:type="dxa" w:w="5103"/>
            <w:shd w:color="auto" w:fill="auto" w:val="clear"/>
          </w:tcPr>
          <w:p w:rsidP="00EE3A1C" w:rsidR="00195180" w:rsidRDefault="00195180" w:rsidRPr="00F84B5F">
            <w:pPr>
              <w:pStyle w:val="TableText"/>
            </w:pPr>
            <w:r w:rsidRPr="00F84B5F">
              <w:t xml:space="preserve">[Er kan alleen een AssociateDegree relatie zijn van een HBO-AD naar een HBO-BA]</w:t>
            </w:r>
          </w:p>
          <w:p w:rsidP="00EE3A1C" w:rsidR="00195180" w:rsidRDefault="00195180">
            <w:pPr>
              <w:pStyle w:val="TableText"/>
            </w:pPr>
            <w:r>
              <w:t xml:space="preserve">Melding: </w:t>
            </w:r>
            <w:r>
              <w:t xml:space="preserve">Associate Degree HBO-AD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Bekostigd PM</w:t>
            </w:r>
          </w:p>
        </w:tc>
        <w:tc>
          <w:tcPr>
            <w:tcW w:type="dxa" w:w="5103"/>
            <w:shd w:color="auto" w:fill="auto" w:val="clear"/>
          </w:tcPr>
          <w:p w:rsidP="00EE3A1C" w:rsidR="00195180" w:rsidRDefault="00195180" w:rsidRPr="00F84B5F">
            <w:pPr>
              <w:pStyle w:val="TableText"/>
            </w:pPr>
            <w:r w:rsidRPr="00F84B5F">
              <w:t xml:space="preserve">[Bekostigingcode mag niet BEKOSTIGD zijn als Niveaucode gelijk is aan HBO-PM of WO-PM.]</w:t>
            </w:r>
          </w:p>
          <w:p w:rsidP="00EE3A1C" w:rsidR="00195180" w:rsidRDefault="00195180">
            <w:pPr>
              <w:pStyle w:val="TableText"/>
            </w:pPr>
            <w:r>
              <w:t xml:space="preserve">Melding: </w:t>
            </w:r>
            <w:r>
              <w:t xml:space="preserve">Bekostigd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Studielast minmax</w:t>
            </w:r>
          </w:p>
        </w:tc>
        <w:tc>
          <w:tcPr>
            <w:tcW w:type="dxa" w:w="5103"/>
            <w:shd w:color="auto" w:fill="auto" w:val="clear"/>
          </w:tcPr>
          <w:p w:rsidP="00EE3A1C" w:rsidR="00195180" w:rsidRDefault="00195180" w:rsidRPr="00F84B5F">
            <w:pPr>
              <w:pStyle w:val="TableText"/>
            </w:pPr>
            <w:r w:rsidRPr="00F84B5F">
              <w:t xml:space="preserve">[De Studielast kent voor een HO opleiding de volgende beperkingen: </w:t>
            </w:r>
          </w:p>
          <w:p w:rsidP="00EE3A1C" w:rsidR="00195180" w:rsidRDefault="00195180" w:rsidRPr="00F84B5F">
            <w:pPr>
              <w:pStyle w:val="TableText"/>
            </w:pPr>
            <w:r w:rsidRPr="00F84B5F">
              <w:t>HBO master: minimaal 60 en maximaal 240,</w:t>
            </w:r>
          </w:p>
          <w:p w:rsidP="00EE3A1C" w:rsidR="00195180" w:rsidRDefault="00195180" w:rsidRPr="00F84B5F">
            <w:pPr>
              <w:pStyle w:val="TableText"/>
            </w:pPr>
            <w:r w:rsidRPr="00F84B5F">
              <w:t>WO bachelor: minimaal 180 en maximaal 240, </w:t>
            </w:r>
          </w:p>
          <w:p w:rsidP="00EE3A1C" w:rsidR="00195180" w:rsidRDefault="00195180" w:rsidRPr="00F84B5F">
            <w:pPr>
              <w:pStyle w:val="TableText"/>
            </w:pPr>
            <w:r w:rsidRPr="00F84B5F">
              <w:t>WO master: minimaal 60 en maximaal 240, </w:t>
            </w:r>
          </w:p>
          <w:p w:rsidP="00EE3A1C" w:rsidR="00195180" w:rsidRDefault="00195180" w:rsidRPr="00F84B5F">
            <w:pPr>
              <w:pStyle w:val="TableText"/>
            </w:pPr>
            <w:r w:rsidRPr="00F84B5F">
              <w:t>Associate Degree: minimaal 120 en maximaal 240 ECTS-punten</w:t>
            </w:r>
          </w:p>
          <w:p w:rsidP="00EE3A1C" w:rsidR="00195180" w:rsidRDefault="00195180" w:rsidRPr="00F84B5F">
            <w:pPr>
              <w:pStyle w:val="TableText"/>
            </w:pPr>
            <w:r w:rsidRPr="00F84B5F">
              <w:t>Ongedeelde opleidingen kennen deze beperking niet.]</w:t>
            </w:r>
          </w:p>
          <w:p w:rsidP="00EE3A1C" w:rsidR="00195180" w:rsidRDefault="00195180">
            <w:pPr>
              <w:pStyle w:val="TableText"/>
            </w:pPr>
            <w:r>
              <w:t xml:space="preserve">Melding: </w:t>
            </w:r>
            <w:r>
              <w:t xml:space="preserve">Studielast minmax</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Deficientie niet bij MA en PM</w:t>
            </w:r>
          </w:p>
        </w:tc>
        <w:tc>
          <w:tcPr>
            <w:tcW w:type="dxa" w:w="5103"/>
            <w:shd w:color="auto" w:fill="auto" w:val="clear"/>
          </w:tcPr>
          <w:p w:rsidP="00EE3A1C" w:rsidR="00195180" w:rsidRDefault="00195180" w:rsidRPr="00F84B5F">
            <w:pPr>
              <w:pStyle w:val="TableText"/>
            </w:pPr>
            <w:r w:rsidRPr="00F84B5F">
              <w:t xml:space="preserve">[Deficiente mag niet gevuld zijn als Opleidingsniveau  gelijk is aan:</w:t>
            </w:r>
          </w:p>
          <w:p w:rsidP="00EE3A1C" w:rsidR="00195180" w:rsidRDefault="00195180" w:rsidRPr="00F84B5F">
            <w:pPr>
              <w:pStyle w:val="TableText"/>
            </w:pPr>
            <w:r w:rsidRPr="00F84B5F">
              <w:t>HBO-MA</w:t>
            </w:r>
          </w:p>
          <w:p w:rsidP="00EE3A1C" w:rsidR="00195180" w:rsidRDefault="00195180" w:rsidRPr="00F84B5F">
            <w:pPr>
              <w:pStyle w:val="TableText"/>
            </w:pPr>
            <w:r w:rsidRPr="00F84B5F">
              <w:t>WO-MA</w:t>
            </w:r>
          </w:p>
          <w:p w:rsidP="00EE3A1C" w:rsidR="00195180" w:rsidRDefault="00195180" w:rsidRPr="00F84B5F">
            <w:pPr>
              <w:pStyle w:val="TableText"/>
            </w:pPr>
            <w:r w:rsidRPr="00F84B5F">
              <w:t>HBO-PM</w:t>
            </w:r>
          </w:p>
          <w:p w:rsidP="00EE3A1C" w:rsidR="00195180" w:rsidRDefault="00195180" w:rsidRPr="00F84B5F">
            <w:pPr>
              <w:pStyle w:val="TableText"/>
            </w:pPr>
            <w:r w:rsidRPr="00F84B5F">
              <w:t>WO-PM]</w:t>
            </w:r>
          </w:p>
          <w:p w:rsidP="00EE3A1C" w:rsidR="00195180" w:rsidRDefault="00195180">
            <w:pPr>
              <w:pStyle w:val="TableText"/>
            </w:pPr>
            <w:r>
              <w:t xml:space="preserve">Melding: </w:t>
            </w:r>
            <w:r>
              <w:t xml:space="preserve">Deficientie niet bij MA en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Altijd propedeutische fase bij Niveau HBO-BA</w:t>
            </w:r>
          </w:p>
        </w:tc>
        <w:tc>
          <w:tcPr>
            <w:tcW w:type="dxa" w:w="5103"/>
            <w:shd w:color="auto" w:fill="auto" w:val="clear"/>
          </w:tcPr>
          <w:p w:rsidP="00EE3A1C" w:rsidR="00195180" w:rsidRDefault="00195180" w:rsidRPr="00F84B5F">
            <w:pPr>
              <w:pStyle w:val="TableText"/>
            </w:pPr>
            <w:r w:rsidRPr="00F84B5F">
              <w:t xml:space="preserve">[Als niveau-code is een HBO-Bachelor dan moet OpleidingPerInstelling.propedeutischeFase altijd Ja zijn]</w:t>
            </w:r>
          </w:p>
          <w:p w:rsidP="00EE3A1C" w:rsidR="00195180" w:rsidRDefault="00195180">
            <w:pPr>
              <w:pStyle w:val="TableText"/>
            </w:pPr>
            <w:r>
              <w:t xml:space="preserve">Melding: </w:t>
            </w:r>
            <w:r>
              <w:t xml:space="preserve">Altijd propedeutische fase bij Niveau HBO-BA</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Niveaucode-v06</w:t>
            </w:r>
          </w:p>
        </w:tc>
        <w:tc>
          <w:tcPr>
            <w:tcW w:type="dxa" w:w="2409"/>
            <w:shd w:color="auto" w:fill="auto" w:val="clear"/>
          </w:tcPr>
          <w:p w:rsidP="00EE3A1C" w:rsidR="00195180" w:rsidRDefault="00195180" w:rsidRPr="00F84B5F">
            <w:pPr>
              <w:pStyle w:val="TableText"/>
            </w:pPr>
            <w:r w:rsidRPr="00F84B5F">
              <w:t xml:space="preserve">Gesubsidieerd alleen bij HBO-PM</w:t>
            </w:r>
          </w:p>
        </w:tc>
        <w:tc>
          <w:tcPr>
            <w:tcW w:type="dxa" w:w="5103"/>
            <w:shd w:color="auto" w:fill="auto" w:val="clear"/>
          </w:tcPr>
          <w:p w:rsidP="00EE3A1C" w:rsidR="00195180" w:rsidRDefault="00195180" w:rsidRPr="00F84B5F">
            <w:pPr>
              <w:pStyle w:val="TableText"/>
            </w:pPr>
            <w:r w:rsidRPr="00F84B5F">
              <w:t xml:space="preserve">[Bekostigingcode mag alleen GESUBSIDIEERD zijn als Niveaucode gelijk is aan HBO-PM.]</w:t>
            </w:r>
          </w:p>
          <w:p w:rsidP="00EE3A1C" w:rsidR="00195180" w:rsidRDefault="00195180">
            <w:pPr>
              <w:pStyle w:val="TableText"/>
            </w:pPr>
            <w:r>
              <w:t xml:space="preserve">Melding: </w:t>
            </w:r>
            <w:r>
              <w:t xml:space="preserve">Gesubsidieerd alleen bij HBO-PM</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EvcStandaard &amp;sr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EvcMeetstandaardsoort-v01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aanvullende vormen van erkende standaarden bij het Nationaal Kenniscentrum EVC die een samenstelling van kennis, kunde en vaardigheid (eindtermen) beschrijven en middels een EVC-procedure getoetst kunnen worden.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Achtergrond: </w:t>
            </w:r>
          </w:p>
          <w:p w:rsidP="00A620EA" w:rsidR="00195180" w:rsidRDefault="00195180">
            <w:pPr>
              <w:rPr>
                <w:sz w:val="16"/>
                <w:szCs w:val="16"/>
              </w:rPr>
            </w:pPr>
            <w:r w:rsidRPr="005B5F2F">
              <w:rPr>
                <w:sz w:val="16"/>
                <w:szCs w:val="16"/>
              </w:rPr>
              <w:t> https://www.ervaringscertificaat.nl/standaarden/branche https://www.ervaringscertificaat.nl/standaarden/beroep https://www.ervaringscertificaat.nl/standaarden/competentie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BEROEPSSTANDAARD</w:t>
            </w:r>
            <w:r w:rsidRPr="005B5F2F">
              <w:t xml:space="preserve">  :  </w:t>
            </w:r>
            <w:r w:rsidRPr="005B5F2F">
              <w:t xml:space="preserve">Beroepsstandaard</w:t>
            </w:r>
          </w:p>
          <w:p w:rsidP="00A620EA" w:rsidR="00195180" w:rsidRDefault="00195180" w:rsidRPr="005B5F2F">
            <w:pPr>
              <w:pStyle w:val="TableText"/>
            </w:pPr>
            <w:r w:rsidRPr="005B5F2F">
              <w:t xml:space="preserve">BRANCHESTANDAARD</w:t>
            </w:r>
            <w:r w:rsidRPr="005B5F2F">
              <w:t xml:space="preserve">  :  </w:t>
            </w:r>
            <w:r w:rsidRPr="005B5F2F">
              <w:t xml:space="preserve">Branchestandaard</w:t>
            </w:r>
          </w:p>
          <w:p w:rsidP="00A620EA" w:rsidR="00195180" w:rsidRDefault="00195180" w:rsidRPr="005B5F2F">
            <w:pPr>
              <w:pStyle w:val="TableText"/>
            </w:pPr>
            <w:r w:rsidRPr="005B5F2F">
              <w:t xml:space="preserve">COMPETENTIESTANDAARD</w:t>
            </w:r>
            <w:r w:rsidRPr="005B5F2F">
              <w:t xml:space="preserve">  :  </w:t>
            </w:r>
            <w:r w:rsidRPr="005B5F2F">
              <w:t xml:space="preserve">Competentiestandaard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waardedocumentsoort</w:t>
            </w:r>
          </w:p>
        </w:tc>
        <w:tc>
          <w:tcPr>
            <w:tcW w:type="dxa" w:w="1645"/>
          </w:tcPr>
          <w:p w:rsidP="00A620EA" w:rsidR="00195180" w:rsidRDefault="00195180" w:rsidRPr="009863F4">
            <w:pPr>
              <w:rPr>
                <w:sz w:val="16"/>
                <w:szCs w:val="16"/>
                <w:lang w:val="en-GB"/>
              </w:rPr>
            </w:pPr>
            <w:r w:rsidRPr="009863F4">
              <w:rPr>
                <w:sz w:val="16"/>
                <w:szCs w:val="16"/>
                <w:lang w:val="en-GB"/>
              </w:rPr>
              <w:t xml:space="preserve">SoortWaardedocument-v01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soort waardedocument dat kan worden of is behaald.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CERTIFICAAT</w:t>
            </w:r>
            <w:r w:rsidRPr="005B5F2F">
              <w:t xml:space="preserve">  :  </w:t>
            </w:r>
            <w:r w:rsidRPr="005B5F2F">
              <w:t xml:space="preserve">Certificaat</w:t>
            </w:r>
          </w:p>
          <w:p w:rsidP="00A620EA" w:rsidR="00195180" w:rsidRDefault="00195180" w:rsidRPr="005B5F2F">
            <w:pPr>
              <w:pStyle w:val="TableText"/>
            </w:pPr>
            <w:r w:rsidRPr="005B5F2F">
              <w:t xml:space="preserve">DIPLOMA</w:t>
            </w:r>
            <w:r w:rsidRPr="005B5F2F">
              <w:t xml:space="preserve">  :  </w:t>
            </w:r>
            <w:r w:rsidRPr="005B5F2F">
              <w:t xml:space="preserve">Diploma</w:t>
            </w:r>
          </w:p>
          <w:p w:rsidP="00A620EA" w:rsidR="00195180" w:rsidRDefault="00195180" w:rsidRPr="005B5F2F">
            <w:pPr>
              <w:pStyle w:val="TableText"/>
            </w:pPr>
            <w:r w:rsidRPr="005B5F2F">
              <w:t xml:space="preserve">GEEN_OFFICIEEL_DOCUMENT</w:t>
            </w:r>
            <w:r w:rsidRPr="005B5F2F">
              <w:t xml:space="preserve">  :  </w:t>
            </w:r>
            <w:r w:rsidRPr="005B5F2F">
              <w:t xml:space="preserve">Geen officieel document</w:t>
            </w:r>
          </w:p>
          <w:p w:rsidP="00A620EA" w:rsidR="00195180" w:rsidRDefault="00195180" w:rsidRPr="005B5F2F">
            <w:pPr>
              <w:pStyle w:val="TableText"/>
            </w:pPr>
            <w:r w:rsidRPr="005B5F2F">
              <w:t xml:space="preserve">GETUIGSCHRIFT</w:t>
            </w:r>
            <w:r w:rsidRPr="005B5F2F">
              <w:t xml:space="preserve">  :  </w:t>
            </w:r>
            <w:r w:rsidRPr="005B5F2F">
              <w:t xml:space="preserve">Getuigschrift</w:t>
            </w:r>
          </w:p>
          <w:p w:rsidP="00A620EA" w:rsidR="00195180" w:rsidRDefault="00195180" w:rsidRPr="005B5F2F">
            <w:pPr>
              <w:pStyle w:val="TableText"/>
            </w:pPr>
            <w:r w:rsidRPr="005B5F2F">
              <w:t xml:space="preserve">SCHOOLADVIES</w:t>
            </w:r>
            <w:r w:rsidRPr="005B5F2F">
              <w:t xml:space="preserve">  :  </w:t>
            </w:r>
            <w:r w:rsidRPr="005B5F2F">
              <w:t xml:space="preserve">Schooladvies</w:t>
            </w:r>
          </w:p>
          <w:p w:rsidP="00A620EA" w:rsidR="00195180" w:rsidRDefault="00195180" w:rsidRPr="005B5F2F">
            <w:pPr>
              <w:pStyle w:val="TableText"/>
            </w:pPr>
            <w:r w:rsidRPr="005B5F2F">
              <w:t xml:space="preserve">VAKBEKWAAMHEIDSBEWIJS</w:t>
            </w:r>
            <w:r w:rsidRPr="005B5F2F">
              <w:t xml:space="preserve">  :  </w:t>
            </w:r>
            <w:r w:rsidRPr="005B5F2F">
              <w:t xml:space="preserve">Vakbekwaamheidsbewijs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Opleidingseenheid</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EvcStandaardPeriode &amp;sr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OpleidingseenheidPeriode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Onderwijslocatie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punt op een geografische kaart waar onderwijs wordt aangeboden.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bag-id</w:t>
            </w:r>
          </w:p>
        </w:tc>
        <w:tc>
          <w:tcPr>
            <w:tcW w:type="dxa" w:w="1645"/>
          </w:tcPr>
          <w:p w:rsidP="00A620EA" w:rsidR="00195180" w:rsidRDefault="00195180" w:rsidRPr="009863F4">
            <w:pPr>
              <w:rPr>
                <w:sz w:val="16"/>
                <w:szCs w:val="16"/>
                <w:lang w:val="en-GB"/>
              </w:rPr>
            </w:pPr>
            <w:r w:rsidRPr="009863F4">
              <w:rPr>
                <w:sz w:val="16"/>
                <w:szCs w:val="16"/>
                <w:lang w:val="en-GB"/>
              </w:rPr>
              <w:t xml:space="preserve">BAGID-v01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identificatie van een gebouw zoals dat in de Basisadministratie Gebouwen (BAG) bekend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OnderwijslocatieID-v01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AN(7.. 7)</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betekenisloze identifier voor een onderwijslocatie in de Registratie Instellingen en Opleidingen.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nnnXnnn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(\d{3}X\d{3})</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3 cijfers, de hoofdletter X en drie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gpsLatitude</w:t>
            </w:r>
          </w:p>
        </w:tc>
        <w:tc>
          <w:tcPr>
            <w:tcW w:type="dxa" w:w="1645"/>
          </w:tcPr>
          <w:p w:rsidP="00A620EA" w:rsidR="00195180" w:rsidRDefault="00195180" w:rsidRPr="009863F4">
            <w:pPr>
              <w:rPr>
                <w:sz w:val="16"/>
                <w:szCs w:val="16"/>
                <w:lang w:val="en-GB"/>
              </w:rPr>
            </w:pPr>
            <w:r w:rsidRPr="009863F4">
              <w:rPr>
                <w:sz w:val="16"/>
                <w:szCs w:val="16"/>
                <w:lang w:val="en-GB"/>
              </w:rPr>
              <w:t xml:space="preserve">Latitude-v01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de breedtegraad, deze vormt samen met de lengtegraad een geografische positieaanduiding in bolcoördinaten.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-90</w:t>
            </w:r>
            <w:r w:rsidRPr="009D7002">
              <w:rPr>
                <w:sz w:val="16"/>
                <w:szCs w:val="16"/>
                <w:lang w:val="en-GB"/>
              </w:rPr>
              <w:t xml:space="preserve">….</w:t>
            </w:r>
            <w:r w:rsidRPr="009D7002">
              <w:rPr>
                <w:sz w:val="16"/>
                <w:szCs w:val="16"/>
                <w:lang w:val="en-GB"/>
              </w:rPr>
              <w:t xml:space="preserve">90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gpsLongitude</w:t>
            </w:r>
          </w:p>
        </w:tc>
        <w:tc>
          <w:tcPr>
            <w:tcW w:type="dxa" w:w="1645"/>
          </w:tcPr>
          <w:p w:rsidP="00A620EA" w:rsidR="00195180" w:rsidRDefault="00195180" w:rsidRPr="009863F4">
            <w:pPr>
              <w:rPr>
                <w:sz w:val="16"/>
                <w:szCs w:val="16"/>
                <w:lang w:val="en-GB"/>
              </w:rPr>
            </w:pPr>
            <w:r w:rsidRPr="009863F4">
              <w:rPr>
                <w:sz w:val="16"/>
                <w:szCs w:val="16"/>
                <w:lang w:val="en-GB"/>
              </w:rPr>
              <w:t xml:space="preserve">Longitude-v01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de lengtegraad, deze vormt samen met de breedtegraad een geografische positieaanduiding in bolcoördinaten.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-180</w:t>
            </w:r>
            <w:r w:rsidRPr="009D7002">
              <w:rPr>
                <w:sz w:val="16"/>
                <w:szCs w:val="16"/>
                <w:lang w:val="en-GB"/>
              </w:rPr>
              <w:t xml:space="preserve">….</w:t>
            </w:r>
            <w:r w:rsidRPr="009D7002">
              <w:rPr>
                <w:sz w:val="16"/>
                <w:szCs w:val="16"/>
                <w:lang w:val="en-GB"/>
              </w:rPr>
              <w:t xml:space="preserve">180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w:t>
            </w:r>
          </w:p>
        </w:tc>
        <w:tc>
          <w:tcPr>
            <w:tcW w:type="dxa" w:w="1645"/>
          </w:tcPr>
          <w:p w:rsidP="00A620EA" w:rsidR="00195180" w:rsidRDefault="00195180" w:rsidRPr="009863F4">
            <w:pPr>
              <w:rPr>
                <w:sz w:val="16"/>
                <w:szCs w:val="16"/>
                <w:lang w:val="en-GB"/>
              </w:rPr>
            </w:pPr>
            <w:r w:rsidRPr="009863F4">
              <w:rPr>
                <w:sz w:val="16"/>
                <w:szCs w:val="16"/>
                <w:lang w:val="en-GB"/>
              </w:rPr>
              <w:t xml:space="preserve">Huisnummer-v03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numerieke aanduiding zoals deze door het gemeentebestuur aan het object is toegekend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Huisnummer-v04</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1</w:t>
            </w:r>
            <w:r w:rsidRPr="009D7002">
              <w:rPr>
                <w:sz w:val="16"/>
                <w:szCs w:val="16"/>
                <w:lang w:val="en-GB"/>
              </w:rPr>
              <w:t xml:space="preserve">….</w:t>
            </w:r>
            <w:r w:rsidRPr="009D7002">
              <w:rPr>
                <w:sz w:val="16"/>
                <w:szCs w:val="16"/>
                <w:lang w:val="en-GB"/>
              </w:rPr>
              <w:t xml:space="preserve">99999</w:t>
            </w:r>
            <w:r w:rsidRPr="009D7002">
              <w:rPr>
                <w:sz w:val="16"/>
                <w:szCs w:val="16"/>
                <w:lang w:val="en-GB"/>
              </w:rPr>
              <w:t xml:space="preserv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uit maximaal 5 cijfers bestaan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huisnummertoevoeging</w:t>
            </w:r>
          </w:p>
        </w:tc>
        <w:tc>
          <w:tcPr>
            <w:tcW w:type="dxa" w:w="1645"/>
          </w:tcPr>
          <w:p w:rsidP="00A620EA" w:rsidR="00195180" w:rsidRDefault="00195180" w:rsidRPr="009863F4">
            <w:pPr>
              <w:rPr>
                <w:sz w:val="16"/>
                <w:szCs w:val="16"/>
                <w:lang w:val="en-GB"/>
              </w:rPr>
            </w:pPr>
            <w:r w:rsidRPr="009863F4">
              <w:rPr>
                <w:sz w:val="16"/>
                <w:szCs w:val="16"/>
                <w:lang w:val="en-GB"/>
              </w:rPr>
              <w:t xml:space="preserve">HuisnummertoevoegingNEN-v02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Die letters of tekens die noodzakelijk zijn om, naast het juiste huisnummer, de brievenbus te vinden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NEN 5825 kent geen onderscheid tussen huisletter en huisnummertoevoeging zoals de BAG, maar slechts een enkel veld. Huisletter en huisnummertoevoeging zoals bekend in de BAG worden gescheiden door een spatie of een - afhankelijk van het eerste teken van huisnummertoevoeging.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plaatsnaam</w:t>
            </w:r>
          </w:p>
        </w:tc>
        <w:tc>
          <w:tcPr>
            <w:tcW w:type="dxa" w:w="1645"/>
          </w:tcPr>
          <w:p w:rsidP="00A620EA" w:rsidR="00195180" w:rsidRDefault="00195180" w:rsidRPr="009863F4">
            <w:pPr>
              <w:rPr>
                <w:sz w:val="16"/>
                <w:szCs w:val="16"/>
                <w:lang w:val="en-GB"/>
              </w:rPr>
            </w:pPr>
            <w:r w:rsidRPr="009863F4">
              <w:rPr>
                <w:sz w:val="16"/>
                <w:szCs w:val="16"/>
                <w:lang w:val="en-GB"/>
              </w:rPr>
              <w:t xml:space="preserve">Plaatsnaam-v02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van de plaats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Schrijfwijze: in hoofdletters</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postcode</w:t>
            </w:r>
          </w:p>
        </w:tc>
        <w:tc>
          <w:tcPr>
            <w:tcW w:type="dxa" w:w="1645"/>
          </w:tcPr>
          <w:p w:rsidP="00A620EA" w:rsidR="00195180" w:rsidRDefault="00195180" w:rsidRPr="009863F4">
            <w:pPr>
              <w:rPr>
                <w:sz w:val="16"/>
                <w:szCs w:val="16"/>
                <w:lang w:val="en-GB"/>
              </w:rPr>
            </w:pPr>
            <w:r w:rsidRPr="009863F4">
              <w:rPr>
                <w:sz w:val="16"/>
                <w:szCs w:val="16"/>
                <w:lang w:val="en-GB"/>
              </w:rPr>
              <w:t xml:space="preserve">Postcode-v02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door de Post NL vastgestelde code behorend bij de straatnaam en het huisnummer dan wel de door Post NL vastgestelde code behorende bij een bepaalde combinatie van een naam openbare ruimte en een huisnummer.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postcode wordt in het adres opgenomen om het automatisch sorteren van de post (met optische tekenherkenning, OCR) gemakkelijker te maken.</w:t>
            </w:r>
          </w:p>
          <w:p w:rsidP="00A620EA" w:rsidR="00195180" w:rsidRDefault="00195180">
            <w:pPr>
              <w:rPr>
                <w:sz w:val="16"/>
                <w:szCs w:val="16"/>
              </w:rPr>
            </w:pPr>
          </w:p>
          <w:p w:rsidP="00A620EA" w:rsidR="00195180" w:rsidRDefault="00195180">
            <w:pPr>
              <w:rPr>
                <w:sz w:val="16"/>
                <w:szCs w:val="16"/>
              </w:rPr>
            </w:pPr>
            <w:r w:rsidRPr="005B5F2F">
              <w:rPr>
                <w:sz w:val="16"/>
                <w:szCs w:val="16"/>
              </w:rPr>
              <w:t>Bij publicatie tonen als NNNN AA (met een spatie tussen de 4 cijfers en 2 letters)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nnnnaa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([1-9]{1}[0-9]{3}[A-Z]{2})</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4 cijfers en 2 hoofdletters.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straatnaam</w:t>
            </w:r>
          </w:p>
        </w:tc>
        <w:tc>
          <w:tcPr>
            <w:tcW w:type="dxa" w:w="1645"/>
          </w:tcPr>
          <w:p w:rsidP="00A620EA" w:rsidR="00195180" w:rsidRDefault="00195180" w:rsidRPr="009863F4">
            <w:pPr>
              <w:rPr>
                <w:sz w:val="16"/>
                <w:szCs w:val="16"/>
                <w:lang w:val="en-GB"/>
              </w:rPr>
            </w:pPr>
            <w:r w:rsidRPr="009863F4">
              <w:rPr>
                <w:sz w:val="16"/>
                <w:szCs w:val="16"/>
                <w:lang w:val="en-GB"/>
              </w:rPr>
              <w:t xml:space="preserve">Straatnaam-v02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straatnaam zoals die officieel is vastgesteld door de gemeente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maximaal toegestane lengte van een huisnummertoevoeging is 6 karakters.'</w:t>
            </w:r>
          </w:p>
        </w:tc>
        <w:tc>
          <w:tcPr>
            <w:tcW w:type="dxa" w:w="7512"/>
            <w:shd w:color="auto" w:fill="auto" w:val="clear"/>
          </w:tcPr>
          <w:p w:rsidP="00A35598" w:rsidR="00195180" w:rsidRDefault="00195180" w:rsidRPr="00F84B5F">
            <w:pPr>
              <w:pStyle w:val="TableText"/>
            </w:pPr>
            <w:r w:rsidRPr="00F84B5F">
              <w:t xml:space="preserve">[De lengte van een opgegeven huisnummertoevoeging mag maximaal 6 karakters bedragen.</w:t>
            </w:r>
          </w:p>
          <w:p w:rsidP="00A35598" w:rsidR="00195180" w:rsidRDefault="00195180" w:rsidRPr="00F84B5F">
            <w:pPr>
              <w:pStyle w:val="TableText"/>
            </w:pPr>
            <w:r w:rsidRPr="00F84B5F">
              <w:t>Reden: MaxLength wordt niet afgedwongen in de interfaces/XSD's.]</w:t>
            </w:r>
          </w:p>
          <w:p w:rsidP="00A35598" w:rsidR="00195180" w:rsidRDefault="00195180">
            <w:pPr>
              <w:pStyle w:val="TableText"/>
            </w:pPr>
            <w:r>
              <w:t xml:space="preserve">Melding: </w:t>
            </w:r>
            <w:r>
              <w:t xml:space="preserve">(Resourcecontrole) 'De maximaal toegestane lengte van een huisnummertoevoeging is 6 karakters.'</w:t>
            </w:r>
          </w:p>
        </w:tc>
      </w:tr>
    </w:tbl>
    <w:p w:rsidP="009863F4" w:rsidR="00195180" w:rsidRDefault="00195180" w:rsidRPr="00C85B04">
      <w:pPr>
        <w:pStyle w:val="Kop3"/>
        <w:rPr>
          <w:lang w:val="en-GB"/>
        </w:rPr>
      </w:pPr>
      <w:r w:rsidRPr="00C05FBD">
        <w:rPr>
          <w:lang w:val="en-GB"/>
        </w:rPr>
        <w:t xml:space="preserve">Onderwijslocatiegebruik</w:t>
      </w:r>
    </w:p>
    <w:p w:rsidP="009863F4" w:rsidR="00195180" w:rsidRDefault="00195180" w:rsidRPr="00C85B04">
      <w:pPr>
        <w:pStyle w:val="Kop4"/>
        <w:rPr>
          <w:lang w:val="en-GB"/>
        </w:rPr>
      </w:pPr>
      <w:r w:rsidRPr="00C85B04">
        <w:rPr>
          <w:lang w:val="en-GB"/>
        </w:rPr>
        <w:t xml:space="preserve">Definitie</w:t>
      </w:r>
    </w:p>
    <w:p>
      <w:pPr/>
      <w:r>
        <w:rPr/>
        <w:t xml:space="preserve">Een locatie van een onderwijsbestuur, waar onderwijsaanbieders behorende bij dit onderwijsbestuur onderwijs aanbieden.</w:t>
      </w:r>
    </w:p>
    <w:p>
      <w:pPr/>
    </w:p>
    <w:p>
      <w:pPr/>
      <w:r>
        <w:rPr/>
        <w:t xml:space="preserve">Toelichting:</w:t>
      </w:r>
    </w:p>
    <w:p>
      <w:pPr>
        <w:pStyle w:val="mr_style"/>
        <w:numPr>
          <w:ilvl w:val="0"/>
          <w:numId w:val="7"/>
        </w:numPr>
      </w:pPr>
      <w:r>
        <w:rPr/>
        <w:t xml:space="preserve">Een onderwijslocatie kan op enig moment in de tijd door meerdere onderwijsbesturen in gebruik zijn.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eigenOnderwijslocatiegebruikSleutel</w:t>
            </w:r>
          </w:p>
        </w:tc>
        <w:tc>
          <w:tcPr>
            <w:tcW w:type="dxa" w:w="1645"/>
          </w:tcPr>
          <w:p w:rsidP="00A620EA" w:rsidR="00195180" w:rsidRDefault="00195180" w:rsidRPr="009863F4">
            <w:pPr>
              <w:rPr>
                <w:sz w:val="16"/>
                <w:szCs w:val="16"/>
                <w:lang w:val="en-GB"/>
              </w:rPr>
            </w:pPr>
            <w:r w:rsidRPr="009863F4">
              <w:rPr>
                <w:sz w:val="16"/>
                <w:szCs w:val="16"/>
                <w:lang w:val="en-GB"/>
              </w:rPr>
              <w:t xml:space="preserve">OnderwijslocatiegebruikExterneIdentificatie-v01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 kenmerk dat door een onderwijsorganisatie is bepaald voor het gebruik van een onderwijslocatie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Onderwijslocatiegebruikbegindatum-v01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een onderwijsbestuur een onderwijslocatie in gebruik neemt.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uitBedrijfdatum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Onderwijslocatiegebruikeinddatum-v01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een onderwijsbestuur stopt met het gebruik van een onderwijslocatie.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onderwijslocatiegebruik moet na de begindatum liggen.'</w:t>
            </w:r>
          </w:p>
        </w:tc>
        <w:tc>
          <w:tcPr>
            <w:tcW w:type="dxa" w:w="7512"/>
            <w:shd w:color="auto" w:fill="auto" w:val="clear"/>
          </w:tcPr>
          <w:p w:rsidP="00A35598" w:rsidR="00195180" w:rsidRDefault="00195180" w:rsidRPr="00F84B5F">
            <w:pPr>
              <w:pStyle w:val="TableText"/>
            </w:pPr>
            <w:r w:rsidRPr="00F84B5F">
              <w:t xml:space="preserve">[De uitBedrijfdatum moet &gt; inBedrijfdatum zijn.]</w:t>
            </w:r>
          </w:p>
          <w:p w:rsidP="00A35598" w:rsidR="00195180" w:rsidRDefault="00195180">
            <w:pPr>
              <w:pStyle w:val="TableText"/>
            </w:pPr>
            <w:r>
              <w:t xml:space="preserve">Melding: </w:t>
            </w:r>
            <w:r>
              <w:t xml:space="preserve">(Resourcecontrole) 'De einddatum van een onderwijslocatiegebruik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onderwijslocatiegebruik en organisatorische eenheid) 'Het onderwijslocatiegebruik moet binnen de levensduur van het onderwijsbestuur vallen.'</w:t>
            </w:r>
          </w:p>
        </w:tc>
        <w:tc>
          <w:tcPr>
            <w:tcW w:type="dxa" w:w="7512"/>
            <w:shd w:color="auto" w:fill="auto" w:val="clear"/>
          </w:tcPr>
          <w:p w:rsidP="00A35598" w:rsidR="00195180" w:rsidRDefault="00195180" w:rsidRPr="00F84B5F">
            <w:pPr>
              <w:pStyle w:val="TableText"/>
            </w:pPr>
            <w:r w:rsidRPr="00F84B5F">
              <w:t xml:space="preserve">[De inBedrijfdatum &gt;= OrganisatorischeEenheid(type = onderwijsbestuur).inBedrijfdatum EN</w:t>
            </w:r>
          </w:p>
          <w:p w:rsidP="00A35598" w:rsidR="00195180" w:rsidRDefault="00195180" w:rsidRPr="00F84B5F">
            <w:pPr>
              <w:pStyle w:val="TableText"/>
            </w:pPr>
            <w:r w:rsidRPr="00F84B5F">
              <w:t>de uitBedrijfdatum &lt;=  OrganisatorischeEenheid(type = onderwijsbestuur).uitBedrijfdatum.]</w:t>
            </w:r>
          </w:p>
          <w:p w:rsidP="00A35598" w:rsidR="00195180" w:rsidRDefault="00195180">
            <w:pPr>
              <w:pStyle w:val="TableText"/>
            </w:pPr>
            <w:r>
              <w:t xml:space="preserve">Melding: </w:t>
            </w:r>
            <w:r>
              <w:t xml:space="preserve">(Verbandscontrole onderwijslocatiegebruik en organisatorische eenheid) 'Het onderwijslocatiegebruik moet binnen de levensduur van het onderwijsbestuur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onderwijslocatiegebruik en plaatsaanduiding) 'Wanneer onderwijslocatiegebruik en een onderwijslocatie beide nieuw zijn dienen deze samen opgevoerd te worden.'</w:t>
            </w:r>
          </w:p>
        </w:tc>
        <w:tc>
          <w:tcPr>
            <w:tcW w:type="dxa" w:w="7512"/>
            <w:shd w:color="auto" w:fill="auto" w:val="clear"/>
          </w:tcPr>
          <w:p w:rsidP="00A35598" w:rsidR="00195180" w:rsidRDefault="00195180" w:rsidRPr="00F84B5F">
            <w:pPr>
              <w:pStyle w:val="TableText"/>
            </w:pPr>
            <w:r w:rsidRPr="00F84B5F">
              <w:t xml:space="preserve">[Wanneer een nieuwe onderwijslocatiegebruik wordt opgevoerd waarbij ook de onderwijslocatie nieuw is, dienen deze altijd samen opgevoerd te worden.]</w:t>
            </w:r>
          </w:p>
          <w:p w:rsidP="00A35598" w:rsidR="00195180" w:rsidRDefault="00195180">
            <w:pPr>
              <w:pStyle w:val="TableText"/>
            </w:pPr>
            <w:r>
              <w:t xml:space="preserve">Melding: </w:t>
            </w:r>
            <w:r>
              <w:t xml:space="preserve">(Verbandscontrole onderwijslocatiegebruik en plaatsaanduiding) 'Wanneer onderwijslocatiegebruik en een onderwijslocatie beide nieuw zijn dienen deze samen opgevoerd te worden.'</w:t>
            </w:r>
          </w:p>
        </w:tc>
      </w:tr>
    </w:tbl>
    <w:p w:rsidP="009863F4" w:rsidR="00195180" w:rsidRDefault="00195180" w:rsidRPr="00C85B04">
      <w:pPr>
        <w:pStyle w:val="Kop3"/>
        <w:rPr>
          <w:lang w:val="en-GB"/>
        </w:rPr>
      </w:pPr>
      <w:r w:rsidRPr="00C05FBD">
        <w:rPr>
          <w:lang w:val="en-GB"/>
        </w:rPr>
        <w:t xml:space="preserve">OpleidingseenheidPeriode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opleidingseenheid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afkorting</w:t>
            </w:r>
          </w:p>
        </w:tc>
        <w:tc>
          <w:tcPr>
            <w:tcW w:type="dxa" w:w="1645"/>
          </w:tcPr>
          <w:p w:rsidP="00A620EA" w:rsidR="00195180" w:rsidRDefault="00195180" w:rsidRPr="009863F4">
            <w:pPr>
              <w:rPr>
                <w:sz w:val="16"/>
                <w:szCs w:val="16"/>
                <w:lang w:val="en-GB"/>
              </w:rPr>
            </w:pPr>
            <w:r w:rsidRPr="009863F4">
              <w:rPr>
                <w:sz w:val="16"/>
                <w:szCs w:val="16"/>
                <w:lang w:val="en-GB"/>
              </w:rPr>
              <w:t xml:space="preserve">AanduidingOpleiding-v01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12)</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korte omschrijving van de naam van de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aanduiding wordt gebruikt als afkorting op overzichten ten behoeve van het onderwijsveld.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internationaleNaam</w:t>
            </w:r>
          </w:p>
        </w:tc>
        <w:tc>
          <w:tcPr>
            <w:tcW w:type="dxa" w:w="1645"/>
          </w:tcPr>
          <w:p w:rsidP="00A620EA" w:rsidR="00195180" w:rsidRDefault="00195180" w:rsidRPr="009863F4">
            <w:pPr>
              <w:rPr>
                <w:sz w:val="16"/>
                <w:szCs w:val="16"/>
                <w:lang w:val="en-GB"/>
              </w:rPr>
            </w:pPr>
            <w:r w:rsidRPr="009863F4">
              <w:rPr>
                <w:sz w:val="16"/>
                <w:szCs w:val="16"/>
                <w:lang w:val="en-GB"/>
              </w:rPr>
              <w:t xml:space="preserve">InternationaleNaamOpleiding-v02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voor internationaal gebruik ter aanduiding van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naamKort</w:t>
            </w:r>
          </w:p>
        </w:tc>
        <w:tc>
          <w:tcPr>
            <w:tcW w:type="dxa" w:w="1645"/>
          </w:tcPr>
          <w:p w:rsidP="00A620EA" w:rsidR="00195180" w:rsidRDefault="00195180" w:rsidRPr="009863F4">
            <w:pPr>
              <w:rPr>
                <w:sz w:val="16"/>
                <w:szCs w:val="16"/>
                <w:lang w:val="en-GB"/>
              </w:rPr>
            </w:pPr>
            <w:r w:rsidRPr="009863F4">
              <w:rPr>
                <w:sz w:val="16"/>
                <w:szCs w:val="16"/>
                <w:lang w:val="en-GB"/>
              </w:rPr>
              <w:t xml:space="preserve">NaamOpleidingKort</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Korte naam voor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naamLang</w:t>
            </w:r>
          </w:p>
        </w:tc>
        <w:tc>
          <w:tcPr>
            <w:tcW w:type="dxa" w:w="1645"/>
          </w:tcPr>
          <w:p w:rsidP="00A620EA" w:rsidR="00195180" w:rsidRDefault="00195180" w:rsidRPr="009863F4">
            <w:pPr>
              <w:rPr>
                <w:sz w:val="16"/>
                <w:szCs w:val="16"/>
                <w:lang w:val="en-GB"/>
              </w:rPr>
            </w:pPr>
            <w:r w:rsidRPr="009863F4">
              <w:rPr>
                <w:sz w:val="16"/>
                <w:szCs w:val="16"/>
                <w:lang w:val="en-GB"/>
              </w:rPr>
              <w:t xml:space="preserve">NaamOpleidingLang</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225)</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Lange naam voor een opleidingseenheid zoals een opleiding, een opleidingsgroep, een opleidingsfase of een opleidingsonderdeel.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In het voortgezet onderwijs is dit de naam van de opleiding zoals die is opgenomen in de publicatie in de Staatscourant.</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omschrijving</w:t>
            </w:r>
          </w:p>
        </w:tc>
        <w:tc>
          <w:tcPr>
            <w:tcW w:type="dxa" w:w="1645"/>
          </w:tcPr>
          <w:p w:rsidP="00A620EA" w:rsidR="00195180" w:rsidRDefault="00195180" w:rsidRPr="009863F4">
            <w:pPr>
              <w:rPr>
                <w:sz w:val="16"/>
                <w:szCs w:val="16"/>
                <w:lang w:val="en-GB"/>
              </w:rPr>
            </w:pPr>
            <w:r w:rsidRPr="009863F4">
              <w:rPr>
                <w:sz w:val="16"/>
                <w:szCs w:val="16"/>
                <w:lang w:val="en-GB"/>
              </w:rPr>
              <w:t xml:space="preserve">Omschrijving3000-v01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Nadere beschrijving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Opleidingseenheidtype-v02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opleidingseenheid het betreft.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opleidingseenheid kunnen verschillende kenmerken van belang zijn.</w:t>
            </w:r>
          </w:p>
          <w:p w:rsidP="00A620EA" w:rsidR="00195180" w:rsidRDefault="00195180">
            <w:pPr>
              <w:rPr>
                <w:sz w:val="16"/>
                <w:szCs w:val="16"/>
              </w:rPr>
            </w:pPr>
          </w:p>
          <w:p w:rsidP="00A620EA" w:rsidR="00195180" w:rsidRDefault="00195180">
            <w:pPr>
              <w:rPr>
                <w:sz w:val="16"/>
                <w:szCs w:val="16"/>
              </w:rPr>
            </w:pPr>
            <w:r w:rsidRPr="005B5F2F">
              <w:rPr>
                <w:sz w:val="16"/>
                <w:szCs w:val="16"/>
              </w:rPr>
              <w:t>NB besloten om niet EDUCATIEVAK aan te maken zoals in VO, allemaal oud en niet in beweging waar in het VO dat nog wel te verwachten valt.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BOGROEP</w:t>
            </w:r>
            <w:r w:rsidRPr="005B5F2F">
              <w:t xml:space="preserve">  :  </w:t>
            </w:r>
            <w:r w:rsidRPr="005B5F2F">
              <w:t xml:space="preserve">BO Groep (SO en SO ZMLMG)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BOGROEP</w:t>
            </w:r>
            <w:r w:rsidRPr="005B5F2F">
              <w:t xml:space="preserve">  :  </w:t>
            </w:r>
            <w:r w:rsidRPr="005B5F2F">
              <w:t xml:space="preserve">BO Groep (SO en SO ZMLMG)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PARTICULIEROPLEIDINGSONDERDEEL</w:t>
            </w:r>
            <w:r w:rsidRPr="005B5F2F">
              <w:t xml:space="preserve">  :  </w:t>
            </w:r>
            <w:r w:rsidRPr="005B5F2F">
              <w:t xml:space="preserve">Particulier opleidingsonderdeel</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EVCSTANDAARD</w:t>
            </w:r>
            <w:r w:rsidRPr="005B5F2F">
              <w:t xml:space="preserve">  :  </w:t>
            </w:r>
            <w:r w:rsidRPr="005B5F2F">
              <w:t xml:space="preserve">EVC standaard</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opleidingseenheid vallen.'</w:t>
            </w:r>
          </w:p>
        </w:tc>
        <w:tc>
          <w:tcPr>
            <w:tcW w:type="dxa" w:w="7512"/>
            <w:shd w:color="auto" w:fill="auto" w:val="clear"/>
          </w:tcPr>
          <w:p w:rsidP="00A35598" w:rsidR="00195180" w:rsidRDefault="00195180" w:rsidRPr="00F84B5F">
            <w:pPr>
              <w:pStyle w:val="TableText"/>
            </w:pPr>
            <w:r w:rsidRPr="00F84B5F">
              <w:t xml:space="preserve">[De begindatum &gt;= opleidingseenheid.begindatum EN</w:t>
            </w:r>
          </w:p>
          <w:p w:rsidP="00A35598" w:rsidR="00195180" w:rsidRDefault="00195180" w:rsidRPr="00F84B5F">
            <w:pPr>
              <w:pStyle w:val="TableText"/>
            </w:pPr>
            <w:r w:rsidRPr="00F84B5F">
              <w:t>de einddatum &lt;= opleidingseenheid.einddatum.]</w:t>
            </w:r>
          </w:p>
          <w:p w:rsidP="00A35598" w:rsidR="00195180" w:rsidRDefault="00195180">
            <w:pPr>
              <w:pStyle w:val="TableText"/>
            </w:pPr>
            <w:r>
              <w:t xml:space="preserve">Melding: </w:t>
            </w:r>
            <w:r>
              <w:t xml:space="preserve">(Resourcecontrole) 'De periode moet binnen de levensduur van een opleidingseenheid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specialisatie van de opleidingseenheid periode is niet correct.'</w:t>
            </w:r>
          </w:p>
        </w:tc>
        <w:tc>
          <w:tcPr>
            <w:tcW w:type="dxa" w:w="7512"/>
            <w:shd w:color="auto" w:fill="auto" w:val="clear"/>
          </w:tcPr>
          <w:p w:rsidP="00A35598" w:rsidR="00195180" w:rsidRDefault="00195180" w:rsidRPr="00F84B5F">
            <w:pPr>
              <w:pStyle w:val="TableText"/>
            </w:pPr>
            <w:r w:rsidRPr="00F84B5F">
              <w:t xml:space="preserve">[De specialisatie van de opleidingseenheid is ongelijk aan de specialisatie van de opleidingseenheid eenheid periode.]</w:t>
            </w:r>
          </w:p>
          <w:p w:rsidP="00A35598" w:rsidR="00195180" w:rsidRDefault="00195180">
            <w:pPr>
              <w:pStyle w:val="TableText"/>
            </w:pPr>
            <w:r>
              <w:t xml:space="preserve">Melding: </w:t>
            </w:r>
            <w:r>
              <w:t xml:space="preserve">(Resourcecontrole) 'De specialisatie van de opleidingseenheid periode is niet correct.'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studielasteenheid moet een bestaande eenheid zijn.'</w:t>
            </w:r>
          </w:p>
        </w:tc>
        <w:tc>
          <w:tcPr>
            <w:tcW w:type="dxa" w:w="7512"/>
            <w:shd w:color="auto" w:fill="auto" w:val="clear"/>
          </w:tcPr>
          <w:p w:rsidP="00A35598" w:rsidR="00195180" w:rsidRDefault="00195180" w:rsidRPr="00F84B5F">
            <w:pPr>
              <w:pStyle w:val="TableText"/>
            </w:pPr>
            <w:r w:rsidRPr="00F84B5F">
              <w:t xml:space="preserve">[Bij opleidingseenheidperiode specialisatie = (mbo- / ho-opleidingperiode of opleidingsonderdeelperiode) moet de waarde voor studielasteenheid voorkomen in de waardelijst en in de tijd geldig zijn.</w:t>
            </w:r>
          </w:p>
          <w:p w:rsidP="00A35598" w:rsidR="00195180" w:rsidRDefault="00195180" w:rsidRPr="00F84B5F">
            <w:pPr>
              <w:pStyle w:val="TableText"/>
            </w:pPr>
            <w:r w:rsidRPr="00F84B5F">
              <w:t>De geldigheidsperiode betreft: OpleidingseenheidPeriode.begindatum - .einddatum.]</w:t>
            </w:r>
          </w:p>
          <w:p w:rsidP="00A35598" w:rsidR="00195180" w:rsidRDefault="00195180">
            <w:pPr>
              <w:pStyle w:val="TableText"/>
            </w:pPr>
            <w:r>
              <w:t xml:space="preserve">Melding: </w:t>
            </w:r>
            <w:r>
              <w:t xml:space="preserve">(Resourcecontrole) 'De studielasteenheid moet een bestaande eenheid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wet eisend ministerie moet een bestaande zijn.'</w:t>
            </w:r>
          </w:p>
        </w:tc>
        <w:tc>
          <w:tcPr>
            <w:tcW w:type="dxa" w:w="7512"/>
            <w:shd w:color="auto" w:fill="auto" w:val="clear"/>
          </w:tcPr>
          <w:p w:rsidP="00A35598" w:rsidR="00195180" w:rsidRDefault="00195180" w:rsidRPr="00F84B5F">
            <w:pPr>
              <w:pStyle w:val="TableText"/>
            </w:pPr>
            <w:r w:rsidRPr="00F84B5F">
              <w:t xml:space="preserve">[Bij opleidingseenheidperiode.type = mboopleidingperiode moet de waarde voor wetEisendMinisterie voorkomen in de waardelijst en in de tijd geldig zijn.</w:t>
            </w:r>
          </w:p>
          <w:p w:rsidP="00A35598" w:rsidR="00195180" w:rsidRDefault="00195180" w:rsidRPr="00F84B5F">
            <w:pPr>
              <w:pStyle w:val="TableText"/>
            </w:pPr>
            <w:r w:rsidRPr="00F84B5F">
              <w:t>De geldigheidsperiode betreft: OpleidingseenheidPeriode.begindatum - .einddatum.]</w:t>
            </w:r>
          </w:p>
          <w:p w:rsidP="00A35598" w:rsidR="00195180" w:rsidRDefault="00195180">
            <w:pPr>
              <w:pStyle w:val="TableText"/>
            </w:pPr>
            <w:r>
              <w:t xml:space="preserve">Melding: </w:t>
            </w:r>
            <w:r>
              <w:t xml:space="preserve">(Resourcecontrole) 'De wet eisend ministerie moet een bestaande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waardedocumentsoort moet van een bestaand soort zijn.'</w:t>
            </w:r>
          </w:p>
        </w:tc>
        <w:tc>
          <w:tcPr>
            <w:tcW w:type="dxa" w:w="7512"/>
            <w:shd w:color="auto" w:fill="auto" w:val="clear"/>
          </w:tcPr>
          <w:p w:rsidP="00A35598" w:rsidR="00195180" w:rsidRDefault="00195180" w:rsidRPr="00F84B5F">
            <w:pPr>
              <w:pStyle w:val="TableText"/>
            </w:pPr>
            <w:r w:rsidRPr="00F84B5F">
              <w:t xml:space="preserve">[Bij OpleidingseenheidPeriode.type = opleidingsonderdeelperiode moet de waarde voor waardedocumentsoort voorkomen in de waardelijst en in de tijd geldig zijn.</w:t>
            </w:r>
          </w:p>
          <w:p w:rsidP="00A35598" w:rsidR="00195180" w:rsidRDefault="00195180" w:rsidRPr="00F84B5F">
            <w:pPr>
              <w:pStyle w:val="TableText"/>
            </w:pPr>
            <w:r w:rsidRPr="00F84B5F">
              <w:t>De geldigheidsperiode betreft: OpleidingseenheidPeriode.begindatum - .einddatum.]</w:t>
            </w:r>
          </w:p>
          <w:p w:rsidP="00A35598" w:rsidR="00195180" w:rsidRDefault="00195180">
            <w:pPr>
              <w:pStyle w:val="TableText"/>
            </w:pPr>
            <w:r>
              <w:t xml:space="preserve">Melding: </w:t>
            </w:r>
            <w:r>
              <w:t xml:space="preserve">(Resourcecontrole) 'Het waardedocumentsoort moet van een bestaand 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dezelfde opleidingseenheid EN</w:t>
            </w:r>
          </w:p>
          <w:p w:rsidP="00A35598" w:rsidR="00195180" w:rsidRDefault="00195180" w:rsidRPr="00F84B5F">
            <w:pPr>
              <w:pStyle w:val="TableText"/>
            </w:pPr>
            <w:r w:rsidRPr="00F84B5F">
              <w:t>alle periodes moeten aaneengesloten worden aangeleverd; dwz dat iedere periode.begindatum == periode.einddatum van de voorgaande periode. </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opleidingseenheid)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'Er moet gedurende de gehele levensduur van een opleidingseenheid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opleidingseenheid EN</w:t>
            </w:r>
          </w:p>
          <w:p w:rsidP="00A35598" w:rsidR="00195180" w:rsidRDefault="00195180" w:rsidRPr="00F84B5F">
            <w:pPr>
              <w:pStyle w:val="TableText"/>
            </w:pPr>
            <w:r w:rsidRPr="00F84B5F">
              <w:t>er moet één periode aangeleverd worden met dezelfde begindatum als bij de opleidingseenheid.]</w:t>
            </w:r>
          </w:p>
          <w:p w:rsidP="00A35598" w:rsidR="00195180" w:rsidRDefault="00195180">
            <w:pPr>
              <w:pStyle w:val="TableText"/>
            </w:pPr>
            <w:r>
              <w:t xml:space="preserve">Melding: </w:t>
            </w:r>
            <w:r>
              <w:t xml:space="preserve">(Verbandscontrole opleidingseenheid) 'Er moet gedurende de gehele levensduur van een opleidingseenheid een periode geldig zijn.'</w:t>
            </w:r>
          </w:p>
        </w:tc>
      </w:tr>
    </w:tbl>
    <w:p w:rsidP="009863F4" w:rsidR="00195180" w:rsidRDefault="00195180" w:rsidRPr="00C85B04">
      <w:pPr>
        <w:pStyle w:val="Kop3"/>
        <w:rPr>
          <w:lang w:val="en-GB"/>
        </w:rPr>
      </w:pPr>
      <w:r w:rsidRPr="00C05FBD">
        <w:rPr>
          <w:lang w:val="en-GB"/>
        </w:rPr>
        <w:t xml:space="preserve">Opleidingseenheid</w:t>
      </w:r>
    </w:p>
    <w:p w:rsidP="009863F4" w:rsidR="00195180" w:rsidRDefault="00195180" w:rsidRPr="00C85B04">
      <w:pPr>
        <w:pStyle w:val="Kop4"/>
        <w:rPr>
          <w:lang w:val="en-GB"/>
        </w:rPr>
      </w:pPr>
      <w:r w:rsidRPr="00C85B04">
        <w:rPr>
          <w:lang w:val="en-GB"/>
        </w:rPr>
        <w:t xml:space="preserve">Definitie</w:t>
      </w:r>
    </w:p>
    <w:p>
      <w:pPr/>
      <w:r>
        <w:rPr/>
        <w:t xml:space="preserve">Een geheel van kennis, inzicht en vaardigheden voor de verschillende sectoren. De functionele sleutel is: herkomstOpleiding, opleidingseenheidcode en de eigenaar.</w:t>
      </w:r>
    </w:p>
    <w:p>
      <w:pPr/>
      <w:r>
        <w:rPr/>
        <w:t xml:space="preserve">De volgende specificaties gelden per sector:</w:t>
      </w:r>
    </w:p>
    <w:p>
      <w:pPr>
        <w:pStyle w:val="mr_style"/>
        <w:numPr>
          <w:ilvl w:val="0"/>
          <w:numId w:val="8"/>
        </w:numPr>
      </w:pPr>
      <w:r>
        <w:rPr/>
        <w:t xml:space="preserve">HO</w:t>
      </w:r>
    </w:p>
    <w:p>
      <w:pPr>
        <w:pStyle w:val="mr_style"/>
        <w:numPr>
          <w:ilvl w:val="1"/>
          <w:numId w:val="8"/>
        </w:numPr>
      </w:pPr>
      <w:r>
        <w:rPr/>
        <w:t xml:space="preserve">HOOpleiding</w:t>
      </w:r>
    </w:p>
    <w:p>
      <w:pPr>
        <w:ind w:left="1440"/>
      </w:pPr>
      <w:r>
        <w:rPr/>
        <w:t xml:space="preserve">Een HO opleidingseenheid wordt aangevraagd via het LEO proces. Er zijn een aantal soorten opleidingseenheden: De normale opleiding en de varianten (bv afstudeerrichtingen).</w:t>
      </w:r>
    </w:p>
    <w:p>
      <w:pPr>
        <w:ind w:left="1440"/>
      </w:pPr>
      <w:r>
        <w:rPr/>
        <w:t xml:space="preserve">Voor de opleidingseenheden onderscheiden we:</w:t>
      </w:r>
    </w:p>
    <w:p>
      <w:pPr>
        <w:pStyle w:val="mr_style"/>
        <w:numPr>
          <w:ilvl w:val="2"/>
          <w:numId w:val="8"/>
        </w:numPr>
      </w:pPr>
      <w:r>
        <w:rPr/>
        <w:t xml:space="preserve">Een HO opleidingseenheid stamlijst</w:t>
      </w:r>
    </w:p>
    <w:p>
      <w:pPr>
        <w:ind w:left="2160"/>
      </w:pPr>
      <w:r>
        <w:rPr/>
        <w:t xml:space="preserve">Dit is de opleidingseenheid die is goedgekeurd door de NVAO (=eigenaar). Deze opleidingseenheid wordt erkende maar hiervoor zullen geen licenties worden afgegeven.</w:t>
      </w:r>
    </w:p>
    <w:p>
      <w:pPr>
        <w:pStyle w:val="mr_style"/>
        <w:numPr>
          <w:ilvl w:val="2"/>
          <w:numId w:val="8"/>
        </w:numPr>
      </w:pPr>
      <w:r>
        <w:rPr/>
        <w:t xml:space="preserve">Een HO opleidingseenheid zonder erkenning</w:t>
      </w:r>
    </w:p>
    <w:p>
      <w:pPr>
        <w:ind w:left="2160"/>
      </w:pPr>
      <w:r>
        <w:rPr/>
        <w:t xml:space="preserve">Deze opleidingseenheid wordt door de instelling (eigenaar = bestuur) aangeleverd middels het software pakket van de instelling . Voor deze opleidingseenheid kunnen aangeboden opleidenen worden aangeleverd door de instelling. De opleidingseenheid kan op een later tijdstip worden erkend door de NVAO middels het LEO proces.</w:t>
      </w:r>
    </w:p>
    <w:p>
      <w:pPr>
        <w:pStyle w:val="mr_style"/>
        <w:numPr>
          <w:ilvl w:val="2"/>
          <w:numId w:val="8"/>
        </w:numPr>
      </w:pPr>
      <w:r>
        <w:rPr/>
        <w:t xml:space="preserve">Een HO opleidingseenheid met erkenning en licentie</w:t>
      </w:r>
    </w:p>
    <w:p>
      <w:pPr>
        <w:ind w:left="2160"/>
      </w:pPr>
      <w:r>
        <w:rPr/>
        <w:t xml:space="preserve">Een opleidingseenheid die door een instelling is aangevraagd en (middels het LEO proces) is erkend zal ook altijd een licentie krijgen. De erkenning van de NVAO betreft nl een erkenning voor een licentie!</w:t>
      </w:r>
    </w:p>
    <w:p>
      <w:pPr>
        <w:pStyle w:val="mr_style"/>
        <w:numPr>
          <w:ilvl w:val="1"/>
          <w:numId w:val="8"/>
        </w:numPr>
      </w:pPr>
      <w:r>
        <w:rPr/>
        <w:t xml:space="preserve">HOOpleidingOnderdeel</w:t>
      </w:r>
    </w:p>
    <w:p>
      <w:pPr>
        <w:pStyle w:val="mr_style"/>
        <w:numPr>
          <w:ilvl w:val="0"/>
          <w:numId w:val="8"/>
        </w:numPr>
      </w:pPr>
      <w:r>
        <w:rPr/>
        <w:t xml:space="preserve">MBO</w:t>
      </w:r>
    </w:p>
    <w:p>
      <w:pPr>
        <w:ind w:left="720"/>
      </w:pPr>
      <w:r>
        <w:rPr/>
        <w:t xml:space="preserve">Alle MBO opleidingseenheden worden aangeleverd door het SBB behalve: MBOGeneriekeExamenonderdelen (afdeling SSG), MboRegionaleKwalificaties (Afdeling VZP) en MboCrossOverKwalificaties (Afdeling VZP)</w:t>
      </w:r>
    </w:p>
    <w:p>
      <w:pPr>
        <w:pStyle w:val="mr_style"/>
        <w:numPr>
          <w:ilvl w:val="0"/>
          <w:numId w:val="8"/>
        </w:numPr>
      </w:pPr>
      <w:r>
        <w:rPr/>
        <w:t xml:space="preserve">VO</w:t>
      </w:r>
    </w:p>
    <w:p>
      <w:pPr>
        <w:ind w:left="720"/>
      </w:pPr>
      <w:r>
        <w:rPr/>
        <w:t xml:space="preserve">Voor VO zijn door de VORaad groepen aangemaakt (opgevoerd door de afdeling SSG). Deze groepen geven de differentiatie aan in het voortgezet onderwijs. Hierdoor kan een instelling bv aangeven dat ze HAVO aanbieden i.p.v. dat zij altijd alle profielen moeten opgeven.</w:t>
      </w:r>
    </w:p>
    <w:p>
      <w:pPr>
        <w:ind w:left="720"/>
      </w:pPr>
      <w:r>
        <w:rPr/>
        <w:t xml:space="preserve">Het VOOpleidingsonderdelen (VoVak, VoStagE) hebben geen relatie naar de opleidingen waar deze bijhoren (vele vakken horen bij vele opleidingen en andersom)</w:t>
      </w:r>
    </w:p>
    <w:p>
      <w:pPr>
        <w:pStyle w:val="mr_style"/>
        <w:numPr>
          <w:ilvl w:val="0"/>
          <w:numId w:val="8"/>
        </w:numPr>
      </w:pPr>
      <w:r>
        <w:rPr/>
        <w:t xml:space="preserve">Educatie</w:t>
      </w:r>
    </w:p>
    <w:p>
      <w:pPr>
        <w:ind w:left="720"/>
      </w:pPr>
      <w:r>
        <w:rPr/>
        <w:t xml:space="preserve">Hier vallen de NT2 opleidingen onder.</w:t>
      </w:r>
    </w:p>
    <w:p>
      <w:pPr>
        <w:ind w:left="720"/>
      </w:pPr>
      <w:r>
        <w:rPr/>
        <w:t xml:space="preserve">Educatie valt onder de wet WEB (art. 1.2.1 uit de wet WEB, lid 1): Educatie is gericht op bevordering van de zelfredzaamheid van volwassenen en sluit waar mogelijk aan op het ingangsniveau van het beroepsonderwijs. Educatie omvat activiteiten op het niveau van het basisonderwijs en het voortgezet onderwijs.</w:t>
      </w:r>
    </w:p>
    <w:p>
      <w:pPr>
        <w:pStyle w:val="mr_style"/>
        <w:numPr>
          <w:ilvl w:val="0"/>
          <w:numId w:val="8"/>
        </w:numPr>
      </w:pPr>
      <w:r>
        <w:rPr/>
        <w:t xml:space="preserve">PO</w:t>
      </w:r>
    </w:p>
    <w:p>
      <w:pPr>
        <w:ind w:left="720"/>
      </w:pPr>
      <w:r>
        <w:rPr/>
        <w:t xml:space="preserve">De PO opleidingen is een vaste lijst met opleidingen.Dit zijn de volgende:</w:t>
      </w:r>
    </w:p>
    <w:tbl>
      <w:tblInd w:w="-93" w:type="dxa"/>
      <w:tblW w:w="9403" w:type="dxa"/>
      <w:tblPr>
        <w:tblLayout w:type="fixed"/>
      </w:tblP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OPLEIDINGSEENHEIDSCODE</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OPLEIDINGSEENHEIDTYPE</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OPLEIDINGSRELATIE</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NAAM_LANG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NIVEAU</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WAARDEDOCUMENTSOORT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1000O0020</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BOOPLEIDINGSFASE</w:t>
            </w:r>
          </w:p>
        </w:tc>
        <w:tc>
          <w:tcPr>
            <w:tcBorders>
              <w:left w:val="nil"/>
              <w:right w:val="nil"/>
              <w:top w:val="nil"/>
              <w:bottom w:val="nil"/>
            </w:tcBorders>
            <w:tcMar>
              <w:left w:w="15" w:type="dxa"/>
              <w:right w:w="15" w:type="dxa"/>
              <w:top w:w="15" w:type="dxa"/>
            </w:tcMar>
            <w:vAlign w:val="bottom"/>
            <w:tcW w:w="1062" w:type="dxa"/>
          </w:tcP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Nieuwkomersonderwijs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PO-BAO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1000O0021</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VOOPLEIDINGSFASE</w:t>
            </w:r>
          </w:p>
        </w:tc>
        <w:tc>
          <w:tcPr>
            <w:tcBorders>
              <w:left w:val="nil"/>
              <w:right w:val="nil"/>
              <w:top w:val="nil"/>
              <w:bottom w:val="nil"/>
            </w:tcBorders>
            <w:tcMar>
              <w:left w:w="15" w:type="dxa"/>
              <w:right w:w="15" w:type="dxa"/>
              <w:top w:w="15" w:type="dxa"/>
            </w:tcMar>
            <w:vAlign w:val="bottom"/>
            <w:tcW w:w="1062" w:type="dxa"/>
          </w:tcP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Internationale schakelklas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VO-VBO, VO-HAVO, VO-VWO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1000O0001</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BOOPLEIDING</w:t>
            </w:r>
          </w:p>
        </w:tc>
        <w:tc>
          <w:tcPr>
            <w:tcBorders>
              <w:left w:val="nil"/>
              <w:right w:val="nil"/>
              <w:top w:val="nil"/>
              <w:bottom w:val="nil"/>
            </w:tcBorders>
            <w:tcMar>
              <w:left w:w="15" w:type="dxa"/>
              <w:right w:w="15" w:type="dxa"/>
              <w:top w:w="15" w:type="dxa"/>
            </w:tcMar>
            <w:vAlign w:val="bottom"/>
            <w:tcW w:w="1062" w:type="dxa"/>
          </w:tcP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Basisonderwijs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PO-BAO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SCHOOLADVIES</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1000O0002</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SOGROEP</w:t>
            </w:r>
          </w:p>
        </w:tc>
        <w:tc>
          <w:tcPr>
            <w:tcBorders>
              <w:left w:val="nil"/>
              <w:right w:val="nil"/>
              <w:top w:val="nil"/>
              <w:bottom w:val="nil"/>
            </w:tcBorders>
            <w:tcMar>
              <w:left w:w="15" w:type="dxa"/>
              <w:right w:w="15" w:type="dxa"/>
              <w:top w:w="15" w:type="dxa"/>
            </w:tcMar>
            <w:vAlign w:val="bottom"/>
            <w:tcW w:w="1062" w:type="dxa"/>
          </w:tcP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Speciaal onderwijs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PO-SO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1000O0003</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1000O0002</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Speciaal onderwijs regulier</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SCHOOLADVIES</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1000O0004</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1000O0002</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Zeer moeilijk lerend of meervoudig gehandicapt</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1000O0005</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VSOGROEP</w:t>
            </w:r>
          </w:p>
        </w:tc>
        <w:tc>
          <w:tcPr>
            <w:tcBorders>
              <w:left w:val="nil"/>
              <w:right w:val="nil"/>
              <w:top w:val="nil"/>
              <w:bottom w:val="nil"/>
            </w:tcBorders>
            <w:tcMar>
              <w:left w:w="15" w:type="dxa"/>
              <w:right w:w="15" w:type="dxa"/>
              <w:top w:w="15" w:type="dxa"/>
            </w:tcMar>
            <w:vAlign w:val="bottom"/>
            <w:tcW w:w="1062" w:type="dxa"/>
          </w:tcP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VSOGROEP</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1000O0005</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Arbeidsmarkt</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1000O0007</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Arbeidsmarkt - Regulier bedrijf, met landelijk erkende certificaten</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1000O0008</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Arbeidsmarkt - Regulier bedrijf, zonder landelijk erkende certificaten</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1000O0009</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Arbeidsmarkt - Beschermde arbeid in sociale werkvoorziening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1000O0010</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VSOGROEP</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1000O0005</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Dagbesteding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1000O0011</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Arbeidsmatige dagbesteding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1000O0012</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Activiteitsgerichte dagbesteding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1000O0013</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VSOOPLEIDING</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1000O0006</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Belevingsgerichte dagbesteding</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pPr/>
            <w:r>
              <w:rPr>
                <w:sz w:val="20"/>
                <w:szCs w:val="20"/>
                <w:rFonts w:ascii="Verdana" w:hAnsi="Verdana" w:cs="Verdana"/>
                <w:color w:val="000000"/>
              </w:rPr>
              <w:t xml:space="preserve">GEEN_OFFICIEEL_DOCUMENT</w:t>
            </w:r>
          </w:p>
        </w:tc>
      </w:tr>
      <w:tr>
        <w:tc>
          <w:tcPr>
            <w:tcBorders>
              <w:left w:val="nil"/>
              <w:right w:val="nil"/>
              <w:top w:val="nil"/>
              <w:bottom w:val="nil"/>
            </w:tcBorders>
            <w:tcMar>
              <w:left w:w="15" w:type="dxa"/>
              <w:right w:w="15" w:type="dxa"/>
              <w:top w:w="15" w:type="dxa"/>
            </w:tcMar>
            <w:vAlign w:val="bottom"/>
            <w:tcW w:w="1250" w:type="dxa"/>
          </w:tcPr>
          <w:p>
            <w:pPr/>
            <w:r>
              <w:rPr>
                <w:sz w:val="20"/>
                <w:szCs w:val="20"/>
                <w:rFonts w:ascii="Verdana" w:hAnsi="Verdana" w:cs="Verdana"/>
                <w:color w:val="000000"/>
              </w:rPr>
              <w:t xml:space="preserve">1000O0014</w:t>
            </w:r>
          </w:p>
        </w:tc>
        <w:tc>
          <w:tcPr>
            <w:tcBorders>
              <w:left w:val="nil"/>
              <w:right w:val="nil"/>
              <w:top w:val="nil"/>
              <w:bottom w:val="nil"/>
            </w:tcBorders>
            <w:tcMar>
              <w:left w:w="15" w:type="dxa"/>
              <w:right w:w="15" w:type="dxa"/>
              <w:top w:w="15" w:type="dxa"/>
            </w:tcMar>
            <w:vAlign w:val="bottom"/>
            <w:tcW w:w="1171" w:type="dxa"/>
          </w:tcPr>
          <w:p>
            <w:pPr/>
            <w:r>
              <w:rPr>
                <w:sz w:val="20"/>
                <w:szCs w:val="20"/>
                <w:rFonts w:ascii="Verdana" w:hAnsi="Verdana" w:cs="Verdana"/>
                <w:color w:val="000000"/>
              </w:rPr>
              <w:t xml:space="preserve">VSOGROEP</w:t>
            </w:r>
          </w:p>
        </w:tc>
        <w:tc>
          <w:tcPr>
            <w:tcBorders>
              <w:left w:val="nil"/>
              <w:right w:val="nil"/>
              <w:top w:val="nil"/>
              <w:bottom w:val="nil"/>
            </w:tcBorders>
            <w:tcMar>
              <w:left w:w="15" w:type="dxa"/>
              <w:right w:w="15" w:type="dxa"/>
              <w:top w:w="15" w:type="dxa"/>
            </w:tcMar>
            <w:vAlign w:val="bottom"/>
            <w:tcW w:w="1062" w:type="dxa"/>
          </w:tcPr>
          <w:p>
            <w:pPr/>
            <w:r>
              <w:rPr>
                <w:sz w:val="20"/>
                <w:szCs w:val="20"/>
                <w:rFonts w:ascii="Verdana" w:hAnsi="Verdana" w:cs="Verdana"/>
                <w:color w:val="000000"/>
              </w:rPr>
              <w:t xml:space="preserve">1000O0005</w:t>
            </w:r>
          </w:p>
        </w:tc>
        <w:tc>
          <w:tcPr>
            <w:tcBorders>
              <w:left w:val="nil"/>
              <w:right w:val="nil"/>
              <w:top w:val="nil"/>
              <w:bottom w:val="nil"/>
            </w:tcBorders>
            <w:tcMar>
              <w:left w:w="15" w:type="dxa"/>
              <w:right w:w="15" w:type="dxa"/>
              <w:top w:w="15" w:type="dxa"/>
            </w:tcMar>
            <w:vAlign w:val="bottom"/>
            <w:tcW w:w="3193" w:type="dxa"/>
          </w:tcPr>
          <w:p>
            <w:pPr/>
            <w:r>
              <w:rPr>
                <w:sz w:val="20"/>
                <w:szCs w:val="20"/>
                <w:rFonts w:ascii="Verdana" w:hAnsi="Verdana" w:cs="Verdana"/>
                <w:color w:val="000000"/>
              </w:rPr>
              <w:t xml:space="preserve">Voortgezet speciaal onderwijs - Vervolgonderwijs</w:t>
            </w:r>
          </w:p>
        </w:tc>
        <w:tc>
          <w:tcPr>
            <w:tcBorders>
              <w:left w:val="nil"/>
              <w:right w:val="nil"/>
              <w:top w:val="nil"/>
              <w:bottom w:val="nil"/>
            </w:tcBorders>
            <w:tcMar>
              <w:left w:w="15" w:type="dxa"/>
              <w:right w:w="15" w:type="dxa"/>
              <w:top w:w="15" w:type="dxa"/>
            </w:tcMar>
            <w:vAlign w:val="bottom"/>
            <w:tcW w:w="1383" w:type="dxa"/>
          </w:tcPr>
          <w:p>
            <w:pPr/>
            <w:r>
              <w:rPr>
                <w:sz w:val="20"/>
                <w:szCs w:val="20"/>
                <w:rFonts w:ascii="Verdana" w:hAnsi="Verdana" w:cs="Verdana"/>
                <w:color w:val="000000"/>
              </w:rPr>
              <w:t xml:space="preserve">PO-VSO</w:t>
            </w:r>
          </w:p>
        </w:tc>
        <w:tc>
          <w:tcPr>
            <w:tcBorders>
              <w:left w:val="nil"/>
              <w:right w:val="nil"/>
              <w:top w:val="nil"/>
              <w:bottom w:val="nil"/>
            </w:tcBorders>
            <w:tcMar>
              <w:left w:w="15" w:type="dxa"/>
              <w:right w:w="15" w:type="dxa"/>
              <w:top w:w="15" w:type="dxa"/>
            </w:tcMar>
            <w:vAlign w:val="bottom"/>
            <w:tcW w:w="1435" w:type="dxa"/>
          </w:tcPr>
          <w:p/>
        </w:tc>
      </w:tr>
    </w:tbl>
    <w:p>
      <w:pPr/>
    </w:p>
    <w:p>
      <w:pPr/>
      <w:r>
        <w:rPr/>
        <w:t xml:space="preserve">            De opleidingseenheid voor SOGROEP vallen uiteen in een reguliere en een meervoudig gehandicapte variant (zie kolom opleidingsrelatie)</w:t>
      </w:r>
    </w:p>
    <w:p>
      <w:pPr/>
      <w:r>
        <w:rPr/>
        <w:t xml:space="preserve">            De VSOGROEP (Voortgezet speciaal onderwijs) valt uiteen in 2 lagen (zie kolom opleidingsrelatie).</w:t>
      </w:r>
    </w:p>
    <w:p>
      <w:pPr/>
      <w:r>
        <w:rPr/>
        <w:t xml:space="preserve">            Van deze opleidingseenheden wordt de volgende alleen erkend: Basisonderwijs, Speciaal onderwijs (SOGROEP) en Voortgezet speciaal onderwijs (VSOGROEP).</w:t>
      </w:r>
    </w:p>
    <w:p>
      <w:pPr/>
      <w:r>
        <w:rPr/>
        <w:t xml:space="preserve"> </w:t>
      </w:r>
    </w:p>
    <w:p>
      <w:pPr/>
      <w:r>
        <w:rPr/>
        <w:t xml:space="preserve"> </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eigenOpleidingseenheidSleutel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OpleidingExterneIdentificatie-v01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 kenmerk dat door een particuliere organisatie is bepaald voor een particuliere opleiding ten behoeve van uitwisseling in de keten.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herkomstOpleiding</w:t>
            </w:r>
          </w:p>
        </w:tc>
        <w:tc>
          <w:tcPr>
            <w:tcW w:type="dxa" w:w="1645"/>
          </w:tcPr>
          <w:p w:rsidP="00A620EA" w:rsidR="00195180" w:rsidRDefault="00195180" w:rsidRPr="009863F4">
            <w:pPr>
              <w:rPr>
                <w:sz w:val="16"/>
                <w:szCs w:val="16"/>
                <w:lang w:val="en-GB"/>
              </w:rPr>
            </w:pPr>
            <w:r w:rsidRPr="009863F4">
              <w:rPr>
                <w:sz w:val="16"/>
                <w:szCs w:val="16"/>
                <w:lang w:val="en-GB"/>
              </w:rPr>
              <w:t xml:space="preserve">Opleidingsherkomst-v01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welke instantie zeggenschap heeft over de opleidingseenheid.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In het geval van een crossoveropleiding is dit een MBO-instelling.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SLO</w:t>
            </w:r>
            <w:r w:rsidRPr="005B5F2F">
              <w:t xml:space="preserve">  :  </w:t>
            </w:r>
            <w:r w:rsidRPr="005B5F2F">
              <w:t xml:space="preserve">Stichting Leerplan Ontwikkeling</w:t>
            </w:r>
          </w:p>
          <w:p w:rsidP="00A620EA" w:rsidR="00195180" w:rsidRDefault="00195180" w:rsidRPr="005B5F2F">
            <w:pPr>
              <w:pStyle w:val="TableText"/>
            </w:pPr>
            <w:r w:rsidRPr="005B5F2F">
              <w:t xml:space="preserve">SBB</w:t>
            </w:r>
            <w:r w:rsidRPr="005B5F2F">
              <w:t xml:space="preserve">  :  </w:t>
            </w:r>
            <w:r w:rsidRPr="005B5F2F">
              <w:t xml:space="preserve">Stichting Samenwerking Beroepsonderwijs Bedrijfsleven</w:t>
            </w:r>
          </w:p>
          <w:p w:rsidP="00A620EA" w:rsidR="00195180" w:rsidRDefault="00195180" w:rsidRPr="005B5F2F">
            <w:pPr>
              <w:pStyle w:val="TableText"/>
            </w:pPr>
            <w:r w:rsidRPr="005B5F2F">
              <w:t xml:space="preserve">INSTELLING</w:t>
            </w:r>
            <w:r w:rsidRPr="005B5F2F">
              <w:t xml:space="preserve">  :  </w:t>
            </w:r>
            <w:r w:rsidRPr="005B5F2F">
              <w:t xml:space="preserve">Erkende onderwijsinstelling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OCW_G</w:t>
            </w:r>
            <w:r w:rsidRPr="005B5F2F">
              <w:t xml:space="preserve">  :  </w:t>
            </w:r>
            <w:r w:rsidRPr="005B5F2F">
              <w:t xml:space="preserve">Generieke onderdelen die bepaald worden door het Ministerie van Onderwijs, Cultuur en Wetenschap</w:t>
            </w:r>
          </w:p>
          <w:p w:rsidP="00A620EA" w:rsidR="00195180" w:rsidRDefault="00195180" w:rsidRPr="005B5F2F">
            <w:pPr>
              <w:pStyle w:val="TableText"/>
            </w:pPr>
            <w:r w:rsidRPr="005B5F2F">
              <w:t xml:space="preserve">SBB</w:t>
            </w:r>
            <w:r w:rsidRPr="005B5F2F">
              <w:t xml:space="preserve">  :  </w:t>
            </w:r>
            <w:r w:rsidRPr="005B5F2F">
              <w:t xml:space="preserve">Stichting Samenwerking Beroepsonderwijs Bedrijfsleven</w:t>
            </w:r>
          </w:p>
          <w:p w:rsidP="00A620EA" w:rsidR="00195180" w:rsidRDefault="00195180" w:rsidRPr="005B5F2F">
            <w:pPr>
              <w:pStyle w:val="TableText"/>
            </w:pPr>
            <w:r w:rsidRPr="005B5F2F">
              <w:t xml:space="preserve">INSTELLING</w:t>
            </w:r>
            <w:r w:rsidRPr="005B5F2F">
              <w:t xml:space="preserve">  :  </w:t>
            </w:r>
            <w:r w:rsidRPr="005B5F2F">
              <w:t xml:space="preserve">Onderwijsinstellingserkenning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OCW_G</w:t>
            </w:r>
            <w:r w:rsidRPr="005B5F2F">
              <w:t xml:space="preserve">  :  </w:t>
            </w:r>
            <w:r w:rsidRPr="005B5F2F">
              <w:t xml:space="preserve">Generieke onderdelen die bepaald worden door het Ministerie van Onderwijs, Cultuur en Wetenschap</w:t>
            </w:r>
          </w:p>
          <w:p w:rsidP="00A620EA" w:rsidR="00195180" w:rsidRDefault="00195180" w:rsidRPr="005B5F2F">
            <w:pPr>
              <w:pStyle w:val="TableText"/>
            </w:pPr>
            <w:r w:rsidRPr="005B5F2F">
              <w:t xml:space="preserve">SBB</w:t>
            </w:r>
            <w:r w:rsidRPr="005B5F2F">
              <w:t xml:space="preserve">  :  </w:t>
            </w:r>
            <w:r w:rsidRPr="005B5F2F">
              <w:t xml:space="preserve">Stichting Samenwerking Beroepsonderwijs Bedrijfsleven</w:t>
            </w:r>
          </w:p>
          <w:p w:rsidP="00A620EA" w:rsidR="00195180" w:rsidRDefault="00195180" w:rsidRPr="005B5F2F">
            <w:pPr>
              <w:pStyle w:val="TableText"/>
            </w:pPr>
            <w:r w:rsidRPr="005B5F2F">
              <w:t xml:space="preserve">VORAAD</w:t>
            </w:r>
            <w:r w:rsidRPr="005B5F2F">
              <w:t xml:space="preserve">  :  </w:t>
            </w:r>
            <w:r w:rsidRPr="005B5F2F">
              <w:t xml:space="preserve">VO Raad, verantwoordelijk voor de VO groepen en VAVO groepen</w:t>
            </w:r>
          </w:p>
          <w:p w:rsidP="00A620EA" w:rsidR="00195180" w:rsidRDefault="00195180" w:rsidRPr="005B5F2F">
            <w:pPr>
              <w:pStyle w:val="TableText"/>
            </w:pPr>
            <w:r w:rsidRPr="005B5F2F">
              <w:t xml:space="preserve">INSTELLING</w:t>
            </w:r>
            <w:r w:rsidRPr="005B5F2F">
              <w:t xml:space="preserve">  :  </w:t>
            </w:r>
            <w:r w:rsidRPr="005B5F2F">
              <w:t xml:space="preserve">Onderwijsinstellingserkenning</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OCW_G</w:t>
            </w:r>
            <w:r w:rsidRPr="005B5F2F">
              <w:t xml:space="preserve">  :  </w:t>
            </w:r>
            <w:r w:rsidRPr="005B5F2F">
              <w:t xml:space="preserve">Generieke onderdelen die bepaald worden door het Ministerie van Onderwijs, Cultuur en Wetenschap</w:t>
            </w:r>
          </w:p>
          <w:p w:rsidP="00A620EA" w:rsidR="00195180" w:rsidRDefault="00195180" w:rsidRPr="005B5F2F">
            <w:pPr>
              <w:pStyle w:val="TableText"/>
            </w:pPr>
            <w:r w:rsidRPr="005B5F2F">
              <w:t xml:space="preserve">SBB</w:t>
            </w:r>
            <w:r w:rsidRPr="005B5F2F">
              <w:t xml:space="preserve">  :  </w:t>
            </w:r>
            <w:r w:rsidRPr="005B5F2F">
              <w:t xml:space="preserve">Stichting Samenwerking Beroepsonderwijs Bedrijfsleven</w:t>
            </w:r>
          </w:p>
          <w:p w:rsidP="00A620EA" w:rsidR="00195180" w:rsidRDefault="00195180" w:rsidRPr="005B5F2F">
            <w:pPr>
              <w:pStyle w:val="TableText"/>
            </w:pPr>
            <w:r w:rsidRPr="005B5F2F">
              <w:t xml:space="preserve">VORAAD</w:t>
            </w:r>
            <w:r w:rsidRPr="005B5F2F">
              <w:t xml:space="preserve">  :  </w:t>
            </w:r>
            <w:r w:rsidRPr="005B5F2F">
              <w:t xml:space="preserve">VO Raad, verantwoordelijk voor de VO groepen en VAVO groepen</w:t>
            </w:r>
          </w:p>
          <w:p w:rsidP="00A620EA" w:rsidR="00195180" w:rsidRDefault="00195180" w:rsidRPr="005B5F2F">
            <w:pPr>
              <w:pStyle w:val="TableText"/>
            </w:pPr>
            <w:r w:rsidRPr="005B5F2F">
              <w:t xml:space="preserve">INSTELLING</w:t>
            </w:r>
            <w:r w:rsidRPr="005B5F2F">
              <w:t xml:space="preserve">  :  </w:t>
            </w:r>
            <w:r w:rsidRPr="005B5F2F">
              <w:t xml:space="preserve">Onderwijsinstellingserkenning</w:t>
            </w:r>
          </w:p>
          <w:p w:rsidP="00A620EA" w:rsidR="00195180" w:rsidRDefault="00195180" w:rsidRPr="005B5F2F">
            <w:pPr>
              <w:pStyle w:val="TableText"/>
            </w:pPr>
            <w:r w:rsidRPr="005B5F2F">
              <w:t xml:space="preserve">NKC_EVC</w:t>
            </w:r>
            <w:r w:rsidRPr="005B5F2F">
              <w:t xml:space="preserve">  :  </w:t>
            </w:r>
            <w:r w:rsidRPr="005B5F2F">
              <w:t xml:space="preserve">Nationaal Kenniscentrum EVC</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OCW_G</w:t>
            </w:r>
            <w:r w:rsidRPr="005B5F2F">
              <w:t xml:space="preserve">  :  </w:t>
            </w:r>
            <w:r w:rsidRPr="005B5F2F">
              <w:t xml:space="preserve">Generieke onderdelen die bepaald worden door het Ministerie van Onderwijs, Cultuur en Wetenschap</w:t>
            </w:r>
          </w:p>
          <w:p w:rsidP="00A620EA" w:rsidR="00195180" w:rsidRDefault="00195180" w:rsidRPr="005B5F2F">
            <w:pPr>
              <w:pStyle w:val="TableText"/>
            </w:pPr>
            <w:r w:rsidRPr="005B5F2F">
              <w:t xml:space="preserve">SBB</w:t>
            </w:r>
            <w:r w:rsidRPr="005B5F2F">
              <w:t xml:space="preserve">  :  </w:t>
            </w:r>
            <w:r w:rsidRPr="005B5F2F">
              <w:t xml:space="preserve">Stichting Samenwerking Beroepsonderwijs Bedrijfsleven</w:t>
            </w:r>
          </w:p>
          <w:p w:rsidP="00A620EA" w:rsidR="00195180" w:rsidRDefault="00195180" w:rsidRPr="005B5F2F">
            <w:pPr>
              <w:pStyle w:val="TableText"/>
            </w:pPr>
            <w:r w:rsidRPr="005B5F2F">
              <w:t xml:space="preserve">VORAAD</w:t>
            </w:r>
            <w:r w:rsidRPr="005B5F2F">
              <w:t xml:space="preserve">  :  </w:t>
            </w:r>
            <w:r w:rsidRPr="005B5F2F">
              <w:t xml:space="preserve">VO Raad, verantwoordelijk voor de VO groepen en VAVO groepen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opleidingseenheidcode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Opleidingseenheidcode-v01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9)</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identificatie van een opleidingseenheid in het register Instellingen en Opleidingen.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Is de voorloper van OpleidingseenheidID-v01.</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Opleidingseenheidtype-v02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opleidingseenheid het betreft.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opleidingseenheid kunnen verschillende kenmerken van belang zijn.</w:t>
            </w:r>
          </w:p>
          <w:p w:rsidP="00A620EA" w:rsidR="00195180" w:rsidRDefault="00195180">
            <w:pPr>
              <w:rPr>
                <w:sz w:val="16"/>
                <w:szCs w:val="16"/>
              </w:rPr>
            </w:pPr>
          </w:p>
          <w:p w:rsidP="00A620EA" w:rsidR="00195180" w:rsidRDefault="00195180">
            <w:pPr>
              <w:rPr>
                <w:sz w:val="16"/>
                <w:szCs w:val="16"/>
              </w:rPr>
            </w:pPr>
            <w:r w:rsidRPr="005B5F2F">
              <w:rPr>
                <w:sz w:val="16"/>
                <w:szCs w:val="16"/>
              </w:rPr>
              <w:t>NB besloten om niet EDUCATIEVAK aan te maken zoals in VO, allemaal oud en niet in beweging waar in het VO dat nog wel te verwachten valt.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BOGROEP</w:t>
            </w:r>
            <w:r w:rsidRPr="005B5F2F">
              <w:t xml:space="preserve">  :  </w:t>
            </w:r>
            <w:r w:rsidRPr="005B5F2F">
              <w:t xml:space="preserve">BO Groep (SO en SO ZMLMG)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BOGROEP</w:t>
            </w:r>
            <w:r w:rsidRPr="005B5F2F">
              <w:t xml:space="preserve">  :  </w:t>
            </w:r>
            <w:r w:rsidRPr="005B5F2F">
              <w:t xml:space="preserve">BO Groep (SO en SO ZMLMG)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PARTICULIEROPLEIDINGSONDERDEEL</w:t>
            </w:r>
            <w:r w:rsidRPr="005B5F2F">
              <w:t xml:space="preserve">  :  </w:t>
            </w:r>
            <w:r w:rsidRPr="005B5F2F">
              <w:t xml:space="preserve">Particulier opleidingsonderdeel</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HOAFSTUDEERRICHTING</w:t>
            </w:r>
            <w:r w:rsidRPr="005B5F2F">
              <w:t xml:space="preserve">  :  </w:t>
            </w:r>
            <w:r w:rsidRPr="005B5F2F">
              <w:t xml:space="preserve">HO afstudeerrichting</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HOOPLEIDINGSVARIANT</w:t>
            </w:r>
            <w:r w:rsidRPr="005B5F2F">
              <w:t xml:space="preserve">  :  </w:t>
            </w:r>
            <w:r w:rsidRPr="005B5F2F">
              <w:t xml:space="preserve">HO opleidingsvariant</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p w:rsidP="00A620EA" w:rsidR="00195180" w:rsidRDefault="00195180" w:rsidRPr="005B5F2F">
            <w:pPr>
              <w:pStyle w:val="TableText"/>
            </w:pPr>
            <w:r w:rsidRPr="005B5F2F">
              <w:t xml:space="preserve">BOGROEP</w:t>
            </w:r>
            <w:r w:rsidRPr="005B5F2F">
              <w:t xml:space="preserve">  :  </w:t>
            </w:r>
            <w:r w:rsidRPr="005B5F2F">
              <w:t xml:space="preserve">BO groep</w:t>
            </w:r>
          </w:p>
          <w:p w:rsidP="00A620EA" w:rsidR="00195180" w:rsidRDefault="00195180" w:rsidRPr="005B5F2F">
            <w:pPr>
              <w:pStyle w:val="TableText"/>
            </w:pPr>
            <w:r w:rsidRPr="005B5F2F">
              <w:t xml:space="preserve">BOOPLEIDING</w:t>
            </w:r>
            <w:r w:rsidRPr="005B5F2F">
              <w:t xml:space="preserve">  :  </w:t>
            </w:r>
            <w:r w:rsidRPr="005B5F2F">
              <w:t xml:space="preserve">BO opleiding</w:t>
            </w:r>
          </w:p>
          <w:p w:rsidP="00A620EA" w:rsidR="00195180" w:rsidRDefault="00195180" w:rsidRPr="005B5F2F">
            <w:pPr>
              <w:pStyle w:val="TableText"/>
            </w:pPr>
            <w:r w:rsidRPr="005B5F2F">
              <w:t xml:space="preserve">BOOPLEIDINGSFASE</w:t>
            </w:r>
            <w:r w:rsidRPr="005B5F2F">
              <w:t xml:space="preserve">  :  </w:t>
            </w:r>
            <w:r w:rsidRPr="005B5F2F">
              <w:t xml:space="preserve">BO opleidingsfase</w:t>
            </w:r>
          </w:p>
          <w:p w:rsidP="00A620EA" w:rsidR="00195180" w:rsidRDefault="00195180" w:rsidRPr="005B5F2F">
            <w:pPr>
              <w:pStyle w:val="TableText"/>
            </w:pPr>
            <w:r w:rsidRPr="005B5F2F">
              <w:t xml:space="preserve">EDUCATIEOPLEIDING</w:t>
            </w:r>
            <w:r w:rsidRPr="005B5F2F">
              <w:t xml:space="preserve">  :  </w:t>
            </w:r>
            <w:r w:rsidRPr="005B5F2F">
              <w:t xml:space="preserve">Educatie opleiding</w:t>
            </w:r>
          </w:p>
          <w:p w:rsidP="00A620EA" w:rsidR="00195180" w:rsidRDefault="00195180" w:rsidRPr="005B5F2F">
            <w:pPr>
              <w:pStyle w:val="TableText"/>
            </w:pPr>
            <w:r w:rsidRPr="005B5F2F">
              <w:t xml:space="preserve">EDUCATIEOPLEIDINGSONDERDEEL</w:t>
            </w:r>
            <w:r w:rsidRPr="005B5F2F">
              <w:t xml:space="preserve">  :  </w:t>
            </w:r>
            <w:r w:rsidRPr="005B5F2F">
              <w:t xml:space="preserve">Educatie opleidingsonderdeel</w:t>
            </w:r>
          </w:p>
          <w:p w:rsidP="00A620EA" w:rsidR="00195180" w:rsidRDefault="00195180" w:rsidRPr="005B5F2F">
            <w:pPr>
              <w:pStyle w:val="TableText"/>
            </w:pPr>
            <w:r w:rsidRPr="005B5F2F">
              <w:t xml:space="preserve">EVCSTANDAARD</w:t>
            </w:r>
            <w:r w:rsidRPr="005B5F2F">
              <w:t xml:space="preserve">  :  </w:t>
            </w:r>
            <w:r w:rsidRPr="005B5F2F">
              <w:t xml:space="preserve">EVC standaard</w:t>
            </w:r>
          </w:p>
          <w:p w:rsidP="00A620EA" w:rsidR="00195180" w:rsidRDefault="00195180" w:rsidRPr="005B5F2F">
            <w:pPr>
              <w:pStyle w:val="TableText"/>
            </w:pPr>
            <w:r w:rsidRPr="005B5F2F">
              <w:t xml:space="preserve">HOONDERWIJSEENHEDENCLUSTER</w:t>
            </w:r>
            <w:r w:rsidRPr="005B5F2F">
              <w:t xml:space="preserve">  :  </w:t>
            </w:r>
            <w:r w:rsidRPr="005B5F2F">
              <w:t xml:space="preserve">HO onderwijseenhedencluster</w:t>
            </w:r>
          </w:p>
          <w:p w:rsidP="00A620EA" w:rsidR="00195180" w:rsidRDefault="00195180" w:rsidRPr="005B5F2F">
            <w:pPr>
              <w:pStyle w:val="TableText"/>
            </w:pPr>
            <w:r w:rsidRPr="005B5F2F">
              <w:t xml:space="preserve">HOONDERWIJSEENHEID</w:t>
            </w:r>
            <w:r w:rsidRPr="005B5F2F">
              <w:t xml:space="preserve">  :  </w:t>
            </w:r>
            <w:r w:rsidRPr="005B5F2F">
              <w:t xml:space="preserve">HO onderwijseenheid</w:t>
            </w:r>
          </w:p>
          <w:p w:rsidP="00A620EA" w:rsidR="00195180" w:rsidRDefault="00195180" w:rsidRPr="005B5F2F">
            <w:pPr>
              <w:pStyle w:val="TableText"/>
            </w:pPr>
            <w:r w:rsidRPr="005B5F2F">
              <w:t xml:space="preserve">HOOPLEIDING</w:t>
            </w:r>
            <w:r w:rsidRPr="005B5F2F">
              <w:t xml:space="preserve">  :  </w:t>
            </w:r>
            <w:r w:rsidRPr="005B5F2F">
              <w:t xml:space="preserve">HO opleiding</w:t>
            </w:r>
          </w:p>
          <w:p w:rsidP="00A620EA" w:rsidR="00195180" w:rsidRDefault="00195180" w:rsidRPr="005B5F2F">
            <w:pPr>
              <w:pStyle w:val="TableText"/>
            </w:pPr>
            <w:r w:rsidRPr="005B5F2F">
              <w:t xml:space="preserve">MBOCERTIFICEERBAREEENHEID</w:t>
            </w:r>
            <w:r w:rsidRPr="005B5F2F">
              <w:t xml:space="preserve">  :  </w:t>
            </w:r>
            <w:r w:rsidRPr="005B5F2F">
              <w:t xml:space="preserve">MBO certificeerbare eenheid</w:t>
            </w:r>
          </w:p>
          <w:p w:rsidP="00A620EA" w:rsidR="00195180" w:rsidRDefault="00195180" w:rsidRPr="005B5F2F">
            <w:pPr>
              <w:pStyle w:val="TableText"/>
            </w:pPr>
            <w:r w:rsidRPr="005B5F2F">
              <w:t xml:space="preserve">MBOCROSS_OVERKWALIFICATIE</w:t>
            </w:r>
            <w:r w:rsidRPr="005B5F2F">
              <w:t xml:space="preserve">  :  </w:t>
            </w:r>
            <w:r w:rsidRPr="005B5F2F">
              <w:t xml:space="preserve">MBO cross-over kwalificatie</w:t>
            </w:r>
          </w:p>
          <w:p w:rsidP="00A620EA" w:rsidR="00195180" w:rsidRDefault="00195180" w:rsidRPr="005B5F2F">
            <w:pPr>
              <w:pStyle w:val="TableText"/>
            </w:pPr>
            <w:r w:rsidRPr="005B5F2F">
              <w:t xml:space="preserve">MBODEELKWALIFICATIE</w:t>
            </w:r>
            <w:r w:rsidRPr="005B5F2F">
              <w:t xml:space="preserve">  :  </w:t>
            </w:r>
            <w:r w:rsidRPr="005B5F2F">
              <w:t xml:space="preserve">MBO deelkwalificatie</w:t>
            </w:r>
          </w:p>
          <w:p w:rsidP="00A620EA" w:rsidR="00195180" w:rsidRDefault="00195180" w:rsidRPr="005B5F2F">
            <w:pPr>
              <w:pStyle w:val="TableText"/>
            </w:pPr>
            <w:r w:rsidRPr="005B5F2F">
              <w:t xml:space="preserve">MBODOMEIN</w:t>
            </w:r>
            <w:r w:rsidRPr="005B5F2F">
              <w:t xml:space="preserve">  :  </w:t>
            </w:r>
            <w:r w:rsidRPr="005B5F2F">
              <w:t xml:space="preserve">MBO domein</w:t>
            </w:r>
          </w:p>
          <w:p w:rsidP="00A620EA" w:rsidR="00195180" w:rsidRDefault="00195180" w:rsidRPr="005B5F2F">
            <w:pPr>
              <w:pStyle w:val="TableText"/>
            </w:pPr>
            <w:r w:rsidRPr="005B5F2F">
              <w:t xml:space="preserve">MBOGENERIEKEXAMENONDERDEEL</w:t>
            </w:r>
            <w:r w:rsidRPr="005B5F2F">
              <w:t xml:space="preserve">  :  </w:t>
            </w:r>
            <w:r w:rsidRPr="005B5F2F">
              <w:t xml:space="preserve">MBO generiek examenonderdeel</w:t>
            </w:r>
          </w:p>
          <w:p w:rsidP="00A620EA" w:rsidR="00195180" w:rsidRDefault="00195180" w:rsidRPr="005B5F2F">
            <w:pPr>
              <w:pStyle w:val="TableText"/>
            </w:pPr>
            <w:r w:rsidRPr="005B5F2F">
              <w:t xml:space="preserve">MBOKEUZEDEEL</w:t>
            </w:r>
            <w:r w:rsidRPr="005B5F2F">
              <w:t xml:space="preserve">  :  </w:t>
            </w:r>
            <w:r w:rsidRPr="005B5F2F">
              <w:t xml:space="preserve">MBO keuzedeel</w:t>
            </w:r>
          </w:p>
          <w:p w:rsidP="00A620EA" w:rsidR="00195180" w:rsidRDefault="00195180" w:rsidRPr="005B5F2F">
            <w:pPr>
              <w:pStyle w:val="TableText"/>
            </w:pPr>
            <w:r w:rsidRPr="005B5F2F">
              <w:t xml:space="preserve">MBOKWALIFICATIE</w:t>
            </w:r>
            <w:r w:rsidRPr="005B5F2F">
              <w:t xml:space="preserve">  :  </w:t>
            </w:r>
            <w:r w:rsidRPr="005B5F2F">
              <w:t xml:space="preserve">MBO kwalificatie</w:t>
            </w:r>
          </w:p>
          <w:p w:rsidP="00A620EA" w:rsidR="00195180" w:rsidRDefault="00195180" w:rsidRPr="005B5F2F">
            <w:pPr>
              <w:pStyle w:val="TableText"/>
            </w:pPr>
            <w:r w:rsidRPr="005B5F2F">
              <w:t xml:space="preserve">MBOKWALIFICATIEDOSSIER</w:t>
            </w:r>
            <w:r w:rsidRPr="005B5F2F">
              <w:t xml:space="preserve">  :  </w:t>
            </w:r>
            <w:r w:rsidRPr="005B5F2F">
              <w:t xml:space="preserve">MBO kwalificatiedossier</w:t>
            </w:r>
          </w:p>
          <w:p w:rsidP="00A620EA" w:rsidR="00195180" w:rsidRDefault="00195180" w:rsidRPr="005B5F2F">
            <w:pPr>
              <w:pStyle w:val="TableText"/>
            </w:pPr>
            <w:r w:rsidRPr="005B5F2F">
              <w:t xml:space="preserve">MBOREGIONAALKEUZEDEEL</w:t>
            </w:r>
            <w:r w:rsidRPr="005B5F2F">
              <w:t xml:space="preserve">  :  </w:t>
            </w:r>
            <w:r w:rsidRPr="005B5F2F">
              <w:t xml:space="preserve">MBO regionaal keuzedeel</w:t>
            </w:r>
          </w:p>
          <w:p w:rsidP="00A620EA" w:rsidR="00195180" w:rsidRDefault="00195180" w:rsidRPr="005B5F2F">
            <w:pPr>
              <w:pStyle w:val="TableText"/>
            </w:pPr>
            <w:r w:rsidRPr="005B5F2F">
              <w:t xml:space="preserve">MBOREGIONALEKWALIFICATIE</w:t>
            </w:r>
            <w:r w:rsidRPr="005B5F2F">
              <w:t xml:space="preserve">  :  </w:t>
            </w:r>
            <w:r w:rsidRPr="005B5F2F">
              <w:t xml:space="preserve">MBO regionale kwalificatie</w:t>
            </w:r>
          </w:p>
          <w:p w:rsidP="00A620EA" w:rsidR="00195180" w:rsidRDefault="00195180" w:rsidRPr="005B5F2F">
            <w:pPr>
              <w:pStyle w:val="TableText"/>
            </w:pPr>
            <w:r w:rsidRPr="005B5F2F">
              <w:t xml:space="preserve">PARTICULIEREOPLEIDING</w:t>
            </w:r>
            <w:r w:rsidRPr="005B5F2F">
              <w:t xml:space="preserve">  :  </w:t>
            </w:r>
            <w:r w:rsidRPr="005B5F2F">
              <w:t xml:space="preserve">Particuliere opleiding</w:t>
            </w:r>
          </w:p>
          <w:p w:rsidP="00A620EA" w:rsidR="00195180" w:rsidRDefault="00195180" w:rsidRPr="005B5F2F">
            <w:pPr>
              <w:pStyle w:val="TableText"/>
            </w:pPr>
            <w:r w:rsidRPr="005B5F2F">
              <w:t xml:space="preserve">SOGROEP</w:t>
            </w:r>
            <w:r w:rsidRPr="005B5F2F">
              <w:t xml:space="preserve">  :  </w:t>
            </w:r>
            <w:r w:rsidRPr="005B5F2F">
              <w:t xml:space="preserve">SO groep</w:t>
            </w:r>
          </w:p>
          <w:p w:rsidP="00A620EA" w:rsidR="00195180" w:rsidRDefault="00195180" w:rsidRPr="005B5F2F">
            <w:pPr>
              <w:pStyle w:val="TableText"/>
            </w:pPr>
            <w:r w:rsidRPr="005B5F2F">
              <w:t xml:space="preserve">SOOPLEIDING</w:t>
            </w:r>
            <w:r w:rsidRPr="005B5F2F">
              <w:t xml:space="preserve">  :  </w:t>
            </w:r>
            <w:r w:rsidRPr="005B5F2F">
              <w:t xml:space="preserve">SO opleiding</w:t>
            </w:r>
          </w:p>
          <w:p w:rsidP="00A620EA" w:rsidR="00195180" w:rsidRDefault="00195180" w:rsidRPr="005B5F2F">
            <w:pPr>
              <w:pStyle w:val="TableText"/>
            </w:pPr>
            <w:r w:rsidRPr="005B5F2F">
              <w:t xml:space="preserve">VAVOGROEP</w:t>
            </w:r>
            <w:r w:rsidRPr="005B5F2F">
              <w:t xml:space="preserve">  :  </w:t>
            </w:r>
            <w:r w:rsidRPr="005B5F2F">
              <w:t xml:space="preserve">VAVO groep</w:t>
            </w:r>
          </w:p>
          <w:p w:rsidP="00A620EA" w:rsidR="00195180" w:rsidRDefault="00195180" w:rsidRPr="005B5F2F">
            <w:pPr>
              <w:pStyle w:val="TableText"/>
            </w:pPr>
            <w:r w:rsidRPr="005B5F2F">
              <w:t xml:space="preserve">VAVOOPLEIDING</w:t>
            </w:r>
            <w:r w:rsidRPr="005B5F2F">
              <w:t xml:space="preserve">  :  </w:t>
            </w:r>
            <w:r w:rsidRPr="005B5F2F">
              <w:t xml:space="preserve">VAVO opleiding</w:t>
            </w:r>
          </w:p>
          <w:p w:rsidP="00A620EA" w:rsidR="00195180" w:rsidRDefault="00195180" w:rsidRPr="005B5F2F">
            <w:pPr>
              <w:pStyle w:val="TableText"/>
            </w:pPr>
            <w:r w:rsidRPr="005B5F2F">
              <w:t xml:space="preserve">VAVOOPLEIDINGSFASE</w:t>
            </w:r>
            <w:r w:rsidRPr="005B5F2F">
              <w:t xml:space="preserve">  :  </w:t>
            </w:r>
            <w:r w:rsidRPr="005B5F2F">
              <w:t xml:space="preserve">VAVO opleidingsfase</w:t>
            </w:r>
          </w:p>
          <w:p w:rsidP="00A620EA" w:rsidR="00195180" w:rsidRDefault="00195180" w:rsidRPr="005B5F2F">
            <w:pPr>
              <w:pStyle w:val="TableText"/>
            </w:pPr>
            <w:r w:rsidRPr="005B5F2F">
              <w:t xml:space="preserve">VOGROEP</w:t>
            </w:r>
            <w:r w:rsidRPr="005B5F2F">
              <w:t xml:space="preserve">  :  </w:t>
            </w:r>
            <w:r w:rsidRPr="005B5F2F">
              <w:t xml:space="preserve">VO groep</w:t>
            </w:r>
          </w:p>
          <w:p w:rsidP="00A620EA" w:rsidR="00195180" w:rsidRDefault="00195180" w:rsidRPr="005B5F2F">
            <w:pPr>
              <w:pStyle w:val="TableText"/>
            </w:pPr>
            <w:r w:rsidRPr="005B5F2F">
              <w:t xml:space="preserve">VOOPLEIDING</w:t>
            </w:r>
            <w:r w:rsidRPr="005B5F2F">
              <w:t xml:space="preserve">  :  </w:t>
            </w:r>
            <w:r w:rsidRPr="005B5F2F">
              <w:t xml:space="preserve">VO opleiding</w:t>
            </w:r>
          </w:p>
          <w:p w:rsidP="00A620EA" w:rsidR="00195180" w:rsidRDefault="00195180" w:rsidRPr="005B5F2F">
            <w:pPr>
              <w:pStyle w:val="TableText"/>
            </w:pPr>
            <w:r w:rsidRPr="005B5F2F">
              <w:t xml:space="preserve">VOOPLEIDINGSFASE</w:t>
            </w:r>
            <w:r w:rsidRPr="005B5F2F">
              <w:t xml:space="preserve">  :  </w:t>
            </w:r>
            <w:r w:rsidRPr="005B5F2F">
              <w:t xml:space="preserve">VO opleidingsfase</w:t>
            </w:r>
          </w:p>
          <w:p w:rsidP="00A620EA" w:rsidR="00195180" w:rsidRDefault="00195180" w:rsidRPr="005B5F2F">
            <w:pPr>
              <w:pStyle w:val="TableText"/>
            </w:pPr>
            <w:r w:rsidRPr="005B5F2F">
              <w:t xml:space="preserve">VOSTAGE</w:t>
            </w:r>
            <w:r w:rsidRPr="005B5F2F">
              <w:t xml:space="preserve">  :  </w:t>
            </w:r>
            <w:r w:rsidRPr="005B5F2F">
              <w:t xml:space="preserve">VO stage</w:t>
            </w:r>
          </w:p>
          <w:p w:rsidP="00A620EA" w:rsidR="00195180" w:rsidRDefault="00195180" w:rsidRPr="005B5F2F">
            <w:pPr>
              <w:pStyle w:val="TableText"/>
            </w:pPr>
            <w:r w:rsidRPr="005B5F2F">
              <w:t xml:space="preserve">VOVAK</w:t>
            </w:r>
            <w:r w:rsidRPr="005B5F2F">
              <w:t xml:space="preserve">  :  </w:t>
            </w:r>
            <w:r w:rsidRPr="005B5F2F">
              <w:t xml:space="preserve">VO vak</w:t>
            </w:r>
          </w:p>
          <w:p w:rsidP="00A620EA" w:rsidR="00195180" w:rsidRDefault="00195180" w:rsidRPr="005B5F2F">
            <w:pPr>
              <w:pStyle w:val="TableText"/>
            </w:pPr>
            <w:r w:rsidRPr="005B5F2F">
              <w:t xml:space="preserve">VSOGROEP</w:t>
            </w:r>
            <w:r w:rsidRPr="005B5F2F">
              <w:t xml:space="preserve">  :  </w:t>
            </w:r>
            <w:r w:rsidRPr="005B5F2F">
              <w:t xml:space="preserve">VSO groep</w:t>
            </w:r>
          </w:p>
          <w:p w:rsidP="00A620EA" w:rsidR="00195180" w:rsidRDefault="00195180" w:rsidRPr="005B5F2F">
            <w:pPr>
              <w:pStyle w:val="TableText"/>
            </w:pPr>
            <w:r w:rsidRPr="005B5F2F">
              <w:t xml:space="preserve">VSOOPLEIDING</w:t>
            </w:r>
            <w:r w:rsidRPr="005B5F2F">
              <w:t xml:space="preserve">  :  </w:t>
            </w:r>
            <w:r w:rsidRPr="005B5F2F">
              <w:t xml:space="preserve">VSO opleiding</w:t>
            </w:r>
          </w:p>
          <w:p w:rsidP="00A620EA" w:rsidR="00195180" w:rsidRDefault="00195180" w:rsidRPr="005B5F2F">
            <w:pPr>
              <w:pStyle w:val="TableText"/>
            </w:pPr>
            <w:r w:rsidRPr="005B5F2F">
              <w:t xml:space="preserve">VSOOPLEIDINGSFASE</w:t>
            </w:r>
            <w:r w:rsidRPr="005B5F2F">
              <w:t xml:space="preserve">  :  </w:t>
            </w:r>
            <w:r w:rsidRPr="005B5F2F">
              <w:t xml:space="preserve">VSO opleidingsfase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opleidingseenheid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een opleidingseenheid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opleidingsherkomst moet een bestaande herkomst zijn.'</w:t>
            </w:r>
          </w:p>
        </w:tc>
        <w:tc>
          <w:tcPr>
            <w:tcW w:type="dxa" w:w="7512"/>
            <w:shd w:color="auto" w:fill="auto" w:val="clear"/>
          </w:tcPr>
          <w:p w:rsidP="00A35598" w:rsidR="00195180" w:rsidRDefault="00195180" w:rsidRPr="00F84B5F">
            <w:pPr>
              <w:pStyle w:val="TableText"/>
            </w:pPr>
            <w:r w:rsidRPr="00F84B5F">
              <w:t xml:space="preserve">[De waarde voor herkomstOpleiding komt voor in de waardelijst en moet in de tijd geldig zijn.</w:t>
            </w:r>
          </w:p>
          <w:p w:rsidP="00A35598" w:rsidR="00195180" w:rsidRDefault="00195180" w:rsidRPr="00F84B5F">
            <w:pPr>
              <w:pStyle w:val="TableText"/>
            </w:pPr>
            <w:r w:rsidRPr="00F84B5F">
              <w:t>De geldigheidsperiode betreft: Opleidingseenheid.begindatum tot Opleidingseenheid.einddatum.]</w:t>
            </w:r>
          </w:p>
          <w:p w:rsidP="00A35598" w:rsidR="00195180" w:rsidRDefault="00195180">
            <w:pPr>
              <w:pStyle w:val="TableText"/>
            </w:pPr>
            <w:r>
              <w:t xml:space="preserve">Melding: </w:t>
            </w:r>
            <w:r>
              <w:t xml:space="preserve">(Resourcecontrole) 'De opleidingsherkomst moet een bestaande herkomst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VWO-richting moet een bestaande richting zijn.'</w:t>
            </w:r>
          </w:p>
        </w:tc>
        <w:tc>
          <w:tcPr>
            <w:tcW w:type="dxa" w:w="7512"/>
            <w:shd w:color="auto" w:fill="auto" w:val="clear"/>
          </w:tcPr>
          <w:p w:rsidP="00A35598" w:rsidR="00195180" w:rsidRDefault="00195180" w:rsidRPr="00F84B5F">
            <w:pPr>
              <w:pStyle w:val="TableText"/>
            </w:pPr>
            <w:r w:rsidRPr="00F84B5F">
              <w:t xml:space="preserve">[Bij Opleidingseenheid.type = VoOpleiding / VavoOpleiding moet de waarde voor vWORichting voorkomen in de waardelijst en in de tijd geldig zijn.</w:t>
            </w:r>
          </w:p>
          <w:p w:rsidP="00A35598" w:rsidR="00195180" w:rsidRDefault="00195180" w:rsidRPr="00F84B5F">
            <w:pPr>
              <w:pStyle w:val="TableText"/>
            </w:pPr>
            <w:r w:rsidRPr="00F84B5F">
              <w:t>De geldigheidsperiode betreft: Opleidingseenheid.begindatum tot Opleidingseenheid.einddatum.]</w:t>
            </w:r>
          </w:p>
          <w:p w:rsidP="00A35598" w:rsidR="00195180" w:rsidRDefault="00195180">
            <w:pPr>
              <w:pStyle w:val="TableText"/>
            </w:pPr>
            <w:r>
              <w:t xml:space="preserve">Melding: </w:t>
            </w:r>
            <w:r>
              <w:t xml:space="preserve">(Resourcecontrole) 'De VWO-richting moet een bestaande richting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niveau moet een bestaand niveau zijn.'</w:t>
            </w:r>
          </w:p>
        </w:tc>
        <w:tc>
          <w:tcPr>
            <w:tcW w:type="dxa" w:w="7512"/>
            <w:shd w:color="auto" w:fill="auto" w:val="clear"/>
          </w:tcPr>
          <w:p w:rsidP="00A35598" w:rsidR="00195180" w:rsidRDefault="00195180" w:rsidRPr="00F84B5F">
            <w:pPr>
              <w:pStyle w:val="TableText"/>
            </w:pPr>
            <w:r w:rsidRPr="00F84B5F">
              <w:t xml:space="preserve">[Bij Opleidingseenheid.type = Opleiding / VoOpleidingsonderdeel / Opleidingsfase moet de waarde voor niveau(s) voorkomen in de waardelijst en in de tijd geldig zijn.</w:t>
            </w:r>
          </w:p>
          <w:p w:rsidP="00A35598" w:rsidR="00195180" w:rsidRDefault="00195180" w:rsidRPr="00F84B5F">
            <w:pPr>
              <w:pStyle w:val="TableText"/>
            </w:pPr>
            <w:r w:rsidRPr="00F84B5F">
              <w:t>De geldigheidsperiode betreft: Opleidingseenheid.begindatum tot Opleidingseenheid.einddatum.]</w:t>
            </w:r>
          </w:p>
          <w:p w:rsidP="00A35598" w:rsidR="00195180" w:rsidRDefault="00195180">
            <w:pPr>
              <w:pStyle w:val="TableText"/>
            </w:pPr>
            <w:r>
              <w:t xml:space="preserve">Melding: </w:t>
            </w:r>
            <w:r>
              <w:t xml:space="preserve">(Resourcecontrole) 'Het niveau moet een bestaand niveau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soort opleiding moet een bestaande opleidingssoort zijn.'</w:t>
            </w:r>
          </w:p>
        </w:tc>
        <w:tc>
          <w:tcPr>
            <w:tcW w:type="dxa" w:w="7512"/>
            <w:shd w:color="auto" w:fill="auto" w:val="clear"/>
          </w:tcPr>
          <w:p w:rsidP="00A35598" w:rsidR="00195180" w:rsidRDefault="00195180" w:rsidRPr="00F84B5F">
            <w:pPr>
              <w:pStyle w:val="TableText"/>
            </w:pPr>
            <w:r w:rsidRPr="00F84B5F">
              <w:t xml:space="preserve">[Bij Opleidingseenheid.type = mboopleiding moet de waarde voor opleidingssoort voorkomen in de waardelijst en in de tijd geldig zijn.</w:t>
            </w:r>
          </w:p>
          <w:p w:rsidP="00A35598" w:rsidR="00195180" w:rsidRDefault="00195180" w:rsidRPr="00F84B5F">
            <w:pPr>
              <w:pStyle w:val="TableText"/>
            </w:pPr>
            <w:r w:rsidRPr="00F84B5F">
              <w:t>De geldigheidsperiode betreft: Opleidingseenheid.begindatum tot  Opleidingseenheid.einddatum.]</w:t>
            </w:r>
          </w:p>
          <w:p w:rsidP="00A35598" w:rsidR="00195180" w:rsidRDefault="00195180">
            <w:pPr>
              <w:pStyle w:val="TableText"/>
            </w:pPr>
            <w:r>
              <w:t xml:space="preserve">Melding: </w:t>
            </w:r>
            <w:r>
              <w:t xml:space="preserve">(Resourcecontrole) 'Het soort opleiding moet een bestaande opleidingssoort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waardedocumentsoort moet van een bestaand soort zijn.'</w:t>
            </w:r>
          </w:p>
        </w:tc>
        <w:tc>
          <w:tcPr>
            <w:tcW w:type="dxa" w:w="7512"/>
            <w:shd w:color="auto" w:fill="auto" w:val="clear"/>
          </w:tcPr>
          <w:p w:rsidP="00A35598" w:rsidR="00195180" w:rsidRDefault="00195180" w:rsidRPr="00F84B5F">
            <w:pPr>
              <w:pStyle w:val="TableText"/>
            </w:pPr>
            <w:r w:rsidRPr="00F84B5F">
              <w:t xml:space="preserve">[Bij Opleidingseenheid.type = Opleiding moet de waarde voor waardedocumentsoort voorkomen in de waardelijst en in de tijd geldig zijn.</w:t>
            </w:r>
          </w:p>
          <w:p w:rsidP="00A35598" w:rsidR="00195180" w:rsidRDefault="00195180" w:rsidRPr="00F84B5F">
            <w:pPr>
              <w:pStyle w:val="TableText"/>
            </w:pPr>
            <w:r w:rsidRPr="00F84B5F">
              <w:t>De geldigheidsperiode betreft: Opleidingseenheid.begindatum tot  Opleidingseenheid.einddatum.]</w:t>
            </w:r>
          </w:p>
          <w:p w:rsidP="00A35598" w:rsidR="00195180" w:rsidRDefault="00195180">
            <w:pPr>
              <w:pStyle w:val="TableText"/>
            </w:pPr>
            <w:r>
              <w:t xml:space="preserve">Melding: </w:t>
            </w:r>
            <w:r>
              <w:t xml:space="preserve">(Resourcecontrole) 'Het waardedocumentsoort moet van een bestaand 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'Iedere gekozen waarde voor een niveau mag maximaal één keer voorkomen.'</w:t>
            </w:r>
          </w:p>
        </w:tc>
        <w:tc>
          <w:tcPr>
            <w:tcW w:type="dxa" w:w="7512"/>
            <w:shd w:color="auto" w:fill="auto" w:val="clear"/>
          </w:tcPr>
          <w:p w:rsidP="00A35598" w:rsidR="00195180" w:rsidRDefault="00195180" w:rsidRPr="00F84B5F">
            <w:pPr>
              <w:pStyle w:val="TableText"/>
            </w:pPr>
            <w:r w:rsidRPr="00F84B5F">
              <w:t xml:space="preserve">[Iedere waarde in een opgegeven lijst van niveaus mag maximaal 1 keer voorkomen.]</w:t>
            </w:r>
          </w:p>
          <w:p w:rsidP="00A35598" w:rsidR="00195180" w:rsidRDefault="00195180">
            <w:pPr>
              <w:pStyle w:val="TableText"/>
            </w:pPr>
            <w:r>
              <w:t xml:space="preserve">Melding: </w:t>
            </w:r>
            <w:r>
              <w:t xml:space="preserve">(Resourcecontrole) 'Iedere gekozen waarde voor een niveau mag maximaal één keer voorkomen.'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opleidingseenheden) 'Er bestaat al een opleidingseenheid met dezelfde code.'</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opleidingseenheid (opleidingseenheidcode i.c.m. herkomstOpleiding = uniek).]</w:t>
            </w:r>
          </w:p>
          <w:p w:rsidP="00A35598" w:rsidR="00195180" w:rsidRDefault="00195180">
            <w:pPr>
              <w:pStyle w:val="TableText"/>
            </w:pPr>
            <w:r>
              <w:t xml:space="preserve">Melding: </w:t>
            </w:r>
            <w:r>
              <w:t xml:space="preserve">(Verbandscontrole opleidingseenheden) 'Er bestaat al een opleidingseenheid met dezelfde code.'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en aangeboden opleiding) 'De periode vanaf de eerste-instroomdatum tot het einde van een aangeboden opleiding valt niet (volledig) binnen de opleidingseenheid-periode.'</w:t>
            </w:r>
          </w:p>
        </w:tc>
        <w:tc>
          <w:tcPr>
            <w:tcW w:type="dxa" w:w="7512"/>
            <w:shd w:color="auto" w:fill="auto" w:val="clear"/>
          </w:tcPr>
          <w:p w:rsidP="00A35598" w:rsidR="00195180" w:rsidRDefault="00195180" w:rsidRPr="00F84B5F">
            <w:pPr>
              <w:pStyle w:val="TableText"/>
            </w:pPr>
            <w:r w:rsidRPr="00F84B5F">
              <w:t xml:space="preserve">[Wanneer er een Aangeboden opleiding(en) bestaat voor de onderhanden Opleidingseenheid.id dan moet de Aangeboden opleiding vanaf de eersteInstroomdatum - einddatum volledig binnen de Opleidingseenheid-periode vallen. Deze controle wordt NIET uitgevoerd wanneer de opleidingseenheidcode begint met 0100, 0200, 0300, 0400, 0600 of 2210 en de herkomst 'OCW' is.</w:t>
            </w:r>
          </w:p>
          <w:p w:rsidP="00A35598" w:rsidR="00195180" w:rsidRDefault="00195180" w:rsidRPr="00F84B5F">
            <w:pPr>
              <w:pStyle w:val="TableText"/>
            </w:pPr>
          </w:p>
          <w:p w:rsidP="00A35598" w:rsidR="00195180" w:rsidRDefault="00195180" w:rsidRPr="00F84B5F">
            <w:pPr>
              <w:pStyle w:val="TableText"/>
            </w:pPr>
            <w:r w:rsidRPr="00F84B5F">
              <w:t>NB. De eersteInstroomdatum wordt buiten beschouwing gelaten wanneer deze niet gevuld is. In dat geval wordt er alleen gecontroleerd of de aangebodenOpleiding.einddatum binnen de Opleidingseenheid-periode valt.]</w:t>
            </w:r>
          </w:p>
          <w:p w:rsidP="00A35598" w:rsidR="00195180" w:rsidRDefault="00195180">
            <w:pPr>
              <w:pStyle w:val="TableText"/>
            </w:pPr>
            <w:r>
              <w:t xml:space="preserve">Melding: </w:t>
            </w:r>
            <w:r>
              <w:t xml:space="preserve">(Verbandscontrole opleidingseenheid en aangeboden opleiding) 'De periode vanaf de eerste-instroomdatum tot het einde van een aangeboden opleiding valt niet (volledig) binnen de opleidingseenheid-periode.'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en opleidingserkenning) 'De periode van een opleidingserkenning valt niet (volledig) binnen de opleidingseenheid-periode.'</w:t>
            </w:r>
          </w:p>
        </w:tc>
        <w:tc>
          <w:tcPr>
            <w:tcW w:type="dxa" w:w="7512"/>
            <w:shd w:color="auto" w:fill="auto" w:val="clear"/>
          </w:tcPr>
          <w:p w:rsidP="00A35598" w:rsidR="00195180" w:rsidRDefault="00195180" w:rsidRPr="00F84B5F">
            <w:pPr>
              <w:pStyle w:val="TableText"/>
            </w:pPr>
            <w:r w:rsidRPr="00F84B5F">
              <w:t xml:space="preserve">[Wanneer er een Opleidingserkenning bestaat voor de onderhanden Opleidingseenheid.id dan moet de Opleidingserkenning-periode volledig binnen de Opleidingseenheid-periode vallen.]</w:t>
            </w:r>
          </w:p>
          <w:p w:rsidP="00A35598" w:rsidR="00195180" w:rsidRDefault="00195180">
            <w:pPr>
              <w:pStyle w:val="TableText"/>
            </w:pPr>
            <w:r>
              <w:t xml:space="preserve">Melding: </w:t>
            </w:r>
            <w:r>
              <w:t xml:space="preserve">(Verbandscontrole opleidingseenheid en opleidingserkenning) 'De periode van een opleidingserkenning valt niet (volledig) binnen de opleidingseenheid-periode.'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en opleidingsrelaties) 'De periode van een opleidingsrelatie valt niet (volledig) binnen de opleidingseenheid-periode.'</w:t>
            </w:r>
          </w:p>
        </w:tc>
        <w:tc>
          <w:tcPr>
            <w:tcW w:type="dxa" w:w="7512"/>
            <w:shd w:color="auto" w:fill="auto" w:val="clear"/>
          </w:tcPr>
          <w:p w:rsidP="00A35598" w:rsidR="00195180" w:rsidRDefault="00195180" w:rsidRPr="00F84B5F">
            <w:pPr>
              <w:pStyle w:val="TableText"/>
            </w:pPr>
            <w:r w:rsidRPr="00F84B5F">
              <w:t xml:space="preserve">[Wanneer er een Opleidingsrelatie(s) ('van' of 'naar') bestaat voor de onderhanden Opleidingseenheid.id dan moet de Opleidingsrelatie-periode(s) volledig binnen de Opleidingseenheid-periode vallen.</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 hebben uitsluitend een begindatum; deze begindatum moet binnen de opleidingseenheid-periode vallen.]</w:t>
            </w:r>
          </w:p>
          <w:p w:rsidP="00A35598" w:rsidR="00195180" w:rsidRDefault="00195180">
            <w:pPr>
              <w:pStyle w:val="TableText"/>
            </w:pPr>
            <w:r>
              <w:t xml:space="preserve">Melding: </w:t>
            </w:r>
            <w:r>
              <w:t xml:space="preserve">(Verbandscontrole opleidingseenheid en opleidingsrelaties) 'De periode van een opleidingsrelatie valt niet (volledig) binnen de opleidingseenheid-periode.'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en structuur) 'De periode van een structuur valt niet (volledig) binnen de opleidingseenheid-periode.'</w:t>
            </w:r>
          </w:p>
        </w:tc>
        <w:tc>
          <w:tcPr>
            <w:tcW w:type="dxa" w:w="7512"/>
            <w:shd w:color="auto" w:fill="auto" w:val="clear"/>
          </w:tcPr>
          <w:p w:rsidP="00A35598" w:rsidR="00195180" w:rsidRDefault="00195180" w:rsidRPr="00F84B5F">
            <w:pPr>
              <w:pStyle w:val="TableText"/>
            </w:pPr>
            <w:r w:rsidRPr="00F84B5F">
              <w:t xml:space="preserve">[De Structuur-periode(s) voor de onderhanden Opleidingseenheid.id moet(en) binnen de Opleidingseenheid-periode vallen.]</w:t>
            </w:r>
          </w:p>
          <w:p w:rsidP="00A35598" w:rsidR="00195180" w:rsidRDefault="00195180">
            <w:pPr>
              <w:pStyle w:val="TableText"/>
            </w:pPr>
            <w:r>
              <w:t xml:space="preserve">Melding: </w:t>
            </w:r>
            <w:r>
              <w:t xml:space="preserve">(Verbandscontrole opleidingseenheid en structuur) 'De periode van een structuur valt niet (volledig) binnen de opleidingseenheid-periode.'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opleidingseenheid en structuur) 'Een nieuwe MBO opleidingseenheid dient samen met een structuur te worden opgevoerd.'</w:t>
            </w:r>
          </w:p>
        </w:tc>
        <w:tc>
          <w:tcPr>
            <w:tcW w:type="dxa" w:w="7512"/>
            <w:shd w:color="auto" w:fill="auto" w:val="clear"/>
          </w:tcPr>
          <w:p w:rsidP="00A35598" w:rsidR="00195180" w:rsidRDefault="00195180" w:rsidRPr="00F84B5F">
            <w:pPr>
              <w:pStyle w:val="TableText"/>
            </w:pPr>
            <w:r w:rsidRPr="00F84B5F">
              <w:t xml:space="preserve">[Wanneer een nieuwe MBO-opleidingseenheid  (herkenbaar aan de MBO-specialisatie, met uitzondering van 'MBOGENERIEKEXAMENONDERDEEL') wordt opgevoerd moet hierbij ook altijd een structuur worden meegegeven.]</w:t>
            </w:r>
          </w:p>
          <w:p w:rsidP="00A35598" w:rsidR="00195180" w:rsidRDefault="00195180">
            <w:pPr>
              <w:pStyle w:val="TableText"/>
            </w:pPr>
            <w:r>
              <w:t xml:space="preserve">Melding: </w:t>
            </w:r>
            <w:r>
              <w:t xml:space="preserve">(Verbandscontrole opleidingseenheid en structuur) 'Een nieuwe MBO opleidingseenheid dient samen met een structuur te worden opgevoerd.'</w:t>
            </w:r>
          </w:p>
        </w:tc>
      </w:tr>
    </w:tbl>
    <w:p w:rsidP="009863F4" w:rsidR="00195180" w:rsidRDefault="00195180" w:rsidRPr="00C85B04">
      <w:pPr>
        <w:pStyle w:val="Kop3"/>
        <w:rPr>
          <w:lang w:val="en-GB"/>
        </w:rPr>
      </w:pPr>
      <w:r w:rsidRPr="00C05FBD">
        <w:rPr>
          <w:lang w:val="en-GB"/>
        </w:rPr>
        <w:t xml:space="preserve">Opleidingsrelatie </w:t>
      </w:r>
    </w:p>
    <w:p w:rsidP="009863F4" w:rsidR="00195180" w:rsidRDefault="00195180" w:rsidRPr="00C85B04">
      <w:pPr>
        <w:pStyle w:val="Kop4"/>
        <w:rPr>
          <w:lang w:val="en-GB"/>
        </w:rPr>
      </w:pPr>
      <w:r w:rsidRPr="00C85B04">
        <w:rPr>
          <w:lang w:val="en-GB"/>
        </w:rPr>
        <w:t xml:space="preserve">Definitie</w:t>
      </w:r>
    </w:p>
    <w:p>
      <w:pPr/>
      <w:r>
        <w:rPr/>
        <w:t xml:space="preserve">De betrekking waarin verschillende opleidingseenheden tot elkaar staan; alleen relevant (gebruikt) voor de volgende doeleinden:</w:t>
      </w:r>
    </w:p>
    <w:p>
      <w:pPr>
        <w:pStyle w:val="mr_style"/>
        <w:numPr>
          <w:ilvl w:val="0"/>
          <w:numId w:val="9"/>
        </w:numPr>
      </w:pPr>
      <w:r>
        <w:rPr/>
        <w:t xml:space="preserve">Vastleggen van de MBO kwalificatiestructuur</w:t>
      </w:r>
    </w:p>
    <w:p>
      <w:pPr>
        <w:pStyle w:val="mr_style"/>
        <w:numPr>
          <w:ilvl w:val="0"/>
          <w:numId w:val="9"/>
        </w:numPr>
      </w:pPr>
      <w:r>
        <w:rPr/>
        <w:t xml:space="preserve">Vastleggen van erkende VO-groepen beheerd door OCW</w:t>
      </w:r>
    </w:p>
    <w:p>
      <w:pPr>
        <w:pStyle w:val="mr_style"/>
        <w:numPr>
          <w:ilvl w:val="0"/>
          <w:numId w:val="9"/>
        </w:numPr>
      </w:pPr>
      <w:r>
        <w:rPr/>
        <w:t xml:space="preserve">Vastleggen van niet erkende VO-groepen beheerd door VO-RAAD</w:t>
      </w:r>
    </w:p>
    <w:p>
      <w:pPr>
        <w:pStyle w:val="mr_style"/>
        <w:numPr>
          <w:ilvl w:val="0"/>
          <w:numId w:val="9"/>
        </w:numPr>
      </w:pPr>
      <w:r>
        <w:rPr/>
        <w:t xml:space="preserve">Vastleggen van niet erkende VAVO-groepen</w:t>
      </w:r>
    </w:p>
    <w:p>
      <w:pPr>
        <w:pStyle w:val="mr_style"/>
        <w:numPr>
          <w:ilvl w:val="0"/>
          <w:numId w:val="9"/>
        </w:numPr>
      </w:pPr>
      <w:r>
        <w:rPr/>
        <w:t xml:space="preserve">Vastleggen van de betrekking tussen HO-Opleiding en -Opleidingsonderdeel</w:t>
      </w:r>
    </w:p>
    <w:p>
      <w:pPr/>
      <w:r>
        <w:rPr/>
        <w:t xml:space="preserve"> </w:t>
      </w:r>
    </w:p>
    <w:p>
      <w:pPr/>
      <w:r>
        <w:rPr>
          <w:sz w:val="28"/>
          <w:szCs w:val="28"/>
          <w:u w:val="single"/>
          <w:b/>
          <w:bCs/>
        </w:rPr>
        <w:t xml:space="preserve">MBO kwalificatiestructuur</w:t>
      </w:r>
    </w:p>
    <w:p>
      <w:pPr/>
      <w:r>
        <w:rPr/>
        <w:t xml:space="preserve"> </w:t>
      </w:r>
    </w:p>
    <w:p>
      <w:pPr/>
      <w:r>
        <w:rPr>
          <w:sz w:val="24"/>
          <w:szCs w:val="24"/>
          <w:i/>
          <w:iCs/>
          <w:u w:val="single"/>
        </w:rPr>
        <w:t xml:space="preserve">Hiërarchische relaties</w:t>
      </w:r>
      <w:r>
        <w:rPr>
          <w:sz w:val="24"/>
          <w:szCs w:val="24"/>
          <w:b/>
          <w:bCs/>
          <w:u w:val="single"/>
        </w:rPr>
        <w:t xml:space="preserve"> </w:t>
      </w:r>
    </w:p>
    <w:p>
      <w:pPr/>
      <w:r>
        <w:rPr/>
        <w:t xml:space="preserve">De volgende hiërarchie is van toepassing op de MBO kwalificatiestructuur en worden middels opleidingsrelaties vastgelegd:</w:t>
      </w:r>
    </w:p>
    <w:p>
      <w:pPr/>
      <w:r>
        <w:rPr/>
        <w:t xml:space="preserve"> </w:t>
      </w:r>
    </w:p>
    <w:tbl>
      <w:tblW w:w="7905" w:type="dxa"/>
      <w:tblPr>
        <w:tblLayout w:type="fixed"/>
        <w:tblBorders>
          <w:top w:val="single" w:sz="8"/>
          <w:left w:val="single" w:sz="8"/>
          <w:bottom w:val="single" w:sz="8"/>
          <w:right w:val="single" w:sz="8"/>
          <w:insideH w:val="single" w:sz="8"/>
          <w:insideV w:val="single" w:sz="8"/>
        </w:tblBorders>
      </w:tblPr>
      <w:tr>
        <w:tc>
          <w:tcPr>
            <w:tcBorders>
              <w:left w:sz="8" w:val="single"/>
              <w:right w:val="nil"/>
              <w:top w:sz="8" w:val="single"/>
              <w:bottom w:val="nil"/>
            </w:tcBorders>
            <w:gridSpan w:val="4"/>
            <w:vAlign w:val="top"/>
            <w:tcW w:w="3453" w:type="dxa"/>
          </w:tcPr>
          <w:p>
            <w:pPr>
              <w:ind w:left="0" w:right="0"/>
              <w:spacing w:after="0" w:before="0"/>
            </w:pPr>
            <w:r>
              <w:rPr>
                <w:sz w:val="18"/>
                <w:szCs w:val="18"/>
                <w:rFonts w:ascii="Tahoma" w:hAnsi="Tahoma" w:cs="Tahoma"/>
              </w:rPr>
              <w:t xml:space="preserve">MBO Domein</w:t>
            </w:r>
          </w:p>
        </w:tc>
        <w:tc>
          <w:tcPr>
            <w:tcBorders>
              <w:left w:val="nil"/>
              <w:right w:sz="8" w:val="single"/>
              <w:top w:sz="8" w:val="single"/>
              <w:bottom w:val="nil"/>
            </w:tcBorders>
            <w:vAlign w:val="top"/>
            <w:tcW w:w="4451" w:type="dxa"/>
          </w:tcPr>
          <w:p>
            <w:pPr>
              <w:ind w:left="0" w:right="0"/>
              <w:spacing w:after="0" w:before="0"/>
            </w:pPr>
            <w:r>
              <w:rPr>
                <w:sz w:val="18"/>
                <w:szCs w:val="18"/>
                <w:rFonts w:ascii="Tahoma" w:hAnsi="Tahoma" w:cs="Tahoma"/>
              </w:rPr>
              <w:t xml:space="preserve"> </w:t>
            </w:r>
          </w:p>
        </w:tc>
      </w:tr>
      <w:tr>
        <w:tc>
          <w:tcPr>
            <w:tcBorders>
              <w:left w:sz="8" w:val="nil"/>
              <w:right w:val="nil"/>
              <w:top w:val="nil"/>
              <w:bottom w:val="nil"/>
            </w:tcBorders>
            <w:vAlign w:val="top"/>
            <w:tcW w:w="259" w:type="dxa"/>
          </w:tcPr>
          <w:p>
            <w:pPr>
              <w:ind w:left="0" w:right="0"/>
              <w:spacing w:after="0" w:before="0"/>
            </w:pPr>
            <w:r>
              <w:rPr>
                <w:sz w:val="18"/>
                <w:szCs w:val="18"/>
                <w:rFonts w:ascii="Tahoma" w:hAnsi="Tahoma" w:cs="Tahoma"/>
              </w:rPr>
              <w:t xml:space="preserve"> </w:t>
            </w:r>
          </w:p>
        </w:tc>
        <w:tc>
          <w:tcPr>
            <w:tcBorders>
              <w:left w:val="nil"/>
              <w:right w:val="nil"/>
              <w:top w:val="nil"/>
              <w:bottom w:val="nil"/>
            </w:tcBorders>
            <w:gridSpan w:val="3"/>
            <w:vAlign w:val="top"/>
            <w:tcW w:w="3193" w:type="dxa"/>
          </w:tcPr>
          <w:p>
            <w:pPr>
              <w:ind w:left="0" w:right="0"/>
              <w:spacing w:after="0" w:before="0"/>
            </w:pPr>
            <w:r>
              <w:rPr>
                <w:sz w:val="18"/>
                <w:szCs w:val="18"/>
                <w:rFonts w:ascii="Tahoma" w:hAnsi="Tahoma" w:cs="Tahoma"/>
              </w:rPr>
              <w:t xml:space="preserve">MBO Kwalificatiedossier</w:t>
            </w:r>
          </w:p>
        </w:tc>
        <w:tc>
          <w:tcPr>
            <w:tcBorders>
              <w:left w:val="nil"/>
              <w:right w:sz="8" w:val="nil"/>
              <w:top w:val="nil"/>
              <w:bottom w:val="nil"/>
            </w:tcBorders>
            <w:vAlign w:val="top"/>
            <w:tcW w:w="4451" w:type="dxa"/>
          </w:tcPr>
          <w:p>
            <w:pPr>
              <w:ind w:left="0" w:right="0"/>
              <w:spacing w:after="0" w:before="0"/>
            </w:pPr>
            <w:r>
              <w:rPr>
                <w:sz w:val="18"/>
                <w:szCs w:val="18"/>
                <w:rFonts w:ascii="Tahoma" w:hAnsi="Tahoma" w:cs="Tahoma"/>
              </w:rPr>
              <w:t xml:space="preserve"> </w:t>
            </w:r>
          </w:p>
        </w:tc>
      </w:tr>
      <w:tr>
        <w:tc>
          <w:tcPr>
            <w:tcBorders>
              <w:left w:sz="8" w:val="nil"/>
              <w:right w:val="nil"/>
              <w:top w:val="nil"/>
              <w:bottom w:val="nil"/>
            </w:tcBorders>
            <w:gridSpan w:val="2"/>
            <w:vAlign w:val="top"/>
            <w:tcW w:w="373" w:type="dxa"/>
          </w:tcPr>
          <w:p>
            <w:pPr>
              <w:ind w:left="0" w:right="0"/>
              <w:spacing w:after="0" w:before="0"/>
            </w:pPr>
            <w:r>
              <w:rPr>
                <w:sz w:val="18"/>
                <w:szCs w:val="18"/>
                <w:rFonts w:ascii="Tahoma" w:hAnsi="Tahoma" w:cs="Tahoma"/>
              </w:rPr>
              <w:t xml:space="preserve"> </w:t>
            </w:r>
          </w:p>
        </w:tc>
        <w:tc>
          <w:tcPr>
            <w:tcBorders>
              <w:left w:val="nil"/>
              <w:right w:val="nil"/>
              <w:top w:val="nil"/>
              <w:bottom w:val="nil"/>
            </w:tcBorders>
            <w:gridSpan w:val="2"/>
            <w:vAlign w:val="top"/>
            <w:tcW w:w="3080" w:type="dxa"/>
          </w:tcPr>
          <w:p>
            <w:pPr>
              <w:ind w:left="0" w:right="0"/>
              <w:spacing w:after="0" w:before="0"/>
            </w:pPr>
            <w:r>
              <w:rPr>
                <w:sz w:val="18"/>
                <w:szCs w:val="18"/>
                <w:rFonts w:ascii="Tahoma" w:hAnsi="Tahoma" w:cs="Tahoma"/>
              </w:rPr>
              <w:t xml:space="preserve">MBO Kwalificatie</w:t>
            </w:r>
          </w:p>
        </w:tc>
        <w:tc>
          <w:tcPr>
            <w:tcBorders>
              <w:left w:val="nil"/>
              <w:right w:sz="8" w:val="nil"/>
              <w:top w:val="nil"/>
              <w:bottom w:val="nil"/>
            </w:tcBorders>
            <w:vAlign w:val="top"/>
            <w:tcW w:w="4451" w:type="dxa"/>
          </w:tcPr>
          <w:p>
            <w:pPr>
              <w:ind w:left="0" w:right="0"/>
              <w:spacing w:after="0" w:before="0"/>
            </w:pPr>
            <w:r>
              <w:rPr>
                <w:sz w:val="18"/>
                <w:szCs w:val="18"/>
                <w:rFonts w:ascii="Tahoma" w:hAnsi="Tahoma" w:cs="Tahoma"/>
              </w:rPr>
              <w:t xml:space="preserve"> </w:t>
            </w:r>
          </w:p>
        </w:tc>
      </w:tr>
      <w:tr>
        <w:tc>
          <w:tcPr>
            <w:tcBorders>
              <w:left w:sz="8" w:val="nil"/>
              <w:right w:val="nil"/>
              <w:top w:val="nil"/>
              <w:bottom w:val="nil"/>
            </w:tcBorders>
            <w:gridSpan w:val="3"/>
            <w:vAlign w:val="top"/>
            <w:tcW w:w="642" w:type="dxa"/>
          </w:tcPr>
          <w:p>
            <w:pPr>
              <w:ind w:left="0" w:right="0"/>
              <w:spacing w:after="0" w:before="0"/>
            </w:pPr>
            <w:r>
              <w:rPr>
                <w:sz w:val="18"/>
                <w:szCs w:val="18"/>
                <w:rFonts w:ascii="Tahoma" w:hAnsi="Tahoma" w:cs="Tahoma"/>
              </w:rPr>
              <w:t xml:space="preserve"> </w:t>
            </w:r>
          </w:p>
        </w:tc>
        <w:tc>
          <w:tcPr>
            <w:tcBorders>
              <w:left w:val="nil"/>
              <w:right w:val="nil"/>
              <w:top w:val="nil"/>
              <w:bottom w:val="nil"/>
            </w:tcBorders>
            <w:vAlign w:val="top"/>
            <w:tcW w:w="2810" w:type="dxa"/>
          </w:tcPr>
          <w:p>
            <w:pPr>
              <w:ind w:left="0" w:right="0"/>
              <w:spacing w:after="0" w:before="0"/>
            </w:pPr>
            <w:r>
              <w:rPr>
                <w:sz w:val="18"/>
                <w:szCs w:val="18"/>
                <w:rFonts w:ascii="Tahoma" w:hAnsi="Tahoma" w:cs="Tahoma"/>
              </w:rPr>
              <w:t xml:space="preserve">MBO Deelkwalificatie</w:t>
            </w:r>
          </w:p>
        </w:tc>
        <w:tc>
          <w:tcPr>
            <w:tcBorders>
              <w:left w:val="nil"/>
              <w:right w:sz="8" w:val="nil"/>
              <w:top w:val="nil"/>
              <w:bottom w:val="nil"/>
            </w:tcBorders>
            <w:vAlign w:val="top"/>
            <w:tcW w:w="4451" w:type="dxa"/>
          </w:tcPr>
          <w:p>
            <w:pPr>
              <w:ind w:left="0" w:right="0"/>
              <w:spacing w:after="0" w:before="0"/>
            </w:pPr>
            <w:r>
              <w:rPr>
                <w:sz w:val="18"/>
                <w:szCs w:val="18"/>
                <w:rFonts w:ascii="Tahoma" w:hAnsi="Tahoma" w:cs="Tahoma"/>
              </w:rPr>
              <w:t xml:space="preserve">(bestaat met ingang van BKS niet meer / 2012)</w:t>
            </w:r>
          </w:p>
        </w:tc>
      </w:tr>
      <w:tr>
        <w:tc>
          <w:tcPr>
            <w:tcBorders>
              <w:left w:sz="8" w:val="nil"/>
              <w:right w:val="nil"/>
              <w:top w:val="nil"/>
              <w:bottom w:val="nil"/>
            </w:tcBorders>
            <w:gridSpan w:val="3"/>
            <w:vAlign w:val="top"/>
            <w:tcW w:w="642" w:type="dxa"/>
          </w:tcPr>
          <w:p>
            <w:pPr>
              <w:ind w:left="0" w:right="0"/>
              <w:spacing w:after="0" w:before="0"/>
            </w:pPr>
            <w:r>
              <w:rPr>
                <w:sz w:val="18"/>
                <w:szCs w:val="18"/>
                <w:rFonts w:ascii="Tahoma" w:hAnsi="Tahoma" w:cs="Tahoma"/>
              </w:rPr>
              <w:t xml:space="preserve"> </w:t>
            </w:r>
          </w:p>
        </w:tc>
        <w:tc>
          <w:tcPr>
            <w:tcBorders>
              <w:left w:val="nil"/>
              <w:right w:val="nil"/>
              <w:top w:val="nil"/>
              <w:bottom w:val="nil"/>
            </w:tcBorders>
            <w:vAlign w:val="top"/>
            <w:tcW w:w="2810" w:type="dxa"/>
          </w:tcPr>
          <w:p>
            <w:pPr>
              <w:ind w:left="0" w:right="0"/>
              <w:spacing w:after="0" w:before="0"/>
            </w:pPr>
            <w:r>
              <w:rPr>
                <w:sz w:val="18"/>
                <w:szCs w:val="18"/>
                <w:rFonts w:ascii="Tahoma" w:hAnsi="Tahoma" w:cs="Tahoma"/>
              </w:rPr>
              <w:t xml:space="preserve">MBO Keuzedeel</w:t>
            </w:r>
          </w:p>
        </w:tc>
        <w:tc>
          <w:tcPr>
            <w:tcBorders>
              <w:left w:val="nil"/>
              <w:right w:sz="8" w:val="nil"/>
              <w:top w:val="nil"/>
              <w:bottom w:val="nil"/>
            </w:tcBorders>
            <w:vAlign w:val="top"/>
            <w:tcW w:w="4451" w:type="dxa"/>
          </w:tcPr>
          <w:p>
            <w:pPr>
              <w:ind w:left="0" w:right="0"/>
              <w:spacing w:after="0" w:before="0"/>
            </w:pPr>
            <w:r>
              <w:rPr>
                <w:sz w:val="18"/>
                <w:szCs w:val="18"/>
                <w:rFonts w:ascii="Tahoma" w:hAnsi="Tahoma" w:cs="Tahoma"/>
              </w:rPr>
              <w:t xml:space="preserve">(bestaat vanaf HKS / 2016)</w:t>
            </w:r>
          </w:p>
        </w:tc>
      </w:tr>
      <w:tr>
        <w:tc>
          <w:tcPr>
            <w:tcBorders>
              <w:left w:sz="8" w:val="single"/>
              <w:right w:val="nil"/>
              <w:top w:val="nil"/>
              <w:bottom w:sz="8" w:val="single"/>
            </w:tcBorders>
            <w:gridSpan w:val="3"/>
            <w:vAlign w:val="top"/>
            <w:tcW w:w="642" w:type="dxa"/>
          </w:tcPr>
          <w:p>
            <w:pPr>
              <w:ind w:left="0" w:right="0"/>
              <w:spacing w:after="0" w:before="0"/>
            </w:pPr>
            <w:r>
              <w:rPr>
                <w:sz w:val="18"/>
                <w:szCs w:val="18"/>
                <w:rFonts w:ascii="Tahoma" w:hAnsi="Tahoma" w:cs="Tahoma"/>
              </w:rPr>
              <w:t xml:space="preserve"> </w:t>
            </w:r>
          </w:p>
        </w:tc>
        <w:tc>
          <w:tcPr>
            <w:tcBorders>
              <w:left w:val="nil"/>
              <w:right w:val="nil"/>
              <w:top w:val="nil"/>
              <w:bottom w:sz="8" w:val="nil"/>
            </w:tcBorders>
            <w:vAlign w:val="top"/>
            <w:tcW w:w="2810" w:type="dxa"/>
          </w:tcPr>
          <w:p>
            <w:pPr>
              <w:ind w:left="0" w:right="0"/>
              <w:spacing w:after="0" w:before="0"/>
            </w:pPr>
            <w:r>
              <w:rPr>
                <w:sz w:val="18"/>
                <w:szCs w:val="18"/>
                <w:rFonts w:ascii="Tahoma" w:hAnsi="Tahoma" w:cs="Tahoma"/>
              </w:rPr>
              <w:t xml:space="preserve">MBO Certificeerbare eenheid</w:t>
            </w:r>
          </w:p>
        </w:tc>
        <w:tc>
          <w:tcPr>
            <w:tcBorders>
              <w:left w:val="nil"/>
              <w:right w:sz="8" w:val="single"/>
              <w:top w:val="nil"/>
              <w:bottom w:sz="8" w:val="single"/>
            </w:tcBorders>
            <w:vAlign w:val="top"/>
            <w:tcW w:w="4451" w:type="dxa"/>
          </w:tcPr>
          <w:p>
            <w:pPr>
              <w:ind w:left="0" w:right="0"/>
              <w:spacing w:after="0" w:before="0"/>
            </w:pPr>
            <w:r>
              <w:rPr>
                <w:sz w:val="18"/>
                <w:szCs w:val="18"/>
                <w:rFonts w:ascii="Tahoma" w:hAnsi="Tahoma" w:cs="Tahoma"/>
              </w:rPr>
              <w:t xml:space="preserve">(bestaat vanaf HKS / 2016)</w:t>
            </w:r>
          </w:p>
        </w:tc>
      </w:tr>
    </w:tbl>
    <w:p>
      <w:pPr/>
      <w:r>
        <w:rPr/>
        <w:t xml:space="preserve"> </w:t>
      </w:r>
    </w:p>
    <w:p>
      <w:pPr/>
      <w:r>
        <w:rPr>
          <w:b/>
          <w:bCs/>
        </w:rPr>
        <w:t xml:space="preserve">MBO Domein</w:t>
      </w:r>
    </w:p>
    <w:p>
      <w:pPr/>
      <w:r>
        <w:rPr/>
        <w:t xml:space="preserve">Mbo-opleidingen zijn geordend in zestien domeinen van opleidingen die zijn gericht op of van belang zijn voor eenzelfde bedrijfstak of groep van bedrijfstakken. Wanneer studenten nog niet precies weten voor welk kwalificatiedossier zij willen worden opgeleid, bestaat de mogelijkheid om in een domein te worden ingeschreven.</w:t>
      </w:r>
    </w:p>
    <w:p>
      <w:pPr/>
      <w:r>
        <w:rPr>
          <w:b/>
          <w:bCs/>
        </w:rPr>
        <w:t xml:space="preserve"> </w:t>
      </w:r>
    </w:p>
    <w:p>
      <w:pPr/>
      <w:r>
        <w:rPr>
          <w:b/>
          <w:bCs/>
        </w:rPr>
        <w:t xml:space="preserve">MBO Kwalificatiedossier</w:t>
      </w:r>
    </w:p>
    <w:p>
      <w:pPr/>
      <w:r>
        <w:rPr/>
        <w:t xml:space="preserve">Het kwalificatiedossier beschrijft de eisen waaraan een student moet voldoen om zijn diploma te behalen. Elk dossier bevat een of meer kwalificaties en iedere kwalificatie leidt tot een diploma. Muv het  "Entree" kwalificatiedossier valt ieder kwalificatiedossier onder precies 1 MBO domein. Het "Entree" kwalificatiedossier is niet gekoppeld aan een opleidingsdomein.</w:t>
      </w:r>
    </w:p>
    <w:p>
      <w:pPr/>
      <w:r>
        <w:rPr>
          <w:b/>
          <w:bCs/>
        </w:rPr>
        <w:t xml:space="preserve"> </w:t>
      </w:r>
    </w:p>
    <w:p>
      <w:pPr/>
      <w:r>
        <w:rPr>
          <w:b/>
          <w:bCs/>
        </w:rPr>
        <w:t xml:space="preserve">MBO Kwalificatie</w:t>
      </w:r>
    </w:p>
    <w:p>
      <w:pPr/>
      <w:r>
        <w:rPr/>
        <w:t xml:space="preserve">Kwalificaties (veelal "opleidingen" genoemd) omschrijven de kennis en vaardigheden die nodig zijn om te starten in een beroep. Muv een cross-over kwalificatie valt iedere kwalificatie valt onder een kwalificatiedossier.</w:t>
      </w:r>
    </w:p>
    <w:p>
      <w:pPr/>
      <w:r>
        <w:rPr>
          <w:b/>
          <w:bCs/>
        </w:rPr>
        <w:t xml:space="preserve"> </w:t>
      </w:r>
    </w:p>
    <w:p>
      <w:pPr/>
      <w:r>
        <w:rPr>
          <w:b/>
          <w:bCs/>
        </w:rPr>
        <w:t xml:space="preserve">MBO Deelkwalificatie</w:t>
      </w:r>
    </w:p>
    <w:p>
      <w:pPr/>
      <w:r>
        <w:rPr/>
        <w:t xml:space="preserve">Voordat een mbo-opleiding met de beroepsgerichte kwalificaties werkte, hanteerde de mbo-opleiding eindtermgerichte kwalificaties. Deze omvatte eindtermendocumenten waarin de kwalificatie-eisen werden beschreven in termen van deelkwalificaties en eindtermen.</w:t>
      </w:r>
    </w:p>
    <w:p>
      <w:pPr/>
      <w:r>
        <w:rPr>
          <w:b/>
          <w:bCs/>
        </w:rPr>
        <w:t xml:space="preserve"> </w:t>
      </w:r>
    </w:p>
    <w:p>
      <w:pPr/>
      <w:r>
        <w:rPr>
          <w:b/>
          <w:bCs/>
        </w:rPr>
        <w:t xml:space="preserve">MBO Keuzedeel</w:t>
      </w:r>
    </w:p>
    <w:p>
      <w:pPr/>
      <w:r>
        <w:rPr/>
        <w:t xml:space="preserve">Het keuzedeel (of 'additioneel vak') is een verplicht onderdeel om tijdens je studie te hebben. Het dient het verbreden en verdiepen van kennis, vooorbereiding op vervolgopleiding en kan tot additionele certificering leiden (ook wanneer niet de gehele opleiding wordt afgerond). Een MBO keuzedeel kan in beginsel zonder relatie(s) naar een kwalificatie(s) worden vastgelegd in RIO, maar zal uiteindelijk als  "toegestaan" keuzedeel worden gekoppeld aan 1..n kwalificaties.</w:t>
      </w:r>
    </w:p>
    <w:p>
      <w:pPr/>
      <w:r>
        <w:rPr>
          <w:b/>
          <w:bCs/>
        </w:rPr>
        <w:t xml:space="preserve"> </w:t>
      </w:r>
    </w:p>
    <w:p>
      <w:pPr/>
      <w:r>
        <w:rPr>
          <w:b/>
          <w:bCs/>
        </w:rPr>
        <w:t xml:space="preserve">MBO Certificeerbare eenheid</w:t>
      </w:r>
    </w:p>
    <w:p>
      <w:pPr/>
      <w:r>
        <w:rPr/>
        <w:t xml:space="preserve">Een mbo-certificaat bevat een deel van de kwalificatie-eisen van een mbo-opleiding. De minister van OCW stelt met een regeling vast aan welke onderdelen van een mbo-opleiding een mbo-certificaat wordt verbonden. Een door de student behaald mbo-certificaat wordt tevens geregistreerd in het diplomaregister van DUO. Een MBO certificeerbare eenheid kan alleen gekoppeld worden aan een 'reguliere' kwalificatie (zijnde NIET cross-over) worden vastgelegd in RIO. Het koppelen van een certificeerbare eenheid aan een regionale kwalificatie komt op dit moment nog niet voor (Regionale kwalificatie zit in experiment fase), maar kan op lange termijn wel voorkomen.</w:t>
      </w:r>
    </w:p>
    <w:p>
      <w:pPr/>
      <w:r>
        <w:rPr/>
        <w:t xml:space="preserve"> </w:t>
      </w:r>
    </w:p>
    <w:p>
      <w:pPr/>
      <w:r>
        <w:rPr>
          <w:b/>
          <w:bCs/>
        </w:rPr>
        <w:t xml:space="preserve">MBO Cross-over kwalificatie</w:t>
      </w:r>
    </w:p>
    <w:p>
      <w:pPr/>
      <w:r>
        <w:rPr/>
        <w:t xml:space="preserve">Een Cross-over kwalificatie staat </w:t>
      </w:r>
      <w:r>
        <w:rPr>
          <w:u w:val="single"/>
        </w:rPr>
        <w:t xml:space="preserve">buiten de bovengenoemde kwalificatiestructuur</w:t>
      </w:r>
      <w:r>
        <w:rPr/>
        <w:t xml:space="preserve"> omdat het naar meer dan één domein en kwalificatiedossier kan refereren. Een cross-over kwalificatie' bestaat uit delen van bestaande kwalificaties. Bij wijze van experiment kan een school samen met het bedrijfsleven zo'n kwalificatie samenstellen, die op het snijvlak ligt van sectoren. Daardoor krijgen actuele en innovatieve ontwikkelingen snel een plek in het onderwijs. De cross-over mag alleen worden aangeboden door de school die hem heeft aangevraagd. Het experiment van het ministerie van OCW duurt tot 2025.</w:t>
      </w:r>
    </w:p>
    <w:p>
      <w:pPr/>
      <w:r>
        <w:rPr/>
        <w:t xml:space="preserve"> </w:t>
      </w:r>
    </w:p>
    <w:p>
      <w:pPr/>
      <w:r>
        <w:rPr>
          <w:sz w:val="24"/>
          <w:szCs w:val="24"/>
          <w:i/>
          <w:iCs/>
          <w:u w:val="single"/>
        </w:rPr>
        <w:t xml:space="preserve">Overgangsrelaties</w:t>
      </w:r>
      <w:r>
        <w:rPr>
          <w:sz w:val="24"/>
          <w:szCs w:val="24"/>
        </w:rPr>
        <w:t xml:space="preserve"> </w:t>
      </w:r>
    </w:p>
    <w:p>
      <w:pPr/>
      <w:r>
        <w:rPr/>
        <w:t xml:space="preserve">Naast de hiërarchische relaties die de MBO kwalificatiestructuur vormgeven bestaan er ook overgangsrelaties.</w:t>
      </w:r>
    </w:p>
    <w:p>
      <w:pPr/>
      <w:r>
        <w:rPr/>
        <w:t xml:space="preserve">Deze overgangsrelaties bestaan uitsluitend tussen 1..n MBO kwalificatiedossiers en tussen 1..n MBO kwalificaties.</w:t>
      </w:r>
    </w:p>
    <w:p>
      <w:pPr/>
      <w:r>
        <w:rPr/>
        <w:t xml:space="preserve">Een overgangsrelatie geeft aan dat een specifiek(e) kwalificatie(dossier) wordt  "beëindigd" en dat deze inhoudelijk overgaat in een nieuw dossier (of verspreidt wordt over verschillende dossiers).</w:t>
      </w:r>
    </w:p>
    <w:p>
      <w:pPr/>
      <w:r>
        <w:rPr/>
        <w:t xml:space="preserve"> </w:t>
      </w:r>
    </w:p>
    <w:p>
      <w:pPr/>
      <w:r>
        <w:rPr/>
        <w:t xml:space="preserve"> </w:t>
      </w:r>
    </w:p>
    <w:p>
      <w:pPr/>
      <w:r>
        <w:rPr>
          <w:sz w:val="28"/>
          <w:szCs w:val="28"/>
          <w:u w:val="single"/>
          <w:b/>
          <w:bCs/>
        </w:rPr>
        <w:t xml:space="preserve">Erkende VO-Groep (OCW)</w:t>
      </w:r>
    </w:p>
    <w:p>
      <w:pPr/>
      <w:r>
        <w:rPr>
          <w:sz w:val="28"/>
          <w:szCs w:val="28"/>
          <w:u w:val="single"/>
          <w:b/>
          <w:bCs/>
        </w:rPr>
        <w:t xml:space="preserve"> </w:t>
      </w:r>
    </w:p>
    <w:p>
      <w:pPr/>
      <w:r>
        <w:rPr>
          <w:sz w:val="28"/>
          <w:szCs w:val="28"/>
          <w:u w:val="single"/>
          <w:b/>
          <w:bCs/>
        </w:rPr>
        <w:t xml:space="preserve"> </w:t>
      </w:r>
    </w:p>
    <w:p>
      <w:pPr/>
      <w:r>
        <w:rPr>
          <w:sz w:val="28"/>
          <w:szCs w:val="28"/>
          <w:u w:val="single"/>
          <w:b/>
          <w:bCs/>
        </w:rPr>
        <w:t xml:space="preserve">Niet erkende VO-Groep (VO-Raad)</w:t>
      </w:r>
    </w:p>
    <w:p>
      <w:pPr/>
      <w:r>
        <w:rPr>
          <w:sz w:val="28"/>
          <w:szCs w:val="28"/>
          <w:u w:val="single"/>
          <w:b/>
          <w:bCs/>
        </w:rPr>
        <w:t xml:space="preserve"> </w:t>
      </w:r>
    </w:p>
    <w:p>
      <w:pPr/>
      <w:r>
        <w:rPr>
          <w:sz w:val="28"/>
          <w:szCs w:val="28"/>
          <w:u w:val="single"/>
          <w:b/>
          <w:bCs/>
        </w:rPr>
        <w:t xml:space="preserve"> </w:t>
      </w:r>
    </w:p>
    <w:p>
      <w:pPr/>
      <w:r>
        <w:rPr>
          <w:sz w:val="28"/>
          <w:szCs w:val="28"/>
          <w:u w:val="single"/>
          <w:b/>
          <w:bCs/>
        </w:rPr>
        <w:t xml:space="preserve">Niet erkende </w:t>
      </w:r>
      <w:r>
        <w:rPr>
          <w:sz w:val="28"/>
          <w:szCs w:val="28"/>
          <w:b/>
          <w:bCs/>
          <w:u w:val="single"/>
        </w:rPr>
        <w:t xml:space="preserve">VAVO-Groep</w:t>
      </w:r>
    </w:p>
    <w:p>
      <w:pPr/>
      <w:r>
        <w:rPr>
          <w:sz w:val="28"/>
          <w:szCs w:val="28"/>
          <w:u w:val="single"/>
          <w:b/>
          <w:bCs/>
        </w:rPr>
        <w:t xml:space="preserve"> </w:t>
      </w:r>
    </w:p>
    <w:p>
      <w:pPr/>
      <w:r>
        <w:rPr>
          <w:sz w:val="28"/>
          <w:szCs w:val="28"/>
          <w:u w:val="single"/>
          <w:b/>
          <w:bCs/>
        </w:rPr>
        <w:t xml:space="preserve"> </w:t>
      </w:r>
    </w:p>
    <w:p>
      <w:pPr/>
      <w:r>
        <w:rPr>
          <w:sz w:val="28"/>
          <w:szCs w:val="28"/>
          <w:b/>
          <w:bCs/>
          <w:u w:val="single"/>
        </w:rPr>
        <w:t xml:space="preserve">HO Opleiding</w:t>
      </w:r>
    </w:p>
    <w:p>
      <w:pPr/>
      <w:r>
        <w:rPr/>
        <w:t xml:space="preserve">Er zijn 2 soorten HO Opleidinge Nl met de eigenaar</w:t>
      </w:r>
    </w:p>
    <w:p>
      <w:pPr>
        <w:pStyle w:val="mr_style"/>
        <w:numPr>
          <w:ilvl w:val="0"/>
          <w:numId w:val="10"/>
        </w:numPr>
      </w:pPr>
      <w:r>
        <w:rPr/>
        <w:t xml:space="preserve">NVAO</w:t>
      </w:r>
    </w:p>
    <w:p>
      <w:pPr>
        <w:ind w:left="720"/>
      </w:pPr>
      <w:r>
        <w:rPr/>
        <w:t xml:space="preserve">De HO opleiding met als eigenaar NVAO is een HO stamlijst opleiding. Voor deze opleidingen zal nooit een licentie afgegeven worden of een aangeboden-opleiding aan gekoppeld worden.</w:t>
      </w:r>
    </w:p>
    <w:p>
      <w:pPr>
        <w:ind w:left="720"/>
      </w:pPr>
      <w:r>
        <w:rPr/>
        <w:t xml:space="preserve">Deze opleidingseenheid/erkenning dient ervoor om als basis te dienen bij het aanvragen van een nieuwe licentie.</w:t>
      </w:r>
    </w:p>
    <w:p>
      <w:pPr>
        <w:ind w:left="720"/>
      </w:pPr>
      <w:r>
        <w:rPr/>
        <w:t xml:space="preserve">Er wordt een relatie 'AFGELEID_VAN' vastgelegd tussen een NVAO opleidingen en de bestuursopleidingen.</w:t>
      </w:r>
    </w:p>
    <w:p>
      <w:pPr>
        <w:pStyle w:val="mr_style"/>
        <w:numPr>
          <w:ilvl w:val="0"/>
          <w:numId w:val="10"/>
        </w:numPr>
      </w:pPr>
      <w:r>
        <w:rPr/>
        <w:t xml:space="preserve">Bestuur.</w:t>
      </w:r>
    </w:p>
    <w:p>
      <w:pPr>
        <w:ind w:left="720"/>
      </w:pPr>
      <w:r>
        <w:rPr/>
        <w:t xml:space="preserve">Aangezien in het HO iedere instelling zijn eigen opleidingsgegevens bepaald dient de stamlijst (NVAO) opleiding als een soort basis voor de licenties die worden aangevraagd.</w:t>
      </w:r>
    </w:p>
    <w:p>
      <w:pPr>
        <w:ind w:left="720"/>
      </w:pPr>
      <w:r>
        <w:rPr/>
        <w:t xml:space="preserve">Bij het aanvragen van de licentie zal eventueel al een NVAO basislijst gegevens kunnen worden getoond. Maar de instelling kan hiervan afwijken. Er wordt dus voor iedere instelling bij een licentie ook een opleidingseenheid en opleidingserkenning vastgelegd.</w:t>
      </w:r>
    </w:p>
    <w:p>
      <w:pPr>
        <w:ind w:left="720"/>
      </w:pPr>
      <w:r>
        <w:rPr/>
        <w:t xml:space="preserve">Hierbij wordt in de opleidingseenheid.eigenaar het bestuur gevuld die eigenaar is van deze opleiding (zodat alleen deze de opleidingsgegevens kan muteren)</w:t>
      </w:r>
    </w:p>
    <w:p>
      <w:pPr/>
    </w:p>
    <w:p>
      <w:pPr/>
      <w:r>
        <w:rPr/>
        <w:t xml:space="preserve"> </w:t>
      </w:r>
    </w:p>
    <w:p>
      <w:pPr/>
      <w:r>
        <w:rPr>
          <w:sz w:val="28"/>
          <w:szCs w:val="28"/>
          <w:b/>
          <w:bCs/>
          <w:u w:val="single"/>
        </w:rPr>
        <w:t xml:space="preserve">HO-Opleidingsonderdeel</w:t>
      </w:r>
    </w:p>
    <w:p>
      <w:pPr/>
      <w:r>
        <w:rPr/>
        <w:t xml:space="preserve">De betrekking waarin HOopleiding tot HOOpleidingsonderdeel tot elkaar staan. Een minor (opleidingsonderdeel) wordt middels een opleidingsrelatie gekoppeld aan de opleiding waar deze bij hoort. (TODO)</w:t>
      </w:r>
    </w:p>
    <w:p>
      <w:pPr/>
      <w:r>
        <w:rPr/>
        <w:t xml:space="preserve"> </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Opleidingssamenhangsoort-v01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wijze waarop verschillende opleidingseenheden met elkaar in verband staan.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HIERARCHISCH</w:t>
            </w:r>
            <w:r w:rsidRPr="005B5F2F">
              <w:t xml:space="preserve">  :  </w:t>
            </w:r>
            <w:r w:rsidRPr="005B5F2F">
              <w:t xml:space="preserve">Verband tussen ongelijksoortige opleidingseenheid als domein en kwalificatiestructuur.</w:t>
            </w:r>
          </w:p>
          <w:p w:rsidP="00A620EA" w:rsidR="00195180" w:rsidRDefault="00195180" w:rsidRPr="005B5F2F">
            <w:pPr>
              <w:pStyle w:val="TableText"/>
            </w:pPr>
            <w:r w:rsidRPr="005B5F2F">
              <w:t xml:space="preserve">OVERGANG</w:t>
            </w:r>
            <w:r w:rsidRPr="005B5F2F">
              <w:t xml:space="preserve">  :  </w:t>
            </w:r>
            <w:r w:rsidRPr="005B5F2F">
              <w:t xml:space="preserve">Door de tijd heen het verband tussen opleidingseenheden.</w:t>
            </w:r>
          </w:p>
          <w:p w:rsidP="00A620EA" w:rsidR="00195180" w:rsidRDefault="00195180" w:rsidRPr="005B5F2F">
            <w:pPr>
              <w:pStyle w:val="TableText"/>
            </w:pPr>
            <w:r w:rsidRPr="005B5F2F">
              <w:t xml:space="preserve">AFGELEID_VAN</w:t>
            </w:r>
            <w:r w:rsidRPr="005B5F2F">
              <w:t xml:space="preserve">  :  </w:t>
            </w:r>
            <w:r w:rsidRPr="005B5F2F">
              <w:t xml:space="preserve">Afgeleid van</w:t>
            </w:r>
          </w:p>
          <w:p w:rsidP="00A620EA" w:rsidR="00195180" w:rsidRDefault="00195180" w:rsidRPr="005B5F2F">
            <w:pPr>
              <w:pStyle w:val="TableText"/>
            </w:pPr>
            <w:r w:rsidRPr="005B5F2F">
              <w:t xml:space="preserve">HIERARCHISCH</w:t>
            </w:r>
            <w:r w:rsidRPr="005B5F2F">
              <w:t xml:space="preserve">  :  </w:t>
            </w:r>
            <w:r w:rsidRPr="005B5F2F">
              <w:t xml:space="preserve">Verband tussen ongelijksoortige opleidingseenheid als domein en kwalificatiestructuur.</w:t>
            </w:r>
          </w:p>
          <w:p w:rsidP="00A620EA" w:rsidR="00195180" w:rsidRDefault="00195180" w:rsidRPr="005B5F2F">
            <w:pPr>
              <w:pStyle w:val="TableText"/>
            </w:pPr>
            <w:r w:rsidRPr="005B5F2F">
              <w:t xml:space="preserve">OVERGANG</w:t>
            </w:r>
            <w:r w:rsidRPr="005B5F2F">
              <w:t xml:space="preserve">  :  </w:t>
            </w:r>
            <w:r w:rsidRPr="005B5F2F">
              <w:t xml:space="preserve">Door de tijd heen het verband tussen opleidingseenheden.</w:t>
            </w:r>
          </w:p>
          <w:p w:rsidP="00A620EA" w:rsidR="00195180" w:rsidRDefault="00195180" w:rsidRPr="005B5F2F">
            <w:pPr>
              <w:pStyle w:val="TableText"/>
            </w:pPr>
            <w:r w:rsidRPr="005B5F2F">
              <w:t xml:space="preserve">AFGELEID_VAN</w:t>
            </w:r>
            <w:r w:rsidRPr="005B5F2F">
              <w:t xml:space="preserve">  :  </w:t>
            </w:r>
            <w:r w:rsidRPr="005B5F2F">
              <w:t xml:space="preserve">Afgeleid van</w:t>
            </w:r>
          </w:p>
          <w:p w:rsidP="00A620EA" w:rsidR="00195180" w:rsidRDefault="00195180" w:rsidRPr="005B5F2F">
            <w:pPr>
              <w:pStyle w:val="TableText"/>
            </w:pPr>
            <w:r w:rsidRPr="005B5F2F">
              <w:t xml:space="preserve">HIERARCHISCH</w:t>
            </w:r>
            <w:r w:rsidRPr="005B5F2F">
              <w:t xml:space="preserve">  :  </w:t>
            </w:r>
            <w:r w:rsidRPr="005B5F2F">
              <w:t xml:space="preserve">Verband tussen ongelijksoortige opleidingseenheden</w:t>
            </w:r>
          </w:p>
          <w:p w:rsidP="00A620EA" w:rsidR="00195180" w:rsidRDefault="00195180" w:rsidRPr="005B5F2F">
            <w:pPr>
              <w:pStyle w:val="TableText"/>
            </w:pPr>
            <w:r w:rsidRPr="005B5F2F">
              <w:t xml:space="preserve">OVERGANG</w:t>
            </w:r>
            <w:r w:rsidRPr="005B5F2F">
              <w:t xml:space="preserve">  :  </w:t>
            </w:r>
            <w:r w:rsidRPr="005B5F2F">
              <w:t xml:space="preserve">Door de tijd heen het verband tussen opleidingseenheden</w:t>
            </w:r>
          </w:p>
          <w:p w:rsidP="00A620EA" w:rsidR="00195180" w:rsidRDefault="00195180" w:rsidRPr="005B5F2F">
            <w:pPr>
              <w:pStyle w:val="TableText"/>
            </w:pPr>
            <w:r w:rsidRPr="005B5F2F">
              <w:t xml:space="preserve">VARIANT_VAN</w:t>
            </w:r>
            <w:r w:rsidRPr="005B5F2F">
              <w:t xml:space="preserve">  :  </w:t>
            </w:r>
            <w:r w:rsidRPr="005B5F2F">
              <w:t xml:space="preserve">Is variant van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'Een einddatum is niet toegestaan bij een overgangsrelatie tussen opleidingen.'</w:t>
            </w:r>
          </w:p>
        </w:tc>
        <w:tc>
          <w:tcPr>
            <w:tcW w:type="dxa" w:w="7512"/>
            <w:shd w:color="auto" w:fill="auto" w:val="clear"/>
          </w:tcPr>
          <w:p w:rsidP="00A35598" w:rsidR="00195180" w:rsidRDefault="00195180" w:rsidRPr="00F84B5F">
            <w:pPr>
              <w:pStyle w:val="TableText"/>
            </w:pPr>
            <w:r w:rsidRPr="00F84B5F">
              <w:t xml:space="preserve">[Wanneer er een opleidingsrelatie van het soort "OVERGANG" wordt opgevoerd mag de einddatum niet gevuld zijn.]</w:t>
            </w:r>
          </w:p>
          <w:p w:rsidP="00A35598" w:rsidR="00195180" w:rsidRDefault="00195180">
            <w:pPr>
              <w:pStyle w:val="TableText"/>
            </w:pPr>
            <w:r>
              <w:t xml:space="preserve">Melding: </w:t>
            </w:r>
            <w:r>
              <w:t xml:space="preserve">(Resourcecontrole) 'Een einddatum is niet toegestaan bij een overgangsrelatie tussen opleidingen.'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'Er mag uitsluitend een relatie tussen twee verschillende opleidingseenheden worden aangemaakt.'</w:t>
            </w:r>
          </w:p>
        </w:tc>
        <w:tc>
          <w:tcPr>
            <w:tcW w:type="dxa" w:w="7512"/>
            <w:shd w:color="auto" w:fill="auto" w:val="clear"/>
          </w:tcPr>
          <w:p w:rsidP="00A35598" w:rsidR="00195180" w:rsidRDefault="00195180" w:rsidRPr="00F84B5F">
            <w:pPr>
              <w:pStyle w:val="TableText"/>
            </w:pPr>
            <w:r w:rsidRPr="00F84B5F">
              <w:t xml:space="preserve">[vanOpleidingseenheidid moet &lt;&gt; naarOpleidingseenheidid.]</w:t>
            </w:r>
          </w:p>
          <w:p w:rsidP="00A35598" w:rsidR="00195180" w:rsidRDefault="00195180">
            <w:pPr>
              <w:pStyle w:val="TableText"/>
            </w:pPr>
            <w:r>
              <w:t xml:space="preserve">Melding: </w:t>
            </w:r>
            <w:r>
              <w:t xml:space="preserve">(Resourcecontrole) 'Er mag uitsluitend een relatie tussen twee verschillende opleidingseenheden worden aangemaakt.'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soort relatie moet een bestaand soort zijn.'</w:t>
            </w:r>
          </w:p>
        </w:tc>
        <w:tc>
          <w:tcPr>
            <w:tcW w:type="dxa" w:w="7512"/>
            <w:shd w:color="auto" w:fill="auto" w:val="clear"/>
          </w:tcPr>
          <w:p w:rsidP="00A35598" w:rsidR="00195180" w:rsidRDefault="00195180" w:rsidRPr="00F84B5F">
            <w:pPr>
              <w:pStyle w:val="TableText"/>
            </w:pPr>
            <w:r w:rsidRPr="00F84B5F">
              <w:t xml:space="preserve">[De waarde voor Soort moet voorkomen in de waardelijst en in de tijd geldig zijn.</w:t>
            </w:r>
          </w:p>
          <w:p w:rsidP="00A35598" w:rsidR="00195180" w:rsidRDefault="00195180" w:rsidRPr="00F84B5F">
            <w:pPr>
              <w:pStyle w:val="TableText"/>
            </w:pPr>
            <w:r w:rsidRPr="00F84B5F">
              <w:t>De geldigheidsperiode betreft: Opleidingseenheid.begindatum - .einddatum.]</w:t>
            </w:r>
          </w:p>
          <w:p w:rsidP="00A35598" w:rsidR="00195180" w:rsidRDefault="00195180">
            <w:pPr>
              <w:pStyle w:val="TableText"/>
            </w:pPr>
            <w:r>
              <w:t xml:space="preserve">Melding: </w:t>
            </w:r>
            <w:r>
              <w:t xml:space="preserve">(Resourcecontrole) 'Het soort relatie moet een bestaand 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opleidingsrelatie en opleidingseenheid) 'Er moet een geldige opleidingseenheid aanwezig zijn bij de opleidingsrelatie.'</w:t>
            </w:r>
          </w:p>
        </w:tc>
        <w:tc>
          <w:tcPr>
            <w:tcW w:type="dxa" w:w="7512"/>
            <w:shd w:color="auto" w:fill="auto" w:val="clear"/>
          </w:tcPr>
          <w:p w:rsidP="00A35598" w:rsidR="00195180" w:rsidRDefault="00195180" w:rsidRPr="00F84B5F">
            <w:pPr>
              <w:pStyle w:val="TableText"/>
            </w:pPr>
            <w:r w:rsidRPr="00F84B5F">
              <w:t xml:space="preserve">[De begindatum &gt;= (VAN-opleidingseenheid.begindatum en NAAR-opleidingseenheid.begindatum) EN</w:t>
            </w:r>
          </w:p>
          <w:p w:rsidP="00A35598" w:rsidR="00195180" w:rsidRDefault="00195180" w:rsidRPr="00F84B5F">
            <w:pPr>
              <w:pStyle w:val="TableText"/>
            </w:pPr>
            <w:r w:rsidRPr="00F84B5F">
              <w:t>de einddatum &lt;= (VAN-opleidingseenheid.einddatum en NAAR-opleidingseenheid.einddatum).</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 hebben uitsluitend een begindatum; deze begindatum moet binnen de opleidingseenheid-periode vallen.]</w:t>
            </w:r>
          </w:p>
          <w:p w:rsidP="00A35598" w:rsidR="00195180" w:rsidRDefault="00195180">
            <w:pPr>
              <w:pStyle w:val="TableText"/>
            </w:pPr>
            <w:r>
              <w:t xml:space="preserve">Melding: </w:t>
            </w:r>
            <w:r>
              <w:t xml:space="preserve">(Verbandscontrole opleidingsrelatie en opleidingseenheid) 'Er moet een geldige opleidingseenheid aanwezig zijn bij de opleidingsrelatie.'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opleidingsRelaties) 'Er bestaat al een opleidingsrelatie voor de opgegeven instellingen.'</w:t>
            </w:r>
          </w:p>
        </w:tc>
        <w:tc>
          <w:tcPr>
            <w:tcW w:type="dxa" w:w="7512"/>
            <w:shd w:color="auto" w:fill="auto" w:val="clear"/>
          </w:tcPr>
          <w:p w:rsidP="00A35598" w:rsidR="00195180" w:rsidRDefault="00195180" w:rsidRPr="00F84B5F">
            <w:pPr>
              <w:pStyle w:val="TableText"/>
            </w:pPr>
            <w:r w:rsidRPr="00F84B5F">
              <w:t xml:space="preserve">[De opleidingsrelatie-periode (begindatum - einddatum (excl)) van een relatie mag niet overlappen met een andere opleidingsrelatie-periode van hetzelfde type relatie bij dezelfde combinatie van opleidingseenheden.]</w:t>
            </w:r>
          </w:p>
          <w:p w:rsidP="00A35598" w:rsidR="00195180" w:rsidRDefault="00195180">
            <w:pPr>
              <w:pStyle w:val="TableText"/>
            </w:pPr>
            <w:r>
              <w:t xml:space="preserve">Melding: </w:t>
            </w:r>
            <w:r>
              <w:t xml:space="preserve">(Verbandscontrole opleidingsRelaties) 'Er bestaat al een opleidingsrelatie voor de opgegeven instellingen.'</w:t>
            </w:r>
          </w:p>
        </w:tc>
      </w:tr>
    </w:tbl>
    <w:p w:rsidP="009863F4" w:rsidR="00195180" w:rsidRDefault="00195180" w:rsidRPr="00C85B04">
      <w:pPr>
        <w:pStyle w:val="Kop3"/>
        <w:rPr>
          <w:lang w:val="en-GB"/>
        </w:rPr>
      </w:pPr>
      <w:r w:rsidRPr="00C05FBD">
        <w:rPr>
          <w:lang w:val="en-GB"/>
        </w:rPr>
        <w:t xml:space="preserve">OnderwijslocatiegebruikPeriode</w:t>
      </w:r>
    </w:p>
    <w:p w:rsidP="009863F4" w:rsidR="00195180" w:rsidRDefault="00195180" w:rsidRPr="00C85B04">
      <w:pPr>
        <w:pStyle w:val="Kop4"/>
        <w:rPr>
          <w:lang w:val="en-GB"/>
        </w:rPr>
      </w:pPr>
      <w:r w:rsidRPr="00C85B04">
        <w:rPr>
          <w:lang w:val="en-GB"/>
        </w:rPr>
        <w:t xml:space="preserve">Definitie</w:t>
      </w:r>
    </w:p>
    <w:p>
      <w:pPr/>
      <w:r>
        <w:rPr/>
        <w:t xml:space="preserve">De specifieke eigenschappen van een onderwijslocatiegebruik die in de tijd kunnen wijzigen.</w:t>
      </w:r>
    </w:p>
    <w:p>
      <w:pPr/>
      <w:r>
        <w:rPr/>
        <w:t xml:space="preserve">LET OP:</w:t>
      </w:r>
    </w:p>
    <w:p>
      <w:pPr>
        <w:pStyle w:val="mr_style"/>
        <w:numPr>
          <w:ilvl w:val="0"/>
          <w:numId w:val="11"/>
        </w:numPr>
      </w:pPr>
      <w:r>
        <w:rPr/>
        <w:t xml:space="preserve">Deze eigenschappen zijn op dit moment NIET meer in gebruikt. Deze entiteit bestaat fysiek nog wel (als entiteit en de melding hierop) maar wordt niet meer gebruikt.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w:t>
            </w:r>
          </w:p>
        </w:tc>
        <w:tc>
          <w:tcPr>
            <w:tcW w:type="dxa" w:w="1645"/>
          </w:tcPr>
          <w:p w:rsidP="00A620EA" w:rsidR="00195180" w:rsidRDefault="00195180" w:rsidRPr="009863F4">
            <w:pPr>
              <w:rPr>
                <w:sz w:val="16"/>
                <w:szCs w:val="16"/>
                <w:lang w:val="en-GB"/>
              </w:rPr>
            </w:pPr>
            <w:r w:rsidRPr="009863F4">
              <w:rPr>
                <w:sz w:val="16"/>
                <w:szCs w:val="16"/>
                <w:lang w:val="en-GB"/>
              </w:rPr>
              <w:t xml:space="preserve">Onderwijslocatienaam-v01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waaronder de locatie waar het onderwijs wordt gegeven bekend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Gebruik voor de vestigingserkenning, een Brin6, OfficieleNaam-v01.Een Onderwijslcoatie in RIO heeft geen naam.</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onderwijslocatiegebruik vallen.'</w:t>
            </w:r>
          </w:p>
        </w:tc>
        <w:tc>
          <w:tcPr>
            <w:tcW w:type="dxa" w:w="7512"/>
            <w:shd w:color="auto" w:fill="auto" w:val="clear"/>
          </w:tcPr>
          <w:p w:rsidP="00A35598" w:rsidR="00195180" w:rsidRDefault="00195180" w:rsidRPr="00F84B5F">
            <w:pPr>
              <w:pStyle w:val="TableText"/>
            </w:pPr>
            <w:r w:rsidRPr="00F84B5F">
              <w:t xml:space="preserve">[De begindatum &gt;= onderwijslocatiegebruik.inBedrijfdatum EN</w:t>
            </w:r>
          </w:p>
          <w:p w:rsidP="00A35598" w:rsidR="00195180" w:rsidRDefault="00195180" w:rsidRPr="00F84B5F">
            <w:pPr>
              <w:pStyle w:val="TableText"/>
            </w:pPr>
            <w:r w:rsidRPr="00F84B5F">
              <w:t>de einddatum &lt;= onderwijslocatiegebruik.uitBedrijfdatum.]</w:t>
            </w:r>
          </w:p>
          <w:p w:rsidP="00A35598" w:rsidR="00195180" w:rsidRDefault="00195180">
            <w:pPr>
              <w:pStyle w:val="TableText"/>
            </w:pPr>
            <w:r>
              <w:t xml:space="preserve">Melding: </w:t>
            </w:r>
            <w:r>
              <w:t xml:space="preserve">(Resourcecontrole) 'De periode moet binnen de levensduur van een onderwijslocatiegebruik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onderwijslocatiegebruik)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hetzelfde onderwijslocatiegebruik EN</w:t>
            </w:r>
          </w:p>
          <w:p w:rsidP="00A35598" w:rsidR="00195180" w:rsidRDefault="00195180" w:rsidRPr="00F84B5F">
            <w:pPr>
              <w:pStyle w:val="TableText"/>
            </w:pPr>
            <w:r w:rsidRPr="00F84B5F">
              <w:t>alle periodes moeten aaneengesloten worden aangeleverd; dwz dat iedere periode.begindatum == periode.einddatum van de voorgaande periode. </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onderwijslocatiegebruik)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onderwijslocatiegebruik) 'Er moet gedurende de gehele levensduur van een onderwijslocatiegebruik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onderwijslocatiegebruik (uitBedrijfdatum) EN</w:t>
            </w:r>
          </w:p>
          <w:p w:rsidP="00A35598" w:rsidR="00195180" w:rsidRDefault="00195180" w:rsidRPr="00F84B5F">
            <w:pPr>
              <w:pStyle w:val="TableText"/>
            </w:pPr>
            <w:r w:rsidRPr="00F84B5F">
              <w:t>er moet één periode aangeleverd worden met dezelfde begindatum als bij de onderwijslocatiegebruik (inBedrijfdatum).]</w:t>
            </w:r>
          </w:p>
          <w:p w:rsidP="00A35598" w:rsidR="00195180" w:rsidRDefault="00195180">
            <w:pPr>
              <w:pStyle w:val="TableText"/>
            </w:pPr>
            <w:r>
              <w:t xml:space="preserve">Melding: </w:t>
            </w:r>
            <w:r>
              <w:t xml:space="preserve">(Verbandscontrole onderwijslocatiegebruik) 'Er moet gedurende de gehele levensduur van een onderwijslocatiegebruik een periode geldig zijn.'</w:t>
            </w:r>
          </w:p>
        </w:tc>
      </w:tr>
    </w:tbl>
    <w:p w:rsidP="009863F4" w:rsidR="00195180" w:rsidRDefault="00195180" w:rsidRPr="00C85B04">
      <w:pPr>
        <w:pStyle w:val="Kop3"/>
        <w:rPr>
          <w:lang w:val="en-GB"/>
        </w:rPr>
      </w:pPr>
      <w:r w:rsidRPr="00C05FBD">
        <w:rPr>
          <w:lang w:val="en-GB"/>
        </w:rPr>
        <w:t xml:space="preserve">Structuur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stelsel dat bij een opleidingseenheid hoort.</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Er kunnen meerdere stelsels op hetzelfde moment bij een opleidingseenheid horen.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Voorbeelden van opleidingsstelsels zoals die voor het MBO zijn gedefinieerd: Herziening Kwalificatie Structuur, Eindtermen.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Er kunnen meerdere structuren op een moment actief zijn.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stelsel</w:t>
            </w:r>
          </w:p>
        </w:tc>
        <w:tc>
          <w:tcPr>
            <w:tcW w:type="dxa" w:w="1645"/>
          </w:tcPr>
          <w:p w:rsidP="00A620EA" w:rsidR="00195180" w:rsidRDefault="00195180" w:rsidRPr="009863F4">
            <w:pPr>
              <w:rPr>
                <w:sz w:val="16"/>
                <w:szCs w:val="16"/>
                <w:lang w:val="en-GB"/>
              </w:rPr>
            </w:pPr>
            <w:r w:rsidRPr="009863F4">
              <w:rPr>
                <w:sz w:val="16"/>
                <w:szCs w:val="16"/>
                <w:lang w:val="en-GB"/>
              </w:rPr>
              <w:t xml:space="preserve">MBOStructuursoorttype-v01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Unieke codering voor de stelsels binnen de MBO structuur.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BKS</w:t>
            </w:r>
            <w:r w:rsidRPr="005B5F2F">
              <w:t xml:space="preserve">  :  </w:t>
            </w:r>
            <w:r w:rsidRPr="005B5F2F">
              <w:t xml:space="preserve">Beroepsgerichte kwalificatiestructuur</w:t>
            </w:r>
          </w:p>
          <w:p w:rsidP="00A620EA" w:rsidR="00195180" w:rsidRDefault="00195180" w:rsidRPr="005B5F2F">
            <w:pPr>
              <w:pStyle w:val="TableText"/>
            </w:pPr>
            <w:r w:rsidRPr="005B5F2F">
              <w:t xml:space="preserve">HKS</w:t>
            </w:r>
            <w:r w:rsidRPr="005B5F2F">
              <w:t xml:space="preserve">  :  </w:t>
            </w:r>
            <w:r w:rsidRPr="005B5F2F">
              <w:t xml:space="preserve">Herziening kwalificatiestructuur</w:t>
            </w:r>
          </w:p>
          <w:p w:rsidP="00A620EA" w:rsidR="00195180" w:rsidRDefault="00195180" w:rsidRPr="005B5F2F">
            <w:pPr>
              <w:pStyle w:val="TableText"/>
            </w:pPr>
            <w:r w:rsidRPr="005B5F2F">
              <w:t xml:space="preserve">EINDTERM</w:t>
            </w:r>
            <w:r w:rsidRPr="005B5F2F">
              <w:t xml:space="preserve">  :  </w:t>
            </w:r>
            <w:r w:rsidRPr="005B5F2F">
              <w:t xml:space="preserve">Eindterm</w:t>
            </w:r>
          </w:p>
          <w:p w:rsidP="00A620EA" w:rsidR="00195180" w:rsidRDefault="00195180" w:rsidRPr="005B5F2F">
            <w:pPr>
              <w:pStyle w:val="TableText"/>
            </w:pPr>
            <w:r w:rsidRPr="005B5F2F">
              <w:t xml:space="preserve">EXPERIMENT</w:t>
            </w:r>
            <w:r w:rsidRPr="005B5F2F">
              <w:t xml:space="preserve">  :  </w:t>
            </w:r>
            <w:r w:rsidRPr="005B5F2F">
              <w:t xml:space="preserve">Experiment</w:t>
            </w:r>
          </w:p>
          <w:p w:rsidP="00A620EA" w:rsidR="00195180" w:rsidRDefault="00195180" w:rsidRPr="005B5F2F">
            <w:pPr>
              <w:pStyle w:val="TableText"/>
            </w:pPr>
            <w:r w:rsidRPr="005B5F2F">
              <w:t xml:space="preserve">EXPERIMENT_LANDBOUW</w:t>
            </w:r>
            <w:r w:rsidRPr="005B5F2F">
              <w:t xml:space="preserve">  :  </w:t>
            </w:r>
            <w:r w:rsidRPr="005B5F2F">
              <w:t xml:space="preserve">Experiment Landbouw</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te verwijderen structuur mag niet het laatste actieve (geldige) record zijn.'</w:t>
            </w:r>
          </w:p>
        </w:tc>
        <w:tc>
          <w:tcPr>
            <w:tcW w:type="dxa" w:w="7512"/>
            <w:shd w:color="auto" w:fill="auto" w:val="clear"/>
          </w:tcPr>
          <w:p w:rsidP="00A35598" w:rsidR="00195180" w:rsidRDefault="00195180" w:rsidRPr="00F84B5F">
            <w:pPr>
              <w:pStyle w:val="TableText"/>
            </w:pPr>
            <w:r w:rsidRPr="00F84B5F">
              <w:t xml:space="preserve">[Op ieder moment gedurende de levensduur van een MBO opleidingseenheid (begindatum - einddatum) moet er 1 geldig record voor de structuur actief (geldig) bljiven.]</w:t>
            </w:r>
          </w:p>
          <w:p w:rsidP="00A35598" w:rsidR="00195180" w:rsidRDefault="00195180">
            <w:pPr>
              <w:pStyle w:val="TableText"/>
            </w:pPr>
            <w:r>
              <w:t xml:space="preserve">Melding: </w:t>
            </w:r>
            <w:r>
              <w:t xml:space="preserve">(Resourcecontrole) 'De te verwijderen structuur mag niet het laatste actieve (geldige) record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stelsel moet een bestaand stelsel zijn.'</w:t>
            </w:r>
          </w:p>
        </w:tc>
        <w:tc>
          <w:tcPr>
            <w:tcW w:type="dxa" w:w="7512"/>
            <w:shd w:color="auto" w:fill="auto" w:val="clear"/>
          </w:tcPr>
          <w:p w:rsidP="00A35598" w:rsidR="00195180" w:rsidRDefault="00195180" w:rsidRPr="00F84B5F">
            <w:pPr>
              <w:pStyle w:val="TableText"/>
            </w:pPr>
            <w:r w:rsidRPr="00F84B5F">
              <w:t xml:space="preserve">[De waarde voor Stelsel moet voorkomen in de waardelijst en in de tijd geldig zijn.</w:t>
            </w:r>
          </w:p>
          <w:p w:rsidP="00A35598" w:rsidR="00195180" w:rsidRDefault="00195180" w:rsidRPr="00F84B5F">
            <w:pPr>
              <w:pStyle w:val="TableText"/>
            </w:pPr>
            <w:r w:rsidRPr="00F84B5F">
              <w:t>De geldigheidsperiode betreft: Structuur.begindatum tot Structuur.einddatum.]</w:t>
            </w:r>
          </w:p>
          <w:p w:rsidP="00A35598" w:rsidR="00195180" w:rsidRDefault="00195180">
            <w:pPr>
              <w:pStyle w:val="TableText"/>
            </w:pPr>
            <w:r>
              <w:t xml:space="preserve">Melding: </w:t>
            </w:r>
            <w:r>
              <w:t xml:space="preserve">(Resourcecontrole) 'Het stelsel moet een bestaand stelsel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sancties) 'Er bestaat al een structuur voor het opgegeven stelsel'.</w:t>
            </w:r>
          </w:p>
        </w:tc>
        <w:tc>
          <w:tcPr>
            <w:tcW w:type="dxa" w:w="7512"/>
            <w:shd w:color="auto" w:fill="auto" w:val="clear"/>
          </w:tcPr>
          <w:p w:rsidP="00A35598" w:rsidR="00195180" w:rsidRDefault="00195180" w:rsidRPr="00F84B5F">
            <w:pPr>
              <w:pStyle w:val="TableText"/>
            </w:pPr>
            <w:r w:rsidRPr="00F84B5F">
              <w:t xml:space="preserve">[De structuur-periode (begindatum - einddatum (excl)) van een stelsel mag niet overlappen met een andere structuur-periode van datzelfde stelsel bij dezelfde opleidingseenheid.]</w:t>
            </w:r>
          </w:p>
          <w:p w:rsidP="00A35598" w:rsidR="00195180" w:rsidRDefault="00195180">
            <w:pPr>
              <w:pStyle w:val="TableText"/>
            </w:pPr>
            <w:r>
              <w:t xml:space="preserve">Melding: </w:t>
            </w:r>
            <w:r>
              <w:t xml:space="preserve">(Verbandscontrole sancties) 'Er bestaat al een structuur voor het opgegeven stelsel'.</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structuur en opleidingseenheid) 'Er moet een geldige opleidingseenheid aanwezig zijn bij de structuur.'</w:t>
            </w:r>
          </w:p>
        </w:tc>
        <w:tc>
          <w:tcPr>
            <w:tcW w:type="dxa" w:w="7512"/>
            <w:shd w:color="auto" w:fill="auto" w:val="clear"/>
          </w:tcPr>
          <w:p w:rsidP="00A35598" w:rsidR="00195180" w:rsidRDefault="00195180" w:rsidRPr="00F84B5F">
            <w:pPr>
              <w:pStyle w:val="TableText"/>
            </w:pPr>
            <w:r w:rsidRPr="00F84B5F">
              <w:t xml:space="preserve">[De begindatum &gt;= opleidingseenheid.begindatum EN</w:t>
            </w:r>
          </w:p>
          <w:p w:rsidP="00A35598" w:rsidR="00195180" w:rsidRDefault="00195180" w:rsidRPr="00F84B5F">
            <w:pPr>
              <w:pStyle w:val="TableText"/>
            </w:pPr>
            <w:r w:rsidRPr="00F84B5F">
              <w:t>de einddatum &lt;= opleidingseenheid.einddatum.]</w:t>
            </w:r>
          </w:p>
          <w:p w:rsidP="00A35598" w:rsidR="00195180" w:rsidRDefault="00195180">
            <w:pPr>
              <w:pStyle w:val="TableText"/>
            </w:pPr>
            <w:r>
              <w:t xml:space="preserve">Melding: </w:t>
            </w:r>
            <w:r>
              <w:t xml:space="preserve">(Verbandscontrole structuur en opleidingseenheid) 'Er moet een geldige opleidingseenheid aanwezig zijn bij de structuur.'</w:t>
            </w:r>
          </w:p>
        </w:tc>
      </w:tr>
    </w:tbl>
    <w:p w:rsidP="009863F4" w:rsidR="00195180" w:rsidRDefault="00195180" w:rsidRPr="00C85B04">
      <w:pPr>
        <w:pStyle w:val="Kop3"/>
        <w:rPr>
          <w:lang w:val="en-GB"/>
        </w:rPr>
      </w:pPr>
      <w:r w:rsidRPr="00C05FBD">
        <w:rPr>
          <w:lang w:val="en-GB"/>
        </w:rPr>
        <w:t xml:space="preserve">JuridischeOnderwijslocatiegebruikRelatie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relatie tussen de onderwijskundige werkelijkheid en de juridische werkelijkheid als het gaat om onderwijslocatiegebruik en erkende vestigingen.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juridische onderwijslocatiegebruik-relatie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juridische onderwijslocatiegebruik-relatie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juridische onderwijslocatiegebruik relatie en onderwijslocatiegebruik &amp; vestiging) 'Er moet een geldig onderwijslocatiegebruik en vestiging aanwezig zijn bij de juridische onderwijslocatiegebruik-relatie.'</w:t>
            </w:r>
          </w:p>
        </w:tc>
        <w:tc>
          <w:tcPr>
            <w:tcW w:type="dxa" w:w="7512"/>
            <w:shd w:color="auto" w:fill="auto" w:val="clear"/>
          </w:tcPr>
          <w:p w:rsidP="00A35598" w:rsidR="00195180" w:rsidRDefault="00195180" w:rsidRPr="00F84B5F">
            <w:pPr>
              <w:pStyle w:val="TableText"/>
            </w:pPr>
            <w:r w:rsidRPr="00F84B5F">
              <w:t xml:space="preserve">[De begindatum &gt;= (onderwijslocatiegebruik.inBedrijfdatum en instellingserkenning.begindatum) EN</w:t>
            </w:r>
          </w:p>
          <w:p w:rsidP="00A35598" w:rsidR="00195180" w:rsidRDefault="00195180" w:rsidRPr="00F84B5F">
            <w:pPr>
              <w:pStyle w:val="TableText"/>
            </w:pPr>
            <w:r w:rsidRPr="00F84B5F">
              <w:t>De einddatum &lt;=  (onderwijslocatiegebruik.uitBedrijfdatum en instellingserkenning.einddatum).]</w:t>
            </w:r>
          </w:p>
          <w:p w:rsidP="00A35598" w:rsidR="00195180" w:rsidRDefault="00195180">
            <w:pPr>
              <w:pStyle w:val="TableText"/>
            </w:pPr>
            <w:r>
              <w:t xml:space="preserve">Melding: </w:t>
            </w:r>
            <w:r>
              <w:t xml:space="preserve">(Verbandscontrole juridische onderwijslocatiegebruik relatie en onderwijslocatiegebruik &amp; vestiging) 'Er moet een geldig onderwijslocatiegebruik en vestiging aanwezig zijn bij de juridische onderwijslocatiegebruik-relatie.'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juridischeOnderwijslocatiegebruikRelaties) 'Er bestaat al een juridische onderwijslocatiegebruik-relatie voor het opgegeven onderwijslocatiegebruik en vestiging.'</w:t>
            </w:r>
          </w:p>
        </w:tc>
        <w:tc>
          <w:tcPr>
            <w:tcW w:type="dxa" w:w="7512"/>
            <w:shd w:color="auto" w:fill="auto" w:val="clear"/>
          </w:tcPr>
          <w:p w:rsidP="00A35598" w:rsidR="00195180" w:rsidRDefault="00195180" w:rsidRPr="00F84B5F">
            <w:pPr>
              <w:pStyle w:val="TableText"/>
            </w:pPr>
            <w:r w:rsidRPr="00F84B5F">
              <w:t xml:space="preserve">[De juridischeOnderwijslocatiegebruikRelatie-periode (begindatum - einddatum (excl)) van een Relatie mag niet overlappen met een andere juridischeOnderwijslocatiegebruikRelatie-periode bij dezelfde combinatie van onderwijslocatiegebruik &amp;&amp; instellingserkenning.]</w:t>
            </w:r>
          </w:p>
          <w:p w:rsidP="00A35598" w:rsidR="00195180" w:rsidRDefault="00195180">
            <w:pPr>
              <w:pStyle w:val="TableText"/>
            </w:pPr>
            <w:r>
              <w:t xml:space="preserve">Melding: </w:t>
            </w:r>
            <w:r>
              <w:t xml:space="preserve">(Verbandscontrole juridischeOnderwijslocatiegebruikRelaties) 'Er bestaat al een juridische onderwijslocatiegebruik-relatie voor het opgegeven onderwijslocatiegebruik en vestiging.'</w:t>
            </w:r>
          </w:p>
        </w:tc>
      </w:tr>
    </w:tbl>
    <w:p w:rsidP="009863F4" w:rsidR="00195180" w:rsidRDefault="00195180" w:rsidRPr="00C85B04">
      <w:pPr>
        <w:pStyle w:val="Kop3"/>
        <w:rPr>
          <w:lang w:val="en-GB"/>
        </w:rPr>
      </w:pPr>
      <w:r w:rsidRPr="00C05FBD">
        <w:rPr>
          <w:lang w:val="en-GB"/>
        </w:rPr>
        <w:t xml:space="preserve">JuridischeRelatie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relatie tussen de onderwijsinrichting en de onderwijserkenning als het gaat om organisatorische eenheden en erkende instellingen. De relatie wordt vanuit de onderwijsinrichting beheerd (Onderwijsbestuur / Onderwijsaanbieder).</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juridische relatie is beperkt tot een tweetal relaties:</w:t>
      </w:r>
    </w:p>
    <w:p w:rsidP="00E243CC" w:rsidR="00195180" w:rsidRDefault="00195180" w:rsidRPr="009863F4">
      <w:pPr>
        <w:rPr>
          <w:szCs w:val="18"/>
          <w:lang w:val="en-GB"/>
        </w:rPr>
      </w:pPr>
      <w:r w:rsidRPr="009863F4">
        <w:rPr>
          <w:szCs w:val="18"/>
          <w:lang w:val="en-GB"/>
        </w:rPr>
        <w:t>a) tussen Onderwijsbestuur en BevoegdGezag</w:t>
      </w:r>
    </w:p>
    <w:p w:rsidP="00E243CC" w:rsidR="00195180" w:rsidRDefault="00195180" w:rsidRPr="009863F4">
      <w:pPr>
        <w:rPr>
          <w:szCs w:val="18"/>
          <w:lang w:val="en-GB"/>
        </w:rPr>
      </w:pPr>
      <w:r w:rsidRPr="009863F4">
        <w:rPr>
          <w:szCs w:val="18"/>
          <w:lang w:val="en-GB"/>
        </w:rPr>
        <w:t>b) tussen Onderwijsaanbieder en ErkendeOnderwijsinstelling</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juridische relatie tussen de onderwijsaanbieder en erkende onderwijsinstelling duidt de periode waarin namens- óf onder licentie van welke formeel erkende instelling het onderwijs wordt verzorgd. De periodiciteit van de juridische relatie geeft NIET aan of de onderliggende instellingserkenning al dan niet geldig is. Een erkenner (bijv. OCW, NLQF, Branche of NRTO) kan een instellingserkenning beëindigen maar beëindigt daarmee NIET de juridische relatie met een onderwijsaanbieder omdat het eigenaarschap in de onderwijsinrichting ligt.</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einddatum van de juridische relatie wordt met name gebruikt om te duiden dat een onderwijsaanbieder tot moment X onder instellingserkenning A opereerde. Er kan vervolgens met een nieuwe/additionele juridische relatie worden vastgelegd dat de onderwijsaanbieder zijn activiteiten vanaf moment X onder instellingserkenning B voortzet.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juridische relatie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juridische relatie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te verwijderen juridische relatie mag niet het laatste actieve (geldige) record zijn.'</w:t>
            </w:r>
          </w:p>
        </w:tc>
        <w:tc>
          <w:tcPr>
            <w:tcW w:type="dxa" w:w="7512"/>
            <w:shd w:color="auto" w:fill="auto" w:val="clear"/>
          </w:tcPr>
          <w:p w:rsidP="00A35598" w:rsidR="00195180" w:rsidRDefault="00195180" w:rsidRPr="00F84B5F">
            <w:pPr>
              <w:pStyle w:val="TableText"/>
            </w:pPr>
            <w:r w:rsidRPr="00F84B5F">
              <w:t xml:space="preserve">[Op ieder moment gedurende de levensduur van een onderwijsbestuur (inBedrijfdatum - uitBedrijfdatum) moet er 1 geldig record voor de juridische relatie met een geldig bevoegd gezag actief blijven.]</w:t>
            </w:r>
          </w:p>
          <w:p w:rsidP="00A35598" w:rsidR="00195180" w:rsidRDefault="00195180">
            <w:pPr>
              <w:pStyle w:val="TableText"/>
            </w:pPr>
            <w:r>
              <w:t xml:space="preserve">Melding: </w:t>
            </w:r>
            <w:r>
              <w:t xml:space="preserve">(Resourcecontrole) 'De te verwijderen juridische relatie mag niet het laatste actieve (geldige) record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juridische relatie en organisatorische eenheid &amp; instelling) 'Er moet een geldige organisatorische eenheid en instelling aanwezig zijn bij de juridische relatie.'</w:t>
            </w:r>
          </w:p>
        </w:tc>
        <w:tc>
          <w:tcPr>
            <w:tcW w:type="dxa" w:w="7512"/>
            <w:shd w:color="auto" w:fill="auto" w:val="clear"/>
          </w:tcPr>
          <w:p w:rsidP="00A35598" w:rsidR="00195180" w:rsidRDefault="00195180" w:rsidRPr="00F84B5F">
            <w:pPr>
              <w:pStyle w:val="TableText"/>
            </w:pPr>
            <w:r w:rsidRPr="00F84B5F">
              <w:t xml:space="preserve">[De begindatum &gt;= (OrganisatorischeEenheid.begindatum) EN</w:t>
            </w:r>
          </w:p>
          <w:p w:rsidP="00A35598" w:rsidR="00195180" w:rsidRDefault="00195180" w:rsidRPr="00F84B5F">
            <w:pPr>
              <w:pStyle w:val="TableText"/>
            </w:pPr>
            <w:r w:rsidRPr="00F84B5F">
              <w:t>De einddatum &lt;=  (OrganisatorischeEenheid.einddatum)</w:t>
            </w:r>
          </w:p>
          <w:p w:rsidP="00A35598" w:rsidR="00195180" w:rsidRDefault="00195180" w:rsidRPr="00F84B5F">
            <w:pPr>
              <w:pStyle w:val="TableText"/>
            </w:pPr>
            <w:r w:rsidRPr="00F84B5F">
              <w:t>EN</w:t>
            </w:r>
          </w:p>
          <w:p w:rsidP="00A35598" w:rsidR="00195180" w:rsidRDefault="00195180" w:rsidRPr="00F84B5F">
            <w:pPr>
              <w:pStyle w:val="TableText"/>
            </w:pPr>
            <w:r w:rsidRPr="00F84B5F">
              <w:t>De begindatum &gt;= (Instellingserkenning.begindatum) ]</w:t>
            </w:r>
          </w:p>
          <w:p w:rsidP="00A35598" w:rsidR="00195180" w:rsidRDefault="00195180">
            <w:pPr>
              <w:pStyle w:val="TableText"/>
            </w:pPr>
            <w:r>
              <w:t xml:space="preserve">Melding: </w:t>
            </w:r>
            <w:r>
              <w:t xml:space="preserve">(Verbandscontrole juridische relatie en organisatorische eenheid &amp; instelling) 'Er moet een geldige organisatorische eenheid en instelling aanwezig zijn bij de juridische 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juridischeRelaties) 'Er bestaat al een juridische relatie voor de opgegeven organisatorische eenheid en instelling.'</w:t>
            </w:r>
          </w:p>
        </w:tc>
        <w:tc>
          <w:tcPr>
            <w:tcW w:type="dxa" w:w="7512"/>
            <w:shd w:color="auto" w:fill="auto" w:val="clear"/>
          </w:tcPr>
          <w:p w:rsidP="00A35598" w:rsidR="00195180" w:rsidRDefault="00195180" w:rsidRPr="00F84B5F">
            <w:pPr>
              <w:pStyle w:val="TableText"/>
            </w:pPr>
            <w:r w:rsidRPr="00F84B5F">
              <w:t xml:space="preserve">[De juridischeRelatie-periode (begindatum - einddatum (excl)) van een Relatie mag niet overlappen met een andere juridischeRelatie-periode bij dezelfde combinatie van organisatorische-eenheid &amp;&amp; instellingserkenning.]</w:t>
            </w:r>
          </w:p>
          <w:p w:rsidP="00A35598" w:rsidR="00195180" w:rsidRDefault="00195180">
            <w:pPr>
              <w:pStyle w:val="TableText"/>
            </w:pPr>
            <w:r>
              <w:t xml:space="preserve">Melding: </w:t>
            </w:r>
            <w:r>
              <w:t xml:space="preserve">(Verbandscontrole juridischeRelaties) 'Er bestaat al een juridische relatie voor de opgegeven organisatorische eenheid en instelling.'</w:t>
            </w:r>
          </w:p>
        </w:tc>
      </w:tr>
    </w:tbl>
    <w:p w:rsidP="009863F4" w:rsidR="00195180" w:rsidRDefault="00195180" w:rsidRPr="00C85B04">
      <w:pPr>
        <w:pStyle w:val="Kop3"/>
        <w:rPr>
          <w:lang w:val="en-GB"/>
        </w:rPr>
      </w:pPr>
      <w:r w:rsidRPr="00C05FBD">
        <w:rPr>
          <w:lang w:val="en-GB"/>
        </w:rPr>
        <w:t xml:space="preserve">JuridischeOpleidingserkenningRelatie</w:t>
      </w:r>
    </w:p>
    <w:p w:rsidP="009863F4" w:rsidR="00195180" w:rsidRDefault="00195180" w:rsidRPr="00C85B04">
      <w:pPr>
        <w:pStyle w:val="Kop4"/>
        <w:rPr>
          <w:lang w:val="en-GB"/>
        </w:rPr>
      </w:pPr>
      <w:r w:rsidRPr="00C85B04">
        <w:rPr>
          <w:lang w:val="en-GB"/>
        </w:rPr>
        <w:t xml:space="preserve">Definitie</w:t>
      </w:r>
    </w:p>
    <w:p>
      <w:pPr/>
      <w:r>
        <w:rPr/>
        <w:t xml:space="preserve">De relatie tussen de onderwijskundige werkelijkheid en de juridische werkelijkheid als het gaat om opleidingen.</w:t>
      </w:r>
    </w:p>
    <w:p>
      <w:pPr/>
      <w:r>
        <w:rPr/>
        <w:t xml:space="preserve">De relatie tussen een eenheid en een erkenning kent de volgende mogelijkheden:</w:t>
      </w:r>
    </w:p>
    <w:p>
      <w:pPr>
        <w:pStyle w:val="mr_style"/>
        <w:numPr>
          <w:ilvl w:val="0"/>
          <w:numId w:val="12"/>
        </w:numPr>
      </w:pPr>
      <w:r>
        <w:rPr/>
        <w:t xml:space="preserve">Wel opleidingseenheid maar geen opleidingserkenning</w:t>
      </w:r>
    </w:p>
    <w:p>
      <w:pPr>
        <w:ind w:left="720"/>
      </w:pPr>
      <w:r>
        <w:rPr/>
        <w:t xml:space="preserve">Dit is het geval bij een VOGROEP, VAVOGROEP.</w:t>
      </w:r>
    </w:p>
    <w:p>
      <w:pPr>
        <w:pStyle w:val="mr_style"/>
        <w:numPr>
          <w:ilvl w:val="0"/>
          <w:numId w:val="12"/>
        </w:numPr>
      </w:pPr>
      <w:r>
        <w:rPr/>
        <w:t xml:space="preserve">1 Opleidingseenheid met meerdere opleidingserkenningen</w:t>
      </w:r>
    </w:p>
    <w:p>
      <w:pPr>
        <w:ind w:left="720"/>
      </w:pPr>
      <w:r>
        <w:rPr/>
        <w:t xml:space="preserve">Bij een VOOpleidingen met een erkenning.opleidingsstelsel ILT kan ook een staatsexamen erkenning (opleidingsstelsel = STEX) of een VSO erkenning voorkomen.</w:t>
      </w:r>
    </w:p>
    <w:p>
      <w:pPr>
        <w:pStyle w:val="mr_style"/>
        <w:numPr>
          <w:ilvl w:val="0"/>
          <w:numId w:val="12"/>
        </w:numPr>
      </w:pPr>
      <w:r>
        <w:rPr/>
        <w:t xml:space="preserve">Meerdere opleidingserkeenheid met 1 erkenning</w:t>
      </w:r>
    </w:p>
    <w:p>
      <w:pPr>
        <w:ind w:left="720"/>
      </w:pPr>
      <w:r>
        <w:rPr/>
        <w:t xml:space="preserve">Een opleidingseenheid van het type VOOpleiding  kan (in de tijd) overgaan naar een opleidingseenheid van het type opleidingsfase. (Kortom: Deze situatie kan niet voorkomen op 1 moment)</w:t>
      </w:r>
    </w:p>
    <w:p>
      <w:pPr>
        <w:pStyle w:val="mr_style"/>
        <w:numPr>
          <w:ilvl w:val="0"/>
          <w:numId w:val="12"/>
        </w:numPr>
      </w:pPr>
      <w:r>
        <w:rPr/>
        <w:t xml:space="preserve">1 opleidingseenheid met 1 erkenning</w:t>
      </w:r>
    </w:p>
    <w:p>
      <w:pPr>
        <w:ind w:left="720"/>
      </w:pPr>
      <w:r>
        <w:rPr/>
        <w:t xml:space="preserve">Hier gelden 3 situaties:</w:t>
      </w:r>
    </w:p>
    <w:p>
      <w:pPr>
        <w:pStyle w:val="mr_style"/>
        <w:numPr>
          <w:ilvl w:val="1"/>
          <w:numId w:val="12"/>
        </w:numPr>
      </w:pPr>
      <w:r>
        <w:rPr/>
        <w:t xml:space="preserve">Erkenning.opleidingscode = erkenning.code voor het HO</w:t>
      </w:r>
    </w:p>
    <w:p>
      <w:pPr>
        <w:ind w:left="1440"/>
      </w:pPr>
      <w:r>
        <w:rPr/>
        <w:t xml:space="preserve">Dit is de 'normale' situatie voor HO.</w:t>
      </w:r>
    </w:p>
    <w:p>
      <w:pPr>
        <w:ind w:left="1440"/>
      </w:pPr>
      <w:r>
        <w:rPr/>
        <w:t xml:space="preserve">De opleidingen worden per instellingserkenning opgevoerd. De opleidingserkenning.opleidingscode is NIET uniek (bv de opleidingseenheid 'Rechten' met opleidingscode 12345 komt vaker voor in RIO.)</w:t>
      </w:r>
    </w:p>
    <w:p>
      <w:pPr>
        <w:ind w:left="1440"/>
      </w:pPr>
      <w:r>
        <w:rPr/>
        <w:t xml:space="preserve">Om toch de opleidingseenheid uniek te kunnen identificeren is de eigenaar (BRINcode) aanwezig.</w:t>
      </w:r>
    </w:p>
    <w:p>
      <w:pPr>
        <w:ind w:left="1440"/>
      </w:pPr>
      <w:r>
        <w:rPr/>
        <w:t xml:space="preserve">Daarnaast is de opleidingseenheid code wel uniek (9999O9999)</w:t>
      </w:r>
    </w:p>
    <w:p>
      <w:pPr>
        <w:pStyle w:val="mr_style"/>
        <w:numPr>
          <w:ilvl w:val="1"/>
          <w:numId w:val="12"/>
        </w:numPr>
      </w:pPr>
      <w:r>
        <w:rPr/>
        <w:t xml:space="preserve">Erkenning.opleidingscode = erkenning.code voor andere sectoren</w:t>
      </w:r>
    </w:p>
    <w:p>
      <w:pPr>
        <w:ind w:left="1440"/>
      </w:pPr>
      <w:r>
        <w:rPr/>
        <w:t xml:space="preserve">Dit is de 'normale' situatie alle andere sectoren</w:t>
      </w:r>
    </w:p>
    <w:p>
      <w:pPr>
        <w:ind w:left="1440"/>
      </w:pPr>
      <w:r>
        <w:rPr/>
        <w:t xml:space="preserve">Er is een lijst met opleidingen. Deze lijst is uniek: Elke opleidingserkenning.opleidingscode komt maar 1 keer voor.</w:t>
      </w:r>
    </w:p>
    <w:p>
      <w:pPr>
        <w:pStyle w:val="mr_style"/>
        <w:numPr>
          <w:ilvl w:val="1"/>
          <w:numId w:val="12"/>
        </w:numPr>
      </w:pPr>
      <w:r>
        <w:rPr/>
        <w:t xml:space="preserve">Erkenning.opleidingscode != erkenning.code</w:t>
      </w:r>
    </w:p>
    <w:p>
      <w:pPr>
        <w:ind w:left="1440"/>
      </w:pPr>
      <w:r>
        <w:rPr/>
        <w:t xml:space="preserve">Situatie 1: Een vak 'Nederlands' heeft 1 opleidingscode gekregen. Dit vak wordt zowel op het niveau 'HAVO' als 'VWO' gegeven. Dit zijn 2 opleidingseenheden met 2 opleidingserkenningen.</w:t>
      </w:r>
    </w:p>
    <w:p>
      <w:pPr>
        <w:ind w:left="1440"/>
      </w:pPr>
      <w:r>
        <w:rPr/>
        <w:t xml:space="preserve">De opleidingscode (de code dit bekend is in de buitenwereld) is bij beide registraties gelijk. De code van de 2 erkenningen heeft een toevoeging (bv 100_1 en 100_2).</w:t>
      </w:r>
    </w:p>
    <w:p>
      <w:pPr>
        <w:ind w:left="1440"/>
      </w:pPr>
      <w:r>
        <w:rPr/>
        <w:t xml:space="preserve">Situatie 2: Een code voor een vak kan ook voorkomen als een code bij een opleiding (bij hetzelfde stelsel). Bij beide is dan een erkenning.opleidingscode (en het stelsel ook) gelijk. De erkenning.code heeft dan een toevoeging (bv 100_1 en 100_2).</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JuridischeOpleidingserkenningsRelatie opleidingseenheid &amp; opleidingserkenning) 'Er moet een opleidingseenheid en opleidingserkenning aanwezig zijn bij de juridische opleidingsrelatie.'</w:t>
            </w:r>
          </w:p>
        </w:tc>
        <w:tc>
          <w:tcPr>
            <w:tcW w:type="dxa" w:w="7512"/>
            <w:shd w:color="auto" w:fill="auto" w:val="clear"/>
          </w:tcPr>
          <w:p w:rsidP="00A35598" w:rsidR="00195180" w:rsidRDefault="00195180" w:rsidRPr="00F84B5F">
            <w:pPr>
              <w:pStyle w:val="TableText"/>
            </w:pPr>
            <w:r w:rsidRPr="00F84B5F">
              <w:t xml:space="preserve">[De opgegeven opleidingseenheid (uuid) moet bestaan.</w:t>
            </w:r>
          </w:p>
          <w:p w:rsidP="00A35598" w:rsidR="00195180" w:rsidRDefault="00195180" w:rsidRPr="00F84B5F">
            <w:pPr>
              <w:pStyle w:val="TableText"/>
            </w:pPr>
            <w:r w:rsidRPr="00F84B5F">
              <w:t>De opgegeven opleidingserkenning (uuid) moet bestaan.]</w:t>
            </w:r>
          </w:p>
          <w:p w:rsidP="00A35598" w:rsidR="00195180" w:rsidRDefault="00195180">
            <w:pPr>
              <w:pStyle w:val="TableText"/>
            </w:pPr>
            <w:r>
              <w:t xml:space="preserve">Melding: </w:t>
            </w:r>
            <w:r>
              <w:t xml:space="preserve">(Verbandscontrole JuridischeOpleidingserkenningsRelatie opleidingseenheid &amp; opleidingserkenning) 'Er moet een opleidingseenheid en opleidingserkenning aanwezig zijn bij de juridische opleidingsrelatie.'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'Er bestaan nog verwijzingen naar de te verwijderen juridische opleidingsrelatie; deze dienen eerst verwijderd te worden.'</w:t>
            </w:r>
          </w:p>
        </w:tc>
        <w:tc>
          <w:tcPr>
            <w:tcW w:type="dxa" w:w="7512"/>
            <w:shd w:color="auto" w:fill="auto" w:val="clear"/>
          </w:tcPr>
          <w:p w:rsidP="00A35598" w:rsidR="00195180" w:rsidRDefault="00195180" w:rsidRPr="00F84B5F">
            <w:pPr>
              <w:pStyle w:val="TableText"/>
            </w:pPr>
            <w:r w:rsidRPr="00F84B5F">
              <w:t xml:space="preserve">[Wanneer de opleidingserkenningrelatie de enige is met een verwijzing naar een opleidingserkenning en deze opleidingserkenningrelatie moet worden verwijderd dan moet de volgende aanpalende entiteit gelijktijdig verwijderd te worden:</w:t>
            </w:r>
          </w:p>
          <w:p w:rsidP="00A35598" w:rsidR="00195180" w:rsidRDefault="00195180" w:rsidRPr="00F84B5F">
            <w:pPr>
              <w:pStyle w:val="TableText"/>
            </w:pPr>
            <w:r w:rsidRPr="00F84B5F">
              <w:t>* Opleidingserkenning]</w:t>
            </w:r>
          </w:p>
          <w:p w:rsidP="00A35598" w:rsidR="00195180" w:rsidRDefault="00195180">
            <w:pPr>
              <w:pStyle w:val="TableText"/>
            </w:pPr>
            <w:r>
              <w:t xml:space="preserve">Melding: </w:t>
            </w:r>
            <w:r>
              <w:t xml:space="preserve">(Verbandscontrole) 'Er bestaan nog verwijzingen naar de te verwijderen juridische opleidingsrelatie; deze dienen eerst verwijderd te worden.'</w:t>
            </w:r>
          </w:p>
        </w:tc>
      </w:tr>
    </w:tbl>
    <w:p w:rsidP="009863F4" w:rsidR="00195180" w:rsidRDefault="00195180" w:rsidRPr="00C85B04">
      <w:pPr>
        <w:pStyle w:val="Kop3"/>
        <w:rPr>
          <w:lang w:val="en-GB"/>
        </w:rPr>
      </w:pPr>
      <w:r w:rsidRPr="00C05FBD">
        <w:rPr>
          <w:lang w:val="en-GB"/>
        </w:rPr>
        <w:t xml:space="preserve">ParticuliereOpleidingserkenningPeriode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ParticuliereOpleidingserkenning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20200917 notities:</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Kvk nummer van de opleider--&gt; NNP (bestaand of nieuw) + bevoegd gezag (kopie)</w:t>
      </w:r>
    </w:p>
    <w:p w:rsidP="00E243CC" w:rsidR="00195180" w:rsidRDefault="00195180" w:rsidRPr="009863F4">
      <w:pPr>
        <w:rPr>
          <w:szCs w:val="18"/>
          <w:lang w:val="en-GB"/>
        </w:rPr>
      </w:pPr>
      <w:r w:rsidRPr="009863F4">
        <w:rPr>
          <w:szCs w:val="18"/>
          <w:lang w:val="en-GB"/>
        </w:rPr>
        <w:t>Opleider naam</w:t>
      </w:r>
    </w:p>
    <w:p w:rsidP="00E243CC" w:rsidR="00195180" w:rsidRDefault="00195180" w:rsidRPr="009863F4">
      <w:pPr>
        <w:rPr>
          <w:szCs w:val="18"/>
          <w:lang w:val="en-GB"/>
        </w:rPr>
      </w:pPr>
      <w:r w:rsidRPr="009863F4">
        <w:rPr>
          <w:szCs w:val="18"/>
          <w:lang w:val="en-GB"/>
        </w:rPr>
        <w:t>nummer --&gt; opleidingscode</w:t>
      </w:r>
    </w:p>
    <w:p w:rsidP="00E243CC" w:rsidR="00195180" w:rsidRDefault="00195180" w:rsidRPr="009863F4">
      <w:pPr>
        <w:rPr>
          <w:szCs w:val="18"/>
          <w:lang w:val="en-GB"/>
        </w:rPr>
      </w:pPr>
      <w:r w:rsidRPr="009863F4">
        <w:rPr>
          <w:szCs w:val="18"/>
          <w:lang w:val="en-GB"/>
        </w:rPr>
        <w:t>naam kwalificatie</w:t>
      </w:r>
    </w:p>
    <w:p w:rsidP="00E243CC" w:rsidR="00195180" w:rsidRDefault="00195180" w:rsidRPr="009863F4">
      <w:pPr>
        <w:rPr>
          <w:szCs w:val="18"/>
          <w:lang w:val="en-GB"/>
        </w:rPr>
      </w:pPr>
      <w:r w:rsidRPr="009863F4">
        <w:rPr>
          <w:szCs w:val="18"/>
          <w:lang w:val="en-GB"/>
        </w:rPr>
        <w:t>NLQF niveau</w:t>
      </w:r>
    </w:p>
    <w:p w:rsidP="00E243CC" w:rsidR="00195180" w:rsidRDefault="00195180" w:rsidRPr="009863F4">
      <w:pPr>
        <w:rPr>
          <w:szCs w:val="18"/>
          <w:lang w:val="en-GB"/>
        </w:rPr>
      </w:pPr>
      <w:r w:rsidRPr="009863F4">
        <w:rPr>
          <w:szCs w:val="18"/>
          <w:lang w:val="en-GB"/>
        </w:rPr>
        <w:t>EQF niveau</w:t>
      </w:r>
    </w:p>
    <w:p w:rsidP="00E243CC" w:rsidR="00195180" w:rsidRDefault="00195180" w:rsidRPr="009863F4">
      <w:pPr>
        <w:rPr>
          <w:szCs w:val="18"/>
          <w:lang w:val="en-GB"/>
        </w:rPr>
      </w:pPr>
      <w:r w:rsidRPr="009863F4">
        <w:rPr>
          <w:szCs w:val="18"/>
          <w:lang w:val="en-GB"/>
        </w:rPr>
        <w:t>Inschalingsdatum</w:t>
      </w:r>
    </w:p>
    <w:p w:rsidP="00E243CC" w:rsidR="00195180" w:rsidRDefault="00195180" w:rsidRPr="009863F4">
      <w:pPr>
        <w:rPr>
          <w:szCs w:val="18"/>
          <w:lang w:val="en-GB"/>
        </w:rPr>
      </w:pPr>
      <w:r w:rsidRPr="009863F4">
        <w:rPr>
          <w:szCs w:val="18"/>
          <w:lang w:val="en-GB"/>
        </w:rPr>
        <w:t>Herregistratie datum (vervaldatum?)</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erkennerNietNatuurlijkPersoonCode</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Code wie de opleiding heeft erkend.</w:t>
            </w:r>
          </w:p>
          <w:p>
            <w:pPr/>
            <w:r>
              <w:rPr/>
              <w:t xml:space="preserve">Een aantal 'vaste' waarden kunnen worden gebruikt:</w:t>
            </w:r>
          </w:p>
          <w:p>
            <w:pPr>
              <w:pStyle w:val="mr_style"/>
              <w:numPr>
                <w:ilvl w:val="0"/>
                <w:numId w:val="13"/>
              </w:numPr>
            </w:pPr>
            <w:r>
              <w:rPr>
                <w:rFonts w:ascii="Tahoma" w:hAnsi="Tahoma" w:cs="Tahoma"/>
                <w:color w:val="000000"/>
              </w:rPr>
              <w:t xml:space="preserve">NVAO: e102e98a-fe9b-4459-a9f1-516a95ae1fe8 </w:t>
            </w:r>
          </w:p>
          <w:p>
            <w:pPr>
              <w:pStyle w:val="mr_style"/>
              <w:numPr>
                <w:ilvl w:val="0"/>
                <w:numId w:val="13"/>
              </w:numPr>
            </w:pPr>
            <w:r>
              <w:rPr>
                <w:rFonts w:ascii="Tahoma" w:hAnsi="Tahoma" w:cs="Tahoma"/>
                <w:color w:val="000000"/>
              </w:rPr>
              <w:t xml:space="preserve">NLQF: 72f0b05e-d4ed-497d-a3e4-83a6e0552796</w:t>
            </w:r>
          </w:p>
          <w:p>
            <w:pPr>
              <w:pStyle w:val="mr_style"/>
              <w:numPr>
                <w:ilvl w:val="0"/>
                <w:numId w:val="13"/>
              </w:numPr>
            </w:pPr>
            <w:r>
              <w:rPr>
                <w:rFonts w:ascii="Tahoma" w:hAnsi="Tahoma" w:cs="Tahoma"/>
                <w:color w:val="000000"/>
              </w:rPr>
              <w:t xml:space="preserve">EVC: ce3752f7-8217-48b3-9030-f81eeb9672db </w:t>
            </w:r>
          </w:p>
          <w:p>
            <w:pPr>
              <w:pStyle w:val="mr_style"/>
              <w:numPr>
                <w:ilvl w:val="0"/>
                <w:numId w:val="13"/>
              </w:numPr>
            </w:pPr>
            <w:r>
              <w:rPr>
                <w:rFonts w:ascii="Tahoma" w:hAnsi="Tahoma" w:cs="Tahoma"/>
                <w:color w:val="000000"/>
              </w:rPr>
              <w:t xml:space="preserve">NRTO : 9630b755-2d0c-4de5-a171-82857dd25cc9</w:t>
            </w:r>
          </w:p>
          <w:p>
            <w:pP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Vestigingslicentie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licentie van een vestiging die gekoppeld is aan de licentie van de instelling.</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vorm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OpleidingskenmerkcodeOnderwijsintensiteit-v01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manieren waarop de kennisoverdracht is ingericht in het hoger onderwijs wat betreft aanwezigheid  en de duur van de aanwezigheid.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duale opleiding is zodanig ingericht dat het volgen van onderwijs gedurende een of meer perioden wordt afgewisseld met beroepsuitoefening in verband met dat onderwijs. </w:t>
            </w:r>
          </w:p>
          <w:p w:rsidP="00A620EA" w:rsidR="00195180" w:rsidRDefault="00195180">
            <w:pPr>
              <w:rPr>
                <w:sz w:val="16"/>
                <w:szCs w:val="16"/>
              </w:rPr>
            </w:pPr>
          </w:p>
          <w:p w:rsidP="00A620EA" w:rsidR="00195180" w:rsidRDefault="00195180">
            <w:pPr>
              <w:rPr>
                <w:sz w:val="16"/>
                <w:szCs w:val="16"/>
              </w:rPr>
            </w:pPr>
            <w:r w:rsidRPr="005B5F2F">
              <w:rPr>
                <w:sz w:val="16"/>
                <w:szCs w:val="16"/>
              </w:rPr>
              <w:t>Een deeltijds opleiding is zodanig ingericht dat het volgen van onderwijs wordt gedaan gedurende een deel van de tijd die voor een studie  normaal beschikbaar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VOLTIJD</w:t>
            </w:r>
            <w:r w:rsidRPr="005B5F2F">
              <w:t xml:space="preserve">  :  </w:t>
            </w:r>
            <w:r w:rsidRPr="005B5F2F">
              <w:t xml:space="preserve">Voltijd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ErkendeVestigingPeriode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erkende vestiging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hoofdNevenVestiging</w:t>
            </w:r>
          </w:p>
        </w:tc>
        <w:tc>
          <w:tcPr>
            <w:tcW w:type="dxa" w:w="1645"/>
          </w:tcPr>
          <w:p w:rsidP="00A620EA" w:rsidR="00195180" w:rsidRDefault="00195180" w:rsidRPr="009863F4">
            <w:pPr>
              <w:rPr>
                <w:sz w:val="16"/>
                <w:szCs w:val="16"/>
                <w:lang w:val="en-GB"/>
              </w:rPr>
            </w:pPr>
            <w:r w:rsidRPr="009863F4">
              <w:rPr>
                <w:sz w:val="16"/>
                <w:szCs w:val="16"/>
                <w:lang w:val="en-GB"/>
              </w:rPr>
              <w:t xml:space="preserve">HoofdNevenVestiging-v01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de vestigingserkenning betrekking heeft op een hoofd- of nevenvestiging.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HOOFDVESTIGING</w:t>
            </w:r>
            <w:r w:rsidRPr="005B5F2F">
              <w:t xml:space="preserve">  :  </w:t>
            </w:r>
            <w:r w:rsidRPr="005B5F2F">
              <w:t xml:space="preserve">Hoofdvestiging</w:t>
            </w:r>
          </w:p>
          <w:p w:rsidP="00A620EA" w:rsidR="00195180" w:rsidRDefault="00195180" w:rsidRPr="005B5F2F">
            <w:pPr>
              <w:pStyle w:val="TableText"/>
            </w:pPr>
            <w:r w:rsidRPr="005B5F2F">
              <w:t xml:space="preserve">NEVENVESTIGING</w:t>
            </w:r>
            <w:r w:rsidRPr="005B5F2F">
              <w:t xml:space="preserve">  :  </w:t>
            </w:r>
            <w:r w:rsidRPr="005B5F2F">
              <w:t xml:space="preserve">Nevenvestiging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Vestigingssoort-v01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Functionele codering voor de erkenningen die volgens wetgeving van OCW zijn toegestaan voor vestigingen waar onderwijs wordt gegeven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DIS</w:t>
            </w:r>
            <w:r w:rsidRPr="005B5F2F">
              <w:t xml:space="preserve">  :  </w:t>
            </w:r>
            <w:r w:rsidRPr="005B5F2F">
              <w:t xml:space="preserve">Dislocatie</w:t>
            </w:r>
          </w:p>
          <w:p w:rsidP="00A620EA" w:rsidR="00195180" w:rsidRDefault="00195180" w:rsidRPr="005B5F2F">
            <w:pPr>
              <w:pStyle w:val="TableText"/>
            </w:pPr>
            <w:r w:rsidRPr="005B5F2F">
              <w:t xml:space="preserve">ILOC</w:t>
            </w:r>
            <w:r w:rsidRPr="005B5F2F">
              <w:t xml:space="preserve">  :  </w:t>
            </w:r>
            <w:r w:rsidRPr="005B5F2F">
              <w:t xml:space="preserve">Inspectielocatie</w:t>
            </w:r>
          </w:p>
          <w:p w:rsidP="00A620EA" w:rsidR="00195180" w:rsidRDefault="00195180" w:rsidRPr="005B5F2F">
            <w:pPr>
              <w:pStyle w:val="TableText"/>
            </w:pPr>
            <w:r w:rsidRPr="005B5F2F">
              <w:t xml:space="preserve">LOC</w:t>
            </w:r>
            <w:r w:rsidRPr="005B5F2F">
              <w:t xml:space="preserve">  :  </w:t>
            </w:r>
            <w:r w:rsidRPr="005B5F2F">
              <w:t xml:space="preserve">Locatie</w:t>
            </w:r>
          </w:p>
          <w:p w:rsidP="00A620EA" w:rsidR="00195180" w:rsidRDefault="00195180" w:rsidRPr="005B5F2F">
            <w:pPr>
              <w:pStyle w:val="TableText"/>
            </w:pPr>
            <w:r w:rsidRPr="005B5F2F">
              <w:t xml:space="preserve">TLOC</w:t>
            </w:r>
            <w:r w:rsidRPr="005B5F2F">
              <w:t xml:space="preserve">  :  </w:t>
            </w:r>
            <w:r w:rsidRPr="005B5F2F">
              <w:t xml:space="preserve">Tijdelijke locatie</w:t>
            </w:r>
          </w:p>
          <w:p w:rsidP="00A620EA" w:rsidR="00195180" w:rsidRDefault="00195180" w:rsidRPr="005B5F2F">
            <w:pPr>
              <w:pStyle w:val="TableText"/>
            </w:pPr>
            <w:r w:rsidRPr="005B5F2F">
              <w:t xml:space="preserve">TVST</w:t>
            </w:r>
            <w:r w:rsidRPr="005B5F2F">
              <w:t xml:space="preserve">  :  </w:t>
            </w:r>
            <w:r w:rsidRPr="005B5F2F">
              <w:t xml:space="preserve">Tijdelijke nevenvestiging</w:t>
            </w:r>
          </w:p>
          <w:p w:rsidP="00A620EA" w:rsidR="00195180" w:rsidRDefault="00195180" w:rsidRPr="005B5F2F">
            <w:pPr>
              <w:pStyle w:val="TableText"/>
            </w:pPr>
            <w:r w:rsidRPr="005B5F2F">
              <w:t xml:space="preserve">ULOC</w:t>
            </w:r>
            <w:r w:rsidRPr="005B5F2F">
              <w:t xml:space="preserve">  :  </w:t>
            </w:r>
            <w:r w:rsidRPr="005B5F2F">
              <w:t xml:space="preserve">Uitvoeringslocatie</w:t>
            </w:r>
          </w:p>
          <w:p w:rsidP="00A620EA" w:rsidR="00195180" w:rsidRDefault="00195180" w:rsidRPr="005B5F2F">
            <w:pPr>
              <w:pStyle w:val="TableText"/>
            </w:pPr>
            <w:r w:rsidRPr="005B5F2F">
              <w:t xml:space="preserve">VST</w:t>
            </w:r>
            <w:r w:rsidRPr="005B5F2F">
              <w:t xml:space="preserve">  :  </w:t>
            </w:r>
            <w:r w:rsidRPr="005B5F2F">
              <w:t xml:space="preserve">Vestiging</w:t>
            </w:r>
          </w:p>
          <w:p w:rsidP="00A620EA" w:rsidR="00195180" w:rsidRDefault="00195180" w:rsidRPr="005B5F2F">
            <w:pPr>
              <w:pStyle w:val="TableText"/>
            </w:pPr>
            <w:r w:rsidRPr="005B5F2F">
              <w:t xml:space="preserve">VSTS</w:t>
            </w:r>
            <w:r w:rsidRPr="005B5F2F">
              <w:t xml:space="preserve">  :  </w:t>
            </w:r>
            <w:r w:rsidRPr="005B5F2F">
              <w:t xml:space="preserve">Nevenvestiging met spreidingsnoodzaak</w:t>
            </w:r>
          </w:p>
          <w:p w:rsidP="00A620EA" w:rsidR="00195180" w:rsidRDefault="00195180" w:rsidRPr="005B5F2F">
            <w:pPr>
              <w:pStyle w:val="TableText"/>
            </w:pPr>
            <w:r w:rsidRPr="005B5F2F">
              <w:t xml:space="preserve">VSTZ</w:t>
            </w:r>
            <w:r w:rsidRPr="005B5F2F">
              <w:t xml:space="preserve">  :  </w:t>
            </w:r>
            <w:r w:rsidRPr="005B5F2F">
              <w:t xml:space="preserve">Nevenvestiging zorg</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DIS</w:t>
            </w:r>
            <w:r w:rsidRPr="005B5F2F">
              <w:t xml:space="preserve">  :  </w:t>
            </w:r>
            <w:r w:rsidRPr="005B5F2F">
              <w:t xml:space="preserve">Dislocatie</w:t>
            </w:r>
          </w:p>
          <w:p w:rsidP="00A620EA" w:rsidR="00195180" w:rsidRDefault="00195180" w:rsidRPr="005B5F2F">
            <w:pPr>
              <w:pStyle w:val="TableText"/>
            </w:pPr>
            <w:r w:rsidRPr="005B5F2F">
              <w:t xml:space="preserve">GJI</w:t>
            </w:r>
            <w:r w:rsidRPr="005B5F2F">
              <w:t xml:space="preserve">  :  </w:t>
            </w:r>
            <w:r w:rsidRPr="005B5F2F">
              <w:t xml:space="preserve">Gesloten jeugdinrichting</w:t>
            </w:r>
          </w:p>
          <w:p w:rsidP="00A620EA" w:rsidR="00195180" w:rsidRDefault="00195180" w:rsidRPr="005B5F2F">
            <w:pPr>
              <w:pStyle w:val="TableText"/>
            </w:pPr>
            <w:r w:rsidRPr="005B5F2F">
              <w:t xml:space="preserve">ILOC</w:t>
            </w:r>
            <w:r w:rsidRPr="005B5F2F">
              <w:t xml:space="preserve">  :  </w:t>
            </w:r>
            <w:r w:rsidRPr="005B5F2F">
              <w:t xml:space="preserve">Inspectielocatie</w:t>
            </w:r>
          </w:p>
          <w:p w:rsidP="00A620EA" w:rsidR="00195180" w:rsidRDefault="00195180" w:rsidRPr="005B5F2F">
            <w:pPr>
              <w:pStyle w:val="TableText"/>
            </w:pPr>
            <w:r w:rsidRPr="005B5F2F">
              <w:t xml:space="preserve">JJI</w:t>
            </w:r>
            <w:r w:rsidRPr="005B5F2F">
              <w:t xml:space="preserve">  :  </w:t>
            </w:r>
            <w:r w:rsidRPr="005B5F2F">
              <w:t xml:space="preserve">Justitiële jeugdinrichting</w:t>
            </w:r>
          </w:p>
          <w:p w:rsidP="00A620EA" w:rsidR="00195180" w:rsidRDefault="00195180" w:rsidRPr="005B5F2F">
            <w:pPr>
              <w:pStyle w:val="TableText"/>
            </w:pPr>
            <w:r w:rsidRPr="005B5F2F">
              <w:t xml:space="preserve">LOC</w:t>
            </w:r>
            <w:r w:rsidRPr="005B5F2F">
              <w:t xml:space="preserve">  :  </w:t>
            </w:r>
            <w:r w:rsidRPr="005B5F2F">
              <w:t xml:space="preserve">Locatie</w:t>
            </w:r>
          </w:p>
          <w:p w:rsidP="00A620EA" w:rsidR="00195180" w:rsidRDefault="00195180" w:rsidRPr="005B5F2F">
            <w:pPr>
              <w:pStyle w:val="TableText"/>
            </w:pPr>
            <w:r w:rsidRPr="005B5F2F">
              <w:t xml:space="preserve">TLOC</w:t>
            </w:r>
            <w:r w:rsidRPr="005B5F2F">
              <w:t xml:space="preserve">  :  </w:t>
            </w:r>
            <w:r w:rsidRPr="005B5F2F">
              <w:t xml:space="preserve">Tijdelijke locatie</w:t>
            </w:r>
          </w:p>
          <w:p w:rsidP="00A620EA" w:rsidR="00195180" w:rsidRDefault="00195180" w:rsidRPr="005B5F2F">
            <w:pPr>
              <w:pStyle w:val="TableText"/>
            </w:pPr>
            <w:r w:rsidRPr="005B5F2F">
              <w:t xml:space="preserve">TVST</w:t>
            </w:r>
            <w:r w:rsidRPr="005B5F2F">
              <w:t xml:space="preserve">  :  </w:t>
            </w:r>
            <w:r w:rsidRPr="005B5F2F">
              <w:t xml:space="preserve">Tijdelijke nevenvestiging</w:t>
            </w:r>
          </w:p>
          <w:p w:rsidP="00A620EA" w:rsidR="00195180" w:rsidRDefault="00195180" w:rsidRPr="005B5F2F">
            <w:pPr>
              <w:pStyle w:val="TableText"/>
            </w:pPr>
            <w:r w:rsidRPr="005B5F2F">
              <w:t xml:space="preserve">ULOC</w:t>
            </w:r>
            <w:r w:rsidRPr="005B5F2F">
              <w:t xml:space="preserve">  :  </w:t>
            </w:r>
            <w:r w:rsidRPr="005B5F2F">
              <w:t xml:space="preserve">Uitvoeringslocatie</w:t>
            </w:r>
          </w:p>
          <w:p w:rsidP="00A620EA" w:rsidR="00195180" w:rsidRDefault="00195180" w:rsidRPr="005B5F2F">
            <w:pPr>
              <w:pStyle w:val="TableText"/>
            </w:pPr>
            <w:r w:rsidRPr="005B5F2F">
              <w:t xml:space="preserve">VST</w:t>
            </w:r>
            <w:r w:rsidRPr="005B5F2F">
              <w:t xml:space="preserve">  :  </w:t>
            </w:r>
            <w:r w:rsidRPr="005B5F2F">
              <w:t xml:space="preserve">Vestiging</w:t>
            </w:r>
          </w:p>
          <w:p w:rsidP="00A620EA" w:rsidR="00195180" w:rsidRDefault="00195180" w:rsidRPr="005B5F2F">
            <w:pPr>
              <w:pStyle w:val="TableText"/>
            </w:pPr>
            <w:r w:rsidRPr="005B5F2F">
              <w:t xml:space="preserve">VSTS</w:t>
            </w:r>
            <w:r w:rsidRPr="005B5F2F">
              <w:t xml:space="preserve">  :  </w:t>
            </w:r>
            <w:r w:rsidRPr="005B5F2F">
              <w:t xml:space="preserve">Nevenvestiging met spreidingsnoodzaak</w:t>
            </w:r>
          </w:p>
          <w:p w:rsidP="00A620EA" w:rsidR="00195180" w:rsidRDefault="00195180" w:rsidRPr="005B5F2F">
            <w:pPr>
              <w:pStyle w:val="TableText"/>
            </w:pPr>
            <w:r w:rsidRPr="005B5F2F">
              <w:t xml:space="preserve">VSTZ</w:t>
            </w:r>
            <w:r w:rsidRPr="005B5F2F">
              <w:t xml:space="preserve">  :  </w:t>
            </w:r>
            <w:r w:rsidRPr="005B5F2F">
              <w:t xml:space="preserve">Nevenvestiging zorg</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DIS</w:t>
            </w:r>
            <w:r w:rsidRPr="005B5F2F">
              <w:t xml:space="preserve">  :  </w:t>
            </w:r>
            <w:r w:rsidRPr="005B5F2F">
              <w:t xml:space="preserve">Dislocatie</w:t>
            </w:r>
          </w:p>
          <w:p w:rsidP="00A620EA" w:rsidR="00195180" w:rsidRDefault="00195180" w:rsidRPr="005B5F2F">
            <w:pPr>
              <w:pStyle w:val="TableText"/>
            </w:pPr>
            <w:r w:rsidRPr="005B5F2F">
              <w:t xml:space="preserve">GJI</w:t>
            </w:r>
            <w:r w:rsidRPr="005B5F2F">
              <w:t xml:space="preserve">  :  </w:t>
            </w:r>
            <w:r w:rsidRPr="005B5F2F">
              <w:t xml:space="preserve">Gesloten jeugdinrichting</w:t>
            </w:r>
          </w:p>
          <w:p w:rsidP="00A620EA" w:rsidR="00195180" w:rsidRDefault="00195180" w:rsidRPr="005B5F2F">
            <w:pPr>
              <w:pStyle w:val="TableText"/>
            </w:pPr>
            <w:r w:rsidRPr="005B5F2F">
              <w:t xml:space="preserve">ILOC</w:t>
            </w:r>
            <w:r w:rsidRPr="005B5F2F">
              <w:t xml:space="preserve">  :  </w:t>
            </w:r>
            <w:r w:rsidRPr="005B5F2F">
              <w:t xml:space="preserve">Inspectielocatie</w:t>
            </w:r>
          </w:p>
          <w:p w:rsidP="00A620EA" w:rsidR="00195180" w:rsidRDefault="00195180" w:rsidRPr="005B5F2F">
            <w:pPr>
              <w:pStyle w:val="TableText"/>
            </w:pPr>
            <w:r w:rsidRPr="005B5F2F">
              <w:t xml:space="preserve">JJI</w:t>
            </w:r>
            <w:r w:rsidRPr="005B5F2F">
              <w:t xml:space="preserve">  :  </w:t>
            </w:r>
            <w:r w:rsidRPr="005B5F2F">
              <w:t xml:space="preserve">Justitiële jeugdinrichting</w:t>
            </w:r>
          </w:p>
          <w:p w:rsidP="00A620EA" w:rsidR="00195180" w:rsidRDefault="00195180" w:rsidRPr="005B5F2F">
            <w:pPr>
              <w:pStyle w:val="TableText"/>
            </w:pPr>
            <w:r w:rsidRPr="005B5F2F">
              <w:t xml:space="preserve">LOC</w:t>
            </w:r>
            <w:r w:rsidRPr="005B5F2F">
              <w:t xml:space="preserve">  :  </w:t>
            </w:r>
            <w:r w:rsidRPr="005B5F2F">
              <w:t xml:space="preserve">Locatie</w:t>
            </w:r>
          </w:p>
          <w:p w:rsidP="00A620EA" w:rsidR="00195180" w:rsidRDefault="00195180" w:rsidRPr="005B5F2F">
            <w:pPr>
              <w:pStyle w:val="TableText"/>
            </w:pPr>
            <w:r w:rsidRPr="005B5F2F">
              <w:t xml:space="preserve">TLOC</w:t>
            </w:r>
            <w:r w:rsidRPr="005B5F2F">
              <w:t xml:space="preserve">  :  </w:t>
            </w:r>
            <w:r w:rsidRPr="005B5F2F">
              <w:t xml:space="preserve">Tijdelijke locatie</w:t>
            </w:r>
          </w:p>
          <w:p w:rsidP="00A620EA" w:rsidR="00195180" w:rsidRDefault="00195180" w:rsidRPr="005B5F2F">
            <w:pPr>
              <w:pStyle w:val="TableText"/>
            </w:pPr>
            <w:r w:rsidRPr="005B5F2F">
              <w:t xml:space="preserve">TVST</w:t>
            </w:r>
            <w:r w:rsidRPr="005B5F2F">
              <w:t xml:space="preserve">  :  </w:t>
            </w:r>
            <w:r w:rsidRPr="005B5F2F">
              <w:t xml:space="preserve">Tijdelijke nevenvestiging</w:t>
            </w:r>
          </w:p>
          <w:p w:rsidP="00A620EA" w:rsidR="00195180" w:rsidRDefault="00195180" w:rsidRPr="005B5F2F">
            <w:pPr>
              <w:pStyle w:val="TableText"/>
            </w:pPr>
            <w:r w:rsidRPr="005B5F2F">
              <w:t xml:space="preserve">ULOC</w:t>
            </w:r>
            <w:r w:rsidRPr="005B5F2F">
              <w:t xml:space="preserve">  :  </w:t>
            </w:r>
            <w:r w:rsidRPr="005B5F2F">
              <w:t xml:space="preserve">Uitvoeringslocatie</w:t>
            </w:r>
          </w:p>
          <w:p w:rsidP="00A620EA" w:rsidR="00195180" w:rsidRDefault="00195180" w:rsidRPr="005B5F2F">
            <w:pPr>
              <w:pStyle w:val="TableText"/>
            </w:pPr>
            <w:r w:rsidRPr="005B5F2F">
              <w:t xml:space="preserve">VST</w:t>
            </w:r>
            <w:r w:rsidRPr="005B5F2F">
              <w:t xml:space="preserve">  :  </w:t>
            </w:r>
            <w:r w:rsidRPr="005B5F2F">
              <w:t xml:space="preserve">Vestiging</w:t>
            </w:r>
          </w:p>
          <w:p w:rsidP="00A620EA" w:rsidR="00195180" w:rsidRDefault="00195180" w:rsidRPr="005B5F2F">
            <w:pPr>
              <w:pStyle w:val="TableText"/>
            </w:pPr>
            <w:r w:rsidRPr="005B5F2F">
              <w:t xml:space="preserve">VSTC</w:t>
            </w:r>
            <w:r w:rsidRPr="005B5F2F">
              <w:t xml:space="preserve">  :  </w:t>
            </w:r>
            <w:r w:rsidRPr="005B5F2F">
              <w:t xml:space="preserve">Categorale vestiging</w:t>
            </w:r>
          </w:p>
          <w:p w:rsidP="00A620EA" w:rsidR="00195180" w:rsidRDefault="00195180" w:rsidRPr="005B5F2F">
            <w:pPr>
              <w:pStyle w:val="TableText"/>
            </w:pPr>
            <w:r w:rsidRPr="005B5F2F">
              <w:t xml:space="preserve">VSTS</w:t>
            </w:r>
            <w:r w:rsidRPr="005B5F2F">
              <w:t xml:space="preserve">  :  </w:t>
            </w:r>
            <w:r w:rsidRPr="005B5F2F">
              <w:t xml:space="preserve">Nevenvestiging met spreidingsnoodzaak</w:t>
            </w:r>
          </w:p>
          <w:p w:rsidP="00A620EA" w:rsidR="00195180" w:rsidRDefault="00195180" w:rsidRPr="005B5F2F">
            <w:pPr>
              <w:pStyle w:val="TableText"/>
            </w:pPr>
            <w:r w:rsidRPr="005B5F2F">
              <w:t xml:space="preserve">VSTZ</w:t>
            </w:r>
            <w:r w:rsidRPr="005B5F2F">
              <w:t xml:space="preserve">  :  </w:t>
            </w:r>
            <w:r w:rsidRPr="005B5F2F">
              <w:t xml:space="preserve">Nevenvestiging zorg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vestigingskenmerk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Vestigingskenmerkcode-v01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vestigingserkenning.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BASISONDERWIJS_BUITENLAND_NIET_NOB</w:t>
            </w:r>
            <w:r w:rsidRPr="005B5F2F">
              <w:t xml:space="preserve">  :  </w:t>
            </w:r>
            <w:r w:rsidRPr="005B5F2F">
              <w:t xml:space="preserve">Basisonderwijs In het buitenland (niet NOB)</w:t>
            </w:r>
          </w:p>
          <w:p w:rsidP="00A620EA" w:rsidR="00195180" w:rsidRDefault="00195180" w:rsidRPr="005B5F2F">
            <w:pPr>
              <w:pStyle w:val="TableText"/>
            </w:pPr>
            <w:r w:rsidRPr="005B5F2F">
              <w:t xml:space="preserve">BASISONDERWIJS_BUITENLAND_NOB</w:t>
            </w:r>
            <w:r w:rsidRPr="005B5F2F">
              <w:t xml:space="preserve">  :  </w:t>
            </w:r>
            <w:r w:rsidRPr="005B5F2F">
              <w:t xml:space="preserve">Nederlandse school voor basisonderwijs in het buitenland aangesloten bij stichting NOB</w:t>
            </w:r>
          </w:p>
          <w:p w:rsidP="00A620EA" w:rsidR="00195180" w:rsidRDefault="00195180" w:rsidRPr="005B5F2F">
            <w:pPr>
              <w:pStyle w:val="TableText"/>
            </w:pPr>
            <w:r w:rsidRPr="005B5F2F">
              <w:t xml:space="preserve">OVERIG_NEDERLANDS_BASISONDERWIJS_BUITENLAND</w:t>
            </w:r>
            <w:r w:rsidRPr="005B5F2F">
              <w:t xml:space="preserve">  :  </w:t>
            </w:r>
            <w:r w:rsidRPr="005B5F2F">
              <w:t xml:space="preserve">Overig Nederlands basisonderwijs in het buitenland</w:t>
            </w:r>
          </w:p>
          <w:p w:rsidP="00A620EA" w:rsidR="00195180" w:rsidRDefault="00195180" w:rsidRPr="005B5F2F">
            <w:pPr>
              <w:pStyle w:val="TableText"/>
            </w:pPr>
            <w:r w:rsidRPr="005B5F2F">
              <w:t xml:space="preserve">RESIDENTIELE_PLAATSEN</w:t>
            </w:r>
            <w:r w:rsidRPr="005B5F2F">
              <w:t xml:space="preserve">  :  </w:t>
            </w:r>
            <w:r w:rsidRPr="005B5F2F">
              <w:t xml:space="preserve">Residentiele plaatsen</w:t>
            </w:r>
          </w:p>
          <w:p w:rsidP="00A620EA" w:rsidR="00195180" w:rsidRDefault="00195180" w:rsidRPr="005B5F2F">
            <w:pPr>
              <w:pStyle w:val="TableText"/>
            </w:pPr>
            <w:r w:rsidRPr="005B5F2F">
              <w:t xml:space="preserve">BASISONDERWIJS_BUITENLAND_NIET_NOB</w:t>
            </w:r>
            <w:r w:rsidRPr="005B5F2F">
              <w:t xml:space="preserve">  :  </w:t>
            </w:r>
            <w:r w:rsidRPr="005B5F2F">
              <w:t xml:space="preserve">Basisonderwijs In het buitenland (niet NOB)</w:t>
            </w:r>
          </w:p>
          <w:p w:rsidP="00A620EA" w:rsidR="00195180" w:rsidRDefault="00195180" w:rsidRPr="005B5F2F">
            <w:pPr>
              <w:pStyle w:val="TableText"/>
            </w:pPr>
            <w:r w:rsidRPr="005B5F2F">
              <w:t xml:space="preserve">BASISONDERWIJS_BUITENLAND_NOB</w:t>
            </w:r>
            <w:r w:rsidRPr="005B5F2F">
              <w:t xml:space="preserve">  :  </w:t>
            </w:r>
            <w:r w:rsidRPr="005B5F2F">
              <w:t xml:space="preserve">Nederlandse school voor basisonderwijs in het buitenland aangesloten bij stichting NOB</w:t>
            </w:r>
          </w:p>
          <w:p w:rsidP="00A620EA" w:rsidR="00195180" w:rsidRDefault="00195180" w:rsidRPr="005B5F2F">
            <w:pPr>
              <w:pStyle w:val="TableText"/>
            </w:pPr>
            <w:r w:rsidRPr="005B5F2F">
              <w:t xml:space="preserve">OVERIG_NEDERLANDS_BASISONDERWIJS_BUITENLAND</w:t>
            </w:r>
            <w:r w:rsidRPr="005B5F2F">
              <w:t xml:space="preserve">  :  </w:t>
            </w:r>
            <w:r w:rsidRPr="005B5F2F">
              <w:t xml:space="preserve">Overig Nederlands basisonderwijs in het buitenland</w:t>
            </w:r>
          </w:p>
          <w:p w:rsidP="00A620EA" w:rsidR="00195180" w:rsidRDefault="00195180" w:rsidRPr="005B5F2F">
            <w:pPr>
              <w:pStyle w:val="TableText"/>
            </w:pPr>
            <w:r w:rsidRPr="005B5F2F">
              <w:t xml:space="preserve">RESIDENTIELE_PLAATSEN</w:t>
            </w:r>
            <w:r w:rsidRPr="005B5F2F">
              <w:t xml:space="preserve">  :  </w:t>
            </w:r>
            <w:r w:rsidRPr="005B5F2F">
              <w:t xml:space="preserve">Residentiële plaatsen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HoOnderwijsaccreditatie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NVAO accreditatie die over tijd kan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afbouwdatum</w:t>
            </w:r>
          </w:p>
        </w:tc>
        <w:tc>
          <w:tcPr>
            <w:tcW w:type="dxa" w:w="1645"/>
          </w:tcPr>
          <w:p w:rsidP="00A620EA" w:rsidR="00195180" w:rsidRDefault="00195180" w:rsidRPr="009863F4">
            <w:pPr>
              <w:rPr>
                <w:sz w:val="16"/>
                <w:szCs w:val="16"/>
                <w:lang w:val="en-GB"/>
              </w:rPr>
            </w:pPr>
            <w:r w:rsidRPr="009863F4">
              <w:rPr>
                <w:sz w:val="16"/>
                <w:szCs w:val="16"/>
                <w:lang w:val="en-GB"/>
              </w:rPr>
              <w:t xml:space="preserve">RedelijkeTermijnDatum</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geldt als einde van de redelijke termijn dat de opleiding nog gegeven mag worden als de accreditatie afloopt </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Redelijke termijn ogv 5a.12 lid 1,vast te stellen door instelling.</w:t>
            </w:r>
          </w:p>
          <w:p w:rsidP="00A620EA" w:rsidR="00195180" w:rsidRDefault="00195180" w:rsidRPr="005B5F2F">
            <w:pPr>
              <w:pStyle w:val="TableText"/>
              <w:rPr>
                <w:lang w:val="nl-NL"/>
              </w:rPr>
            </w:pPr>
            <w:r w:rsidRPr="005B5F2F">
              <w:rPr>
                <w:lang w:val="nl-NL"/>
              </w:rPr>
              <w:t>De datum die de instelling nodig heeft om de opleiding af te ronden indien er geen nieuwe accreditatie wordt verleend.</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Is de datum waarop het besluit tot accrediatie is genomen.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beoordelingskader</w:t>
            </w:r>
          </w:p>
        </w:tc>
        <w:tc>
          <w:tcPr>
            <w:tcW w:type="dxa" w:w="1645"/>
          </w:tcPr>
          <w:p w:rsidP="00A620EA" w:rsidR="00195180" w:rsidRDefault="00195180" w:rsidRPr="009863F4">
            <w:pPr>
              <w:rPr>
                <w:sz w:val="16"/>
                <w:szCs w:val="16"/>
                <w:lang w:val="en-GB"/>
              </w:rPr>
            </w:pPr>
            <w:r w:rsidRPr="009863F4">
              <w:rPr>
                <w:sz w:val="16"/>
                <w:szCs w:val="16"/>
                <w:lang w:val="en-GB"/>
              </w:rPr>
              <w:t xml:space="preserve">NVAObeoordelingskader-v01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Beschrijft het beoordelingsnummer en het staatscourantjaar waartegen de opleiding is getoetst door de Nederlands-Vlaamse Accreditatieorganisatie.</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Opgenomen in alle besluiten van het NVAO.</w:t>
            </w:r>
          </w:p>
          <w:p w:rsidP="00A620EA" w:rsidR="00195180" w:rsidRDefault="00195180" w:rsidRPr="005B5F2F">
            <w:pPr>
              <w:pStyle w:val="TableText"/>
              <w:rPr>
                <w:lang w:val="nl-NL"/>
              </w:rPr>
            </w:pPr>
            <w:r w:rsidRPr="005B5F2F">
              <w:rPr>
                <w:lang w:val="nl-NL"/>
              </w:rPr>
              <w:t>Voorbeeld: Beoordelingskader voor de beperkte (kader 2016) opleidingsbeoordeling van de NVAO (Stcrt. 2016, nr.</w:t>
            </w:r>
          </w:p>
          <w:p w:rsidP="00A620EA" w:rsidR="00195180" w:rsidRDefault="00195180" w:rsidRPr="005B5F2F">
            <w:pPr>
              <w:pStyle w:val="TableText"/>
              <w:rPr>
                <w:lang w:val="nl-NL"/>
              </w:rPr>
            </w:pPr>
            <w:r w:rsidRPr="005B5F2F">
              <w:rPr>
                <w:lang w:val="nl-NL"/>
              </w:rPr>
              <w:t>69458)</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besluitdatum</w:t>
            </w:r>
          </w:p>
        </w:tc>
        <w:tc>
          <w:tcPr>
            <w:tcW w:type="dxa" w:w="1645"/>
          </w:tcPr>
          <w:p w:rsidP="00A620EA" w:rsidR="00195180" w:rsidRDefault="00195180" w:rsidRPr="009863F4">
            <w:pPr>
              <w:rPr>
                <w:sz w:val="16"/>
                <w:szCs w:val="16"/>
                <w:lang w:val="en-GB"/>
              </w:rPr>
            </w:pPr>
            <w:r w:rsidRPr="009863F4">
              <w:rPr>
                <w:sz w:val="16"/>
                <w:szCs w:val="16"/>
                <w:lang w:val="en-GB"/>
              </w:rPr>
              <w:t xml:space="preserve">AanvraagDatumBesluit-v02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het besluit betreffende de aanvraag is genomen. </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Is de datum waarop het besluit tot accrediatie is genomen.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inleverdatum</w:t>
            </w:r>
          </w:p>
        </w:tc>
        <w:tc>
          <w:tcPr>
            <w:tcW w:type="dxa" w:w="1645"/>
          </w:tcPr>
          <w:p w:rsidP="00A620EA" w:rsidR="00195180" w:rsidRDefault="00195180" w:rsidRPr="009863F4">
            <w:pPr>
              <w:rPr>
                <w:sz w:val="16"/>
                <w:szCs w:val="16"/>
                <w:lang w:val="en-GB"/>
              </w:rPr>
            </w:pPr>
            <w:r w:rsidRPr="009863F4">
              <w:rPr>
                <w:sz w:val="16"/>
                <w:szCs w:val="16"/>
                <w:lang w:val="en-GB"/>
              </w:rPr>
              <w:t xml:space="preserve">NVAOvisitatierapportInleverdatum-v01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uiterste datum van indiening van een visitatierapport door een instelling bij de NVAO ter behoud van accreditatie bestaande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intrekkingsdatum</w:t>
            </w:r>
          </w:p>
        </w:tc>
        <w:tc>
          <w:tcPr>
            <w:tcW w:type="dxa" w:w="1645"/>
          </w:tcPr>
          <w:p w:rsidP="00A620EA" w:rsidR="00195180" w:rsidRDefault="00195180" w:rsidRPr="009863F4">
            <w:pPr>
              <w:rPr>
                <w:sz w:val="16"/>
                <w:szCs w:val="16"/>
                <w:lang w:val="en-GB"/>
              </w:rPr>
            </w:pPr>
            <w:r w:rsidRPr="009863F4">
              <w:rPr>
                <w:sz w:val="16"/>
                <w:szCs w:val="16"/>
                <w:lang w:val="en-GB"/>
              </w:rPr>
              <w:t xml:space="preserve">NVAObesluitIntrekkingsdatum-v01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van inwerkingtreding van het besluit van de NVAO of de minister dat tot (tussentijdse) intrekking van accreditatie nieuwe of bestaande opleiding wordt overgegaan.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nVAODossiernummer</w:t>
            </w:r>
          </w:p>
        </w:tc>
        <w:tc>
          <w:tcPr>
            <w:tcW w:type="dxa" w:w="1645"/>
          </w:tcPr>
          <w:p w:rsidP="00A620EA" w:rsidR="00195180" w:rsidRDefault="00195180" w:rsidRPr="009863F4">
            <w:pPr>
              <w:rPr>
                <w:sz w:val="16"/>
                <w:szCs w:val="16"/>
                <w:lang w:val="en-GB"/>
              </w:rPr>
            </w:pPr>
            <w:r w:rsidRPr="009863F4">
              <w:rPr>
                <w:sz w:val="16"/>
                <w:szCs w:val="16"/>
                <w:lang w:val="en-GB"/>
              </w:rPr>
              <w:t xml:space="preserve">NVAOdossiernummer-v01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200)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identificerende nummer van een accreditatiedossier van de Nederlands-Vlaamse Accreditatieorganisatie.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uitsteldatum</w:t>
            </w:r>
          </w:p>
        </w:tc>
        <w:tc>
          <w:tcPr>
            <w:tcW w:type="dxa" w:w="1645"/>
          </w:tcPr>
          <w:p w:rsidP="00A620EA" w:rsidR="00195180" w:rsidRDefault="00195180" w:rsidRPr="009863F4">
            <w:pPr>
              <w:rPr>
                <w:sz w:val="16"/>
                <w:szCs w:val="16"/>
                <w:lang w:val="en-GB"/>
              </w:rPr>
            </w:pPr>
            <w:r w:rsidRPr="009863F4">
              <w:rPr>
                <w:sz w:val="16"/>
                <w:szCs w:val="16"/>
                <w:lang w:val="en-GB"/>
              </w:rPr>
              <w:t xml:space="preserve">NVAOEindeUitsteldatum-v01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tot wanneer de instelling uitstel heeft gekregen om ervoor te zorgen dat de opleiding weer voldoet aan de normen voor accreditatie.</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datum die de instelling extra nodig (na datum verval) heeft om de opleiding opnieuw te accrediteren.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uitstelReden</w:t>
            </w:r>
          </w:p>
        </w:tc>
        <w:tc>
          <w:tcPr>
            <w:tcW w:type="dxa" w:w="1645"/>
          </w:tcPr>
          <w:p w:rsidP="00A620EA" w:rsidR="00195180" w:rsidRDefault="00195180" w:rsidRPr="009863F4">
            <w:pPr>
              <w:rPr>
                <w:sz w:val="16"/>
                <w:szCs w:val="16"/>
                <w:lang w:val="en-GB"/>
              </w:rPr>
            </w:pPr>
            <w:r w:rsidRPr="009863F4">
              <w:rPr>
                <w:sz w:val="16"/>
                <w:szCs w:val="16"/>
                <w:lang w:val="en-GB"/>
              </w:rPr>
              <w:t xml:space="preserve">Omschrijving3000-v01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3000)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Nadere beschrijving </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reden van het uistel.</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vervaldatum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datum waarop de accreditatie van de opleiding vervalt.</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voorwaardenDatum</w:t>
            </w:r>
          </w:p>
        </w:tc>
        <w:tc>
          <w:tcPr>
            <w:tcW w:type="dxa" w:w="1645"/>
          </w:tcPr>
          <w:p w:rsidP="00A620EA" w:rsidR="00195180" w:rsidRDefault="00195180" w:rsidRPr="009863F4">
            <w:pPr>
              <w:rPr>
                <w:sz w:val="16"/>
                <w:szCs w:val="16"/>
                <w:lang w:val="en-GB"/>
              </w:rPr>
            </w:pPr>
            <w:r w:rsidRPr="009863F4">
              <w:rPr>
                <w:sz w:val="16"/>
                <w:szCs w:val="16"/>
                <w:lang w:val="en-GB"/>
              </w:rPr>
              <w:t xml:space="preserve">NVAOuiterstedatumvoorwaardenrapport-v01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uiterste datum van indiening van een rapport door een instelling bij de NVAO waaruit blijkt dat de instelling aan de voorwaarden heeft voldaan.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RedelijkeTermijnDatum</w:t>
            </w:r>
          </w:p>
        </w:tc>
        <w:tc>
          <w:tcPr>
            <w:tcW w:type="dxa" w:w="2409"/>
            <w:shd w:color="auto" w:fill="auto" w:val="clear"/>
          </w:tcPr>
          <w:p w:rsidP="00EE3A1C" w:rsidR="00195180" w:rsidRDefault="00195180" w:rsidRPr="00F84B5F">
            <w:pPr>
              <w:pStyle w:val="TableText"/>
            </w:pPr>
            <w:r w:rsidRPr="00F84B5F">
              <w:t xml:space="preserve">DatumRedelijkeTermijnNaVervaldatum</w:t>
            </w:r>
          </w:p>
        </w:tc>
        <w:tc>
          <w:tcPr>
            <w:tcW w:type="dxa" w:w="5103"/>
            <w:shd w:color="auto" w:fill="auto" w:val="clear"/>
          </w:tcPr>
          <w:p w:rsidP="00EE3A1C" w:rsidR="00195180" w:rsidRDefault="00195180" w:rsidRPr="00F84B5F">
            <w:pPr>
              <w:pStyle w:val="TableText"/>
            </w:pPr>
            <w:r w:rsidRPr="00F84B5F">
              <w:t xml:space="preserve">[De accreditatie datumRedelijkeTermijn moet na de datumVerval liggen.]</w:t>
            </w:r>
          </w:p>
          <w:p w:rsidP="00EE3A1C" w:rsidR="00195180" w:rsidRDefault="00195180">
            <w:pPr>
              <w:pStyle w:val="TableText"/>
            </w:pPr>
            <w:r>
              <w:t xml:space="preserve">Melding: </w:t>
            </w:r>
            <w:r>
              <w:t xml:space="preserve">DatumRedelijkeTermijnNaVervaldatum</w:t>
            </w:r>
          </w:p>
        </w:tc>
      </w:tr>
    </w:tbl>
    <w:p w:rsidP="009863F4" w:rsidR="00195180" w:rsidRDefault="00195180" w:rsidRPr="00C85B04">
      <w:pPr>
        <w:pStyle w:val="Kop3"/>
        <w:rPr>
          <w:lang w:val="en-GB"/>
        </w:rPr>
      </w:pPr>
      <w:r w:rsidRPr="00C05FBD">
        <w:rPr>
          <w:lang w:val="en-GB"/>
        </w:rPr>
        <w:t xml:space="preserve">EvcStandaardErkenningPeriode &amp;sr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D7002">
      <w:pPr>
        <w:rPr>
          <w:i/>
          <w:color w:val="FF0000"/>
          <w:szCs w:val="18"/>
        </w:rPr>
      </w:pPr>
      <w:r w:rsidRPr="009D7002">
        <w:rPr>
          <w:i/>
          <w:color w:val="FF0000"/>
          <w:szCs w:val="18"/>
        </w:rPr>
        <w:t xml:space="preserve">Definitie is niet ingevuld.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ErkendeVestiging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toestemming om op een bepaalde locatie onderwijs te mogen verzorgen (erkenning).</w:t>
      </w:r>
    </w:p>
    <w:p w:rsidP="00E243CC" w:rsidR="00195180" w:rsidRDefault="00195180" w:rsidRPr="009863F4">
      <w:pPr>
        <w:rPr>
          <w:szCs w:val="18"/>
          <w:lang w:val="en-GB"/>
        </w:rPr>
      </w:pPr>
      <w:r w:rsidRPr="009863F4">
        <w:rPr>
          <w:szCs w:val="18"/>
          <w:lang w:val="en-GB"/>
        </w:rPr>
        <w:t>Een erkende vestiging wordt geidentificeerd met een  ‘BRIN6’.</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in het kader van de Wet op het hoger onderwijs en wetenschappelijk onderzoek (WHW),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bekostigingscode</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Bekostigingcode-v03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er sprake is van bekostiging van een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AANGEWEZEN</w:t>
            </w:r>
            <w:r w:rsidRPr="005B5F2F">
              <w:t xml:space="preserve">  :  </w:t>
            </w:r>
            <w:r w:rsidRPr="005B5F2F">
              <w:t xml:space="preserve">Aangewezen</w:t>
            </w:r>
          </w:p>
          <w:p w:rsidP="00A620EA" w:rsidR="00195180" w:rsidRDefault="00195180" w:rsidRPr="005B5F2F">
            <w:pPr>
              <w:pStyle w:val="TableText"/>
            </w:pPr>
            <w:r w:rsidRPr="005B5F2F">
              <w:t xml:space="preserve">BEKOSTIGD</w:t>
            </w:r>
            <w:r w:rsidRPr="005B5F2F">
              <w:t xml:space="preserve">  :  </w:t>
            </w:r>
            <w:r w:rsidRPr="005B5F2F">
              <w:t xml:space="preserve">Bekostigd</w:t>
            </w:r>
          </w:p>
          <w:p w:rsidP="00A620EA" w:rsidR="00195180" w:rsidRDefault="00195180" w:rsidRPr="005B5F2F">
            <w:pPr>
              <w:pStyle w:val="TableText"/>
            </w:pPr>
            <w:r w:rsidRPr="005B5F2F">
              <w:t xml:space="preserve">ERKEND</w:t>
            </w:r>
            <w:r w:rsidRPr="005B5F2F">
              <w:t xml:space="preserve">  :  </w:t>
            </w:r>
            <w:r w:rsidRPr="005B5F2F">
              <w:t xml:space="preserve">Erkend</w:t>
            </w:r>
          </w:p>
          <w:p w:rsidP="00A620EA" w:rsidR="00195180" w:rsidRDefault="00195180" w:rsidRPr="005B5F2F">
            <w:pPr>
              <w:pStyle w:val="TableText"/>
            </w:pPr>
            <w:r w:rsidRPr="005B5F2F">
              <w:t xml:space="preserve">GESUBSIDIEERD</w:t>
            </w:r>
            <w:r w:rsidRPr="005B5F2F">
              <w:t xml:space="preserve">  :  </w:t>
            </w:r>
            <w:r w:rsidRPr="005B5F2F">
              <w:t xml:space="preserve">Gesubsidieerd</w:t>
            </w:r>
          </w:p>
          <w:p w:rsidP="00A620EA" w:rsidR="00195180" w:rsidRDefault="00195180" w:rsidRPr="005B5F2F">
            <w:pPr>
              <w:pStyle w:val="TableText"/>
            </w:pPr>
            <w:r w:rsidRPr="005B5F2F">
              <w:t xml:space="preserve">NIET_BEKOSTIGD</w:t>
            </w:r>
            <w:r w:rsidRPr="005B5F2F">
              <w:t xml:space="preserve">  :  </w:t>
            </w:r>
            <w:r w:rsidRPr="005B5F2F">
              <w:t xml:space="preserve">Niet Bekostigd</w:t>
            </w:r>
          </w:p>
          <w:p w:rsidP="00A620EA" w:rsidR="00195180" w:rsidRDefault="00195180" w:rsidRPr="005B5F2F">
            <w:pPr>
              <w:pStyle w:val="TableText"/>
            </w:pPr>
            <w:r w:rsidRPr="005B5F2F">
              <w:t xml:space="preserve">OPEN_BESTEL</w:t>
            </w:r>
            <w:r w:rsidRPr="005B5F2F">
              <w:t xml:space="preserve">  :  </w:t>
            </w:r>
            <w:r w:rsidRPr="005B5F2F">
              <w:t xml:space="preserve">Open bestel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bekostigingsduur</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Bekostigingsduur-v02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NummerKortType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de maximale duur van een bekostiging weer in maanden.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-32768</w:t>
            </w:r>
            <w:r w:rsidRPr="009D7002">
              <w:rPr>
                <w:sz w:val="16"/>
                <w:szCs w:val="16"/>
                <w:lang w:val="en-GB"/>
              </w:rPr>
              <w:t xml:space="preserve">….</w:t>
            </w:r>
            <w:r w:rsidRPr="009D7002">
              <w:rPr>
                <w:sz w:val="16"/>
                <w:szCs w:val="16"/>
                <w:lang w:val="en-GB"/>
              </w:rPr>
              <w:t xml:space="preserve">32767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beroepseisen</w:t>
            </w:r>
          </w:p>
        </w:tc>
        <w:tc>
          <w:tcPr>
            <w:tcW w:type="dxa" w:w="1645"/>
          </w:tcPr>
          <w:p w:rsidP="00A620EA" w:rsidR="00195180" w:rsidRDefault="00195180" w:rsidRPr="009863F4">
            <w:pPr>
              <w:rPr>
                <w:sz w:val="16"/>
                <w:szCs w:val="16"/>
                <w:lang w:val="en-GB"/>
              </w:rPr>
            </w:pPr>
            <w:r w:rsidRPr="009863F4">
              <w:rPr>
                <w:sz w:val="16"/>
                <w:szCs w:val="16"/>
                <w:lang w:val="en-GB"/>
              </w:rPr>
              <w:t xml:space="preserve">Beroepseisen-v01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de opleiding gericht is op een beroep waarvoor wettelijke eisen zijn gesteld.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Is een indicatie die aangeeft of de opleiding gericht is op een beroep waarvoor wettelijke eisen zijn gesteld.</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BEROEPSEISEN</w:t>
            </w:r>
            <w:r w:rsidRPr="005B5F2F">
              <w:t xml:space="preserve">  :  </w:t>
            </w:r>
            <w:r w:rsidRPr="005B5F2F">
              <w:t xml:space="preserve">Beroepseisen</w:t>
            </w:r>
          </w:p>
          <w:p w:rsidP="00A620EA" w:rsidR="00195180" w:rsidRDefault="00195180" w:rsidRPr="005B5F2F">
            <w:pPr>
              <w:pStyle w:val="TableText"/>
            </w:pPr>
            <w:r w:rsidRPr="005B5F2F">
              <w:t xml:space="preserve">GEEN_BEROEPSEISEN</w:t>
            </w:r>
            <w:r w:rsidRPr="005B5F2F">
              <w:t xml:space="preserve">  :  </w:t>
            </w:r>
            <w:r w:rsidRPr="005B5F2F">
              <w:t xml:space="preserve">Geen beroepseisen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cursusduur</w:t>
            </w:r>
          </w:p>
        </w:tc>
        <w:tc>
          <w:tcPr>
            <w:tcW w:type="dxa" w:w="1645"/>
          </w:tcPr>
          <w:p w:rsidP="00A620EA" w:rsidR="00195180" w:rsidRDefault="00195180" w:rsidRPr="009863F4">
            <w:pPr>
              <w:rPr>
                <w:sz w:val="16"/>
                <w:szCs w:val="16"/>
                <w:lang w:val="en-GB"/>
              </w:rPr>
            </w:pPr>
            <w:r w:rsidRPr="009863F4">
              <w:rPr>
                <w:sz w:val="16"/>
                <w:szCs w:val="16"/>
                <w:lang w:val="en-GB"/>
              </w:rPr>
              <w:t xml:space="preserve">Cursusduur-v02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NummerKortType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aantal maanden cursusduur (studielast) van de opleiding dat, eventueel als onderdeel van de initiële opleiding, de grondslag vormt voor de bepaling van de financieringsduur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-32768</w:t>
            </w:r>
            <w:r w:rsidRPr="009D7002">
              <w:rPr>
                <w:sz w:val="16"/>
                <w:szCs w:val="16"/>
                <w:lang w:val="en-GB"/>
              </w:rPr>
              <w:t xml:space="preserve">….</w:t>
            </w:r>
            <w:r w:rsidRPr="009D7002">
              <w:rPr>
                <w:sz w:val="16"/>
                <w:szCs w:val="16"/>
                <w:lang w:val="en-GB"/>
              </w:rPr>
              <w:t xml:space="preserve">32767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graadtoevoeging</w:t>
            </w:r>
          </w:p>
        </w:tc>
        <w:tc>
          <w:tcPr>
            <w:tcW w:type="dxa" w:w="1645"/>
          </w:tcPr>
          <w:p w:rsidP="00A620EA" w:rsidR="00195180" w:rsidRDefault="00195180" w:rsidRPr="009863F4">
            <w:pPr>
              <w:rPr>
                <w:sz w:val="16"/>
                <w:szCs w:val="16"/>
                <w:lang w:val="en-GB"/>
              </w:rPr>
            </w:pPr>
            <w:r w:rsidRPr="009863F4">
              <w:rPr>
                <w:sz w:val="16"/>
                <w:szCs w:val="16"/>
                <w:lang w:val="en-GB"/>
              </w:rPr>
              <w:t xml:space="preserve">GraadToevoegingwaarde-v01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0..3</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toegestane waarden die kunnen worden toegevoegd aan een graad die met een opleiding aan een instelling kan worden behaald.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Een academische graad is een graad die men op grond van behalen van een opleiding aan het hoger onderwijs mag voeren. De graad is af te leiden van het niveau van de opleiding.</w:t>
            </w:r>
          </w:p>
          <w:p w:rsidP="00A620EA" w:rsidR="00195180" w:rsidRDefault="00195180" w:rsidRPr="005B5F2F">
            <w:pPr>
              <w:pStyle w:val="TableText"/>
              <w:rPr>
                <w:lang w:val="nl-NL"/>
              </w:rPr>
            </w:pPr>
            <w:r w:rsidRPr="005B5F2F">
              <w:rPr>
                <w:lang w:val="nl-NL"/>
              </w:rPr>
              <w:t>Bij ministeriële regeling kan voor een opleiding of een groep van opleidingen met betrekking tot een graad een toevoeging worden vastgesteld.</w:t>
            </w:r>
          </w:p>
          <w:p w:rsidP="00A620EA" w:rsidR="00195180" w:rsidRDefault="00195180" w:rsidRPr="005B5F2F">
            <w:pPr>
              <w:pStyle w:val="TableText"/>
              <w:rPr>
                <w:lang w:val="nl-NL"/>
              </w:rPr>
            </w:pPr>
            <w:r w:rsidRPr="005B5F2F">
              <w:rPr>
                <w:lang w:val="nl-NL"/>
              </w:rPr>
              <w:t>b.v. of Arts, of Science.</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De mogelijke waarden voor graadtoevoeging zijn: </w:t>
            </w:r>
          </w:p>
          <w:p w:rsidP="00A620EA" w:rsidR="00195180" w:rsidRDefault="00195180" w:rsidRPr="005B5F2F">
            <w:pPr>
              <w:pStyle w:val="TableText"/>
              <w:rPr>
                <w:lang w:val="nl-NL"/>
              </w:rPr>
            </w:pPr>
            <w:r w:rsidRPr="005B5F2F">
              <w:rPr>
                <w:lang w:val="nl-NL"/>
              </w:rPr>
              <w:t>OF_ARTS</w:t>
            </w:r>
          </w:p>
          <w:p w:rsidP="00A620EA" w:rsidR="00195180" w:rsidRDefault="00195180" w:rsidRPr="005B5F2F">
            <w:pPr>
              <w:pStyle w:val="TableText"/>
              <w:rPr>
                <w:lang w:val="nl-NL"/>
              </w:rPr>
            </w:pPr>
            <w:r w:rsidRPr="005B5F2F">
              <w:rPr>
                <w:lang w:val="nl-NL"/>
              </w:rPr>
              <w:t>OF_BUSINESS_ADMINISTRATION</w:t>
            </w:r>
          </w:p>
          <w:p w:rsidP="00A620EA" w:rsidR="00195180" w:rsidRDefault="00195180" w:rsidRPr="005B5F2F">
            <w:pPr>
              <w:pStyle w:val="TableText"/>
              <w:rPr>
                <w:lang w:val="nl-NL"/>
              </w:rPr>
            </w:pPr>
            <w:r w:rsidRPr="005B5F2F">
              <w:rPr>
                <w:lang w:val="nl-NL"/>
              </w:rPr>
              <w:t>OF_EDUCATION</w:t>
            </w:r>
          </w:p>
          <w:p w:rsidP="00A620EA" w:rsidR="00195180" w:rsidRDefault="00195180" w:rsidRPr="005B5F2F">
            <w:pPr>
              <w:pStyle w:val="TableText"/>
              <w:rPr>
                <w:lang w:val="nl-NL"/>
              </w:rPr>
            </w:pPr>
            <w:r w:rsidRPr="005B5F2F">
              <w:rPr>
                <w:lang w:val="nl-NL"/>
              </w:rPr>
              <w:t>OF_MUSIC</w:t>
            </w:r>
          </w:p>
          <w:p w:rsidP="00A620EA" w:rsidR="00195180" w:rsidRDefault="00195180" w:rsidRPr="005B5F2F">
            <w:pPr>
              <w:pStyle w:val="TableText"/>
              <w:rPr>
                <w:lang w:val="nl-NL"/>
              </w:rPr>
            </w:pPr>
            <w:r w:rsidRPr="005B5F2F">
              <w:rPr>
                <w:lang w:val="nl-NL"/>
              </w:rPr>
              <w:t>OF_NURSING</w:t>
            </w:r>
          </w:p>
          <w:p w:rsidP="00A620EA" w:rsidR="00195180" w:rsidRDefault="00195180" w:rsidRPr="005B5F2F">
            <w:pPr>
              <w:pStyle w:val="TableText"/>
              <w:rPr>
                <w:lang w:val="nl-NL"/>
              </w:rPr>
            </w:pPr>
            <w:r w:rsidRPr="005B5F2F">
              <w:rPr>
                <w:lang w:val="nl-NL"/>
              </w:rPr>
              <w:t>OF_SCIENCE</w:t>
            </w:r>
          </w:p>
          <w:p w:rsidP="00A620EA" w:rsidR="00195180" w:rsidRDefault="00195180" w:rsidRPr="005B5F2F">
            <w:pPr>
              <w:pStyle w:val="TableText"/>
              <w:rPr>
                <w:lang w:val="nl-NL"/>
              </w:rPr>
            </w:pPr>
            <w:r w:rsidRPr="005B5F2F">
              <w:rPr>
                <w:lang w:val="nl-NL"/>
              </w:rPr>
              <w:t>OF_SOCIAL_WORK</w:t>
            </w:r>
          </w:p>
          <w:p w:rsidP="00A620EA" w:rsidR="00195180" w:rsidRDefault="00195180" w:rsidRPr="005B5F2F">
            <w:pPr>
              <w:pStyle w:val="TableText"/>
              <w:rPr>
                <w:lang w:val="nl-NL"/>
              </w:rPr>
            </w:pPr>
            <w:r w:rsidRPr="005B5F2F">
              <w:rPr>
                <w:lang w:val="nl-NL"/>
              </w:rPr>
              <w:t>OF_LAWS</w:t>
            </w:r>
          </w:p>
          <w:p w:rsidP="00A620EA" w:rsidR="00195180" w:rsidRDefault="00195180" w:rsidRPr="005B5F2F">
            <w:pPr>
              <w:pStyle w:val="TableText"/>
              <w:rPr>
                <w:lang w:val="nl-NL"/>
              </w:rPr>
            </w:pPr>
            <w:r w:rsidRPr="005B5F2F">
              <w:rPr>
                <w:lang w:val="nl-NL"/>
              </w:rPr>
              <w:t>PHYSICIAN_ASSISTANT</w:t>
            </w:r>
          </w:p>
          <w:p w:rsidP="00A620EA" w:rsidR="00195180" w:rsidRDefault="00195180" w:rsidRPr="005B5F2F">
            <w:pPr>
              <w:pStyle w:val="TableText"/>
              <w:rPr>
                <w:lang w:val="nl-NL"/>
              </w:rPr>
            </w:pP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DIT IS NU GEEN WAARDENLIJST IN HET GWB ? </w:t>
            </w:r>
          </w:p>
          <w:p w:rsidP="00A620EA" w:rsidR="00195180" w:rsidRDefault="00195180" w:rsidRPr="005B5F2F">
            <w:pPr>
              <w:pStyle w:val="TableText"/>
              <w:rPr>
                <w:lang w:val="nl-NL"/>
              </w:rPr>
            </w:pPr>
            <w:r w:rsidRPr="005B5F2F">
              <w:rPr>
                <w:lang w:val="nl-NL"/>
              </w:rPr>
              <w:t>OMZETTEN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Wordt gebruikt in combinatie met GraadToevoeging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ADVANCED_NURSE_PRACTITIONER</w:t>
            </w:r>
            <w:r w:rsidRPr="005B5F2F">
              <w:t xml:space="preserve">  :  </w:t>
            </w:r>
            <w:r w:rsidRPr="005B5F2F">
              <w:t xml:space="preserve">Advanced Nurse Practitioner</w:t>
            </w:r>
          </w:p>
          <w:p w:rsidP="00A620EA" w:rsidR="00195180" w:rsidRDefault="00195180" w:rsidRPr="005B5F2F">
            <w:pPr>
              <w:pStyle w:val="TableText"/>
            </w:pPr>
            <w:r w:rsidRPr="005B5F2F">
              <w:t xml:space="preserve">EXECUTIVE_MASTER_OF_SECURITY_AND_DEFENCE</w:t>
            </w:r>
            <w:r w:rsidRPr="005B5F2F">
              <w:t xml:space="preserve">  :  </w:t>
            </w:r>
            <w:r w:rsidRPr="005B5F2F">
              <w:t xml:space="preserve">Executive Master of Security and Defence</w:t>
            </w:r>
          </w:p>
          <w:p w:rsidP="00A620EA" w:rsidR="00195180" w:rsidRDefault="00195180" w:rsidRPr="005B5F2F">
            <w:pPr>
              <w:pStyle w:val="TableText"/>
            </w:pPr>
            <w:r w:rsidRPr="005B5F2F">
              <w:t xml:space="preserve">OF_ARTS</w:t>
            </w:r>
            <w:r w:rsidRPr="005B5F2F">
              <w:t xml:space="preserve">  :  </w:t>
            </w:r>
            <w:r w:rsidRPr="005B5F2F">
              <w:t xml:space="preserve">of Arts</w:t>
            </w:r>
          </w:p>
          <w:p w:rsidP="00A620EA" w:rsidR="00195180" w:rsidRDefault="00195180" w:rsidRPr="005B5F2F">
            <w:pPr>
              <w:pStyle w:val="TableText"/>
            </w:pPr>
            <w:r w:rsidRPr="005B5F2F">
              <w:t xml:space="preserve">OF_BUSINESS_ADMINISTRATION</w:t>
            </w:r>
            <w:r w:rsidRPr="005B5F2F">
              <w:t xml:space="preserve">  :  </w:t>
            </w:r>
            <w:r w:rsidRPr="005B5F2F">
              <w:t xml:space="preserve">of Business Administration</w:t>
            </w:r>
          </w:p>
          <w:p w:rsidP="00A620EA" w:rsidR="00195180" w:rsidRDefault="00195180" w:rsidRPr="005B5F2F">
            <w:pPr>
              <w:pStyle w:val="TableText"/>
            </w:pPr>
            <w:r w:rsidRPr="005B5F2F">
              <w:t xml:space="preserve">OF_DESIGN</w:t>
            </w:r>
            <w:r w:rsidRPr="005B5F2F">
              <w:t xml:space="preserve">  :  </w:t>
            </w:r>
            <w:r w:rsidRPr="005B5F2F">
              <w:t xml:space="preserve">of Design</w:t>
            </w:r>
          </w:p>
          <w:p w:rsidP="00A620EA" w:rsidR="00195180" w:rsidRDefault="00195180" w:rsidRPr="005B5F2F">
            <w:pPr>
              <w:pStyle w:val="TableText"/>
            </w:pPr>
            <w:r w:rsidRPr="005B5F2F">
              <w:t xml:space="preserve">OF_EDUCATION</w:t>
            </w:r>
            <w:r w:rsidRPr="005B5F2F">
              <w:t xml:space="preserve">  :  </w:t>
            </w:r>
            <w:r w:rsidRPr="005B5F2F">
              <w:t xml:space="preserve">of Education</w:t>
            </w:r>
          </w:p>
          <w:p w:rsidP="00A620EA" w:rsidR="00195180" w:rsidRDefault="00195180" w:rsidRPr="005B5F2F">
            <w:pPr>
              <w:pStyle w:val="TableText"/>
            </w:pPr>
            <w:r w:rsidRPr="005B5F2F">
              <w:t xml:space="preserve">OF_FINE_ART</w:t>
            </w:r>
            <w:r w:rsidRPr="005B5F2F">
              <w:t xml:space="preserve">  :  </w:t>
            </w:r>
            <w:r w:rsidRPr="005B5F2F">
              <w:t xml:space="preserve">of Fine Art</w:t>
            </w:r>
          </w:p>
          <w:p w:rsidP="00A620EA" w:rsidR="00195180" w:rsidRDefault="00195180" w:rsidRPr="005B5F2F">
            <w:pPr>
              <w:pStyle w:val="TableText"/>
            </w:pPr>
            <w:r w:rsidRPr="005B5F2F">
              <w:t xml:space="preserve">OF_MUSIC</w:t>
            </w:r>
            <w:r w:rsidRPr="005B5F2F">
              <w:t xml:space="preserve">  :  </w:t>
            </w:r>
            <w:r w:rsidRPr="005B5F2F">
              <w:t xml:space="preserve">of Music</w:t>
            </w:r>
          </w:p>
          <w:p w:rsidP="00A620EA" w:rsidR="00195180" w:rsidRDefault="00195180" w:rsidRPr="005B5F2F">
            <w:pPr>
              <w:pStyle w:val="TableText"/>
            </w:pPr>
            <w:r w:rsidRPr="005B5F2F">
              <w:t xml:space="preserve">OF_NURSING</w:t>
            </w:r>
            <w:r w:rsidRPr="005B5F2F">
              <w:t xml:space="preserve">  :  </w:t>
            </w:r>
            <w:r w:rsidRPr="005B5F2F">
              <w:t xml:space="preserve">of Nursing</w:t>
            </w:r>
          </w:p>
          <w:p w:rsidP="00A620EA" w:rsidR="00195180" w:rsidRDefault="00195180" w:rsidRPr="005B5F2F">
            <w:pPr>
              <w:pStyle w:val="TableText"/>
            </w:pPr>
            <w:r w:rsidRPr="005B5F2F">
              <w:t xml:space="preserve">OF_SCIENCE</w:t>
            </w:r>
            <w:r w:rsidRPr="005B5F2F">
              <w:t xml:space="preserve">  :  </w:t>
            </w:r>
            <w:r w:rsidRPr="005B5F2F">
              <w:t xml:space="preserve">of Science</w:t>
            </w:r>
          </w:p>
          <w:p w:rsidP="00A620EA" w:rsidR="00195180" w:rsidRDefault="00195180" w:rsidRPr="005B5F2F">
            <w:pPr>
              <w:pStyle w:val="TableText"/>
            </w:pPr>
            <w:r w:rsidRPr="005B5F2F">
              <w:t xml:space="preserve">OF_SOCIAL_WORK</w:t>
            </w:r>
            <w:r w:rsidRPr="005B5F2F">
              <w:t xml:space="preserve">  :  </w:t>
            </w:r>
            <w:r w:rsidRPr="005B5F2F">
              <w:t xml:space="preserve">of Social Work</w:t>
            </w:r>
          </w:p>
          <w:p w:rsidP="00A620EA" w:rsidR="00195180" w:rsidRDefault="00195180" w:rsidRPr="005B5F2F">
            <w:pPr>
              <w:pStyle w:val="TableText"/>
            </w:pPr>
            <w:r w:rsidRPr="005B5F2F">
              <w:t xml:space="preserve">OF_LAWS</w:t>
            </w:r>
            <w:r w:rsidRPr="005B5F2F">
              <w:t xml:space="preserve">  :  </w:t>
            </w:r>
            <w:r w:rsidRPr="005B5F2F">
              <w:t xml:space="preserve">of Laws</w:t>
            </w:r>
          </w:p>
          <w:p w:rsidP="00A620EA" w:rsidR="00195180" w:rsidRDefault="00195180" w:rsidRPr="005B5F2F">
            <w:pPr>
              <w:pStyle w:val="TableText"/>
            </w:pPr>
            <w:r w:rsidRPr="005B5F2F">
              <w:t xml:space="preserve">PHYSICIAN_ASSISTANT</w:t>
            </w:r>
            <w:r w:rsidRPr="005B5F2F">
              <w:t xml:space="preserve">  :  </w:t>
            </w:r>
            <w:r w:rsidRPr="005B5F2F">
              <w:t xml:space="preserve">Physician Assistant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grondslagStudielast</w:t>
            </w:r>
          </w:p>
        </w:tc>
        <w:tc>
          <w:tcPr>
            <w:tcW w:type="dxa" w:w="1645"/>
          </w:tcPr>
          <w:p w:rsidP="00A620EA" w:rsidR="00195180" w:rsidRDefault="00195180" w:rsidRPr="009863F4">
            <w:pPr>
              <w:rPr>
                <w:sz w:val="16"/>
                <w:szCs w:val="16"/>
                <w:lang w:val="en-GB"/>
              </w:rPr>
            </w:pPr>
            <w:r w:rsidRPr="009863F4">
              <w:rPr>
                <w:sz w:val="16"/>
                <w:szCs w:val="16"/>
                <w:lang w:val="en-GB"/>
              </w:rPr>
              <w:t xml:space="preserve">GrondslagStudielast-v03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waarop de studielast is gebaseerd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INSTELLING</w:t>
            </w:r>
            <w:r w:rsidRPr="005B5F2F">
              <w:t xml:space="preserve">  :  </w:t>
            </w:r>
            <w:r w:rsidRPr="005B5F2F">
              <w:t xml:space="preserve">Instelling</w:t>
            </w:r>
          </w:p>
          <w:p w:rsidP="00A620EA" w:rsidR="00195180" w:rsidRDefault="00195180" w:rsidRPr="005B5F2F">
            <w:pPr>
              <w:pStyle w:val="TableText"/>
            </w:pPr>
            <w:r w:rsidRPr="005B5F2F">
              <w:t xml:space="preserve">MINISTERIEEL</w:t>
            </w:r>
            <w:r w:rsidRPr="005B5F2F">
              <w:t xml:space="preserve">  :  </w:t>
            </w:r>
            <w:r w:rsidRPr="005B5F2F">
              <w:t xml:space="preserve">Ministerieel</w:t>
            </w:r>
          </w:p>
          <w:p w:rsidP="00A620EA" w:rsidR="00195180" w:rsidRDefault="00195180" w:rsidRPr="005B5F2F">
            <w:pPr>
              <w:pStyle w:val="TableText"/>
            </w:pPr>
            <w:r w:rsidRPr="005B5F2F">
              <w:t xml:space="preserve">WETTELIJK</w:t>
            </w:r>
            <w:r w:rsidRPr="005B5F2F">
              <w:t xml:space="preserve">  :  </w:t>
            </w:r>
            <w:r w:rsidRPr="005B5F2F">
              <w:t xml:space="preserve">Wettelijk</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intensiefProgramma</w:t>
            </w:r>
          </w:p>
        </w:tc>
        <w:tc>
          <w:tcPr>
            <w:tcW w:type="dxa" w:w="1645"/>
          </w:tcPr>
          <w:p w:rsidP="00A620EA" w:rsidR="00195180" w:rsidRDefault="00195180" w:rsidRPr="009863F4">
            <w:pPr>
              <w:rPr>
                <w:sz w:val="16"/>
                <w:szCs w:val="16"/>
                <w:lang w:val="en-GB"/>
              </w:rPr>
            </w:pPr>
            <w:r w:rsidRPr="009863F4">
              <w:rPr>
                <w:sz w:val="16"/>
                <w:szCs w:val="16"/>
                <w:lang w:val="en-GB"/>
              </w:rPr>
              <w:t xml:space="preserve">IntensiefProgramma-v02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er sprake is van een intensief programma voor een opleiding of een programma binnen een opleiding waar mogelijk extra selectie-eisen en/of collegegeld voor wordt gevraagd.</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is een samenvoeging uit OA-HO van </w:t>
            </w:r>
          </w:p>
          <w:p w:rsidP="00A620EA" w:rsidR="00195180" w:rsidRDefault="00195180" w:rsidRPr="005B5F2F">
            <w:pPr>
              <w:pStyle w:val="TableText"/>
              <w:rPr>
                <w:lang w:val="nl-NL"/>
              </w:rPr>
            </w:pPr>
            <w:r w:rsidRPr="005B5F2F">
              <w:rPr>
                <w:lang w:val="nl-NL"/>
              </w:rPr>
              <w:t>- Intensief programma indicatie</w:t>
            </w:r>
          </w:p>
          <w:p w:rsidP="00A620EA" w:rsidR="00195180" w:rsidRDefault="00195180" w:rsidRPr="005B5F2F">
            <w:pPr>
              <w:pStyle w:val="TableText"/>
              <w:rPr>
                <w:lang w:val="nl-NL"/>
              </w:rPr>
            </w:pPr>
            <w:r w:rsidRPr="005B5F2F">
              <w:rPr>
                <w:lang w:val="nl-NL"/>
              </w:rPr>
              <w:t>- SelectieEisenIntensiefProgrammaindicatie</w:t>
            </w:r>
          </w:p>
          <w:p w:rsidP="00A620EA" w:rsidR="00195180" w:rsidRDefault="00195180" w:rsidRPr="005B5F2F">
            <w:pPr>
              <w:pStyle w:val="TableText"/>
              <w:rPr>
                <w:lang w:val="nl-NL"/>
              </w:rPr>
            </w:pPr>
            <w:r w:rsidRPr="005B5F2F">
              <w:rPr>
                <w:lang w:val="nl-NL"/>
              </w:rPr>
              <w:t>- VerhoogdcollegegeldIntensiefprogrammaindicatie</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Waarden</w:t>
            </w:r>
          </w:p>
          <w:p w:rsidP="00A620EA" w:rsidR="00195180" w:rsidRDefault="00195180" w:rsidRPr="005B5F2F">
            <w:pPr>
              <w:pStyle w:val="TableText"/>
              <w:rPr>
                <w:lang w:val="nl-NL"/>
              </w:rPr>
            </w:pPr>
            <w:r w:rsidRPr="005B5F2F">
              <w:rPr>
                <w:lang w:val="nl-NL"/>
              </w:rPr>
              <w:t>- Kleinschalig en intensief onderwijs</w:t>
            </w:r>
          </w:p>
          <w:p w:rsidP="00A620EA" w:rsidR="00195180" w:rsidRDefault="00195180" w:rsidRPr="005B5F2F">
            <w:pPr>
              <w:pStyle w:val="TableText"/>
              <w:rPr>
                <w:lang w:val="nl-NL"/>
              </w:rPr>
            </w:pPr>
            <w:r w:rsidRPr="005B5F2F">
              <w:rPr>
                <w:lang w:val="nl-NL"/>
              </w:rPr>
              <w:t>- Kleinschalig en intensief onderwijs met specifieke selectiecriteria</w:t>
            </w:r>
          </w:p>
          <w:p w:rsidP="00A620EA" w:rsidR="00195180" w:rsidRDefault="00195180" w:rsidRPr="005B5F2F">
            <w:pPr>
              <w:pStyle w:val="TableText"/>
              <w:rPr>
                <w:lang w:val="nl-NL"/>
              </w:rPr>
            </w:pPr>
            <w:r w:rsidRPr="005B5F2F">
              <w:rPr>
                <w:lang w:val="nl-NL"/>
              </w:rPr>
              <w:t>- Kleinschalig en intensief onderwijs met hoger collegegeld</w:t>
            </w:r>
          </w:p>
          <w:p w:rsidP="00A620EA" w:rsidR="00195180" w:rsidRDefault="00195180" w:rsidRPr="005B5F2F">
            <w:pPr>
              <w:pStyle w:val="TableText"/>
              <w:rPr>
                <w:lang w:val="nl-NL"/>
              </w:rPr>
            </w:pPr>
            <w:r w:rsidRPr="005B5F2F">
              <w:rPr>
                <w:lang w:val="nl-NL"/>
              </w:rPr>
              <w:t>- Kleinschalig en intensief onderwijs met specifieke selectiecriteria en hoger collegegeld</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KLEINSCHALIG_EN_INTENSIEF_ONDERWIJS</w:t>
            </w:r>
            <w:r w:rsidRPr="005B5F2F">
              <w:t xml:space="preserve">  :  </w:t>
            </w:r>
            <w:r w:rsidRPr="005B5F2F">
              <w:t xml:space="preserve">Kleinschalig en intensief onderwijs</w:t>
            </w:r>
          </w:p>
          <w:p w:rsidP="00A620EA" w:rsidR="00195180" w:rsidRDefault="00195180" w:rsidRPr="005B5F2F">
            <w:pPr>
              <w:pStyle w:val="TableText"/>
            </w:pPr>
            <w:r w:rsidRPr="005B5F2F">
              <w:t xml:space="preserve">KLEINSCHALIG_EN_INTENSIEF_ONDERWIJS_MET_SPECIFIEKE_SELECTIECRITERIA</w:t>
            </w:r>
            <w:r w:rsidRPr="005B5F2F">
              <w:t xml:space="preserve">  :  </w:t>
            </w:r>
            <w:r w:rsidRPr="005B5F2F">
              <w:t xml:space="preserve">Kleinschalig en intensief onderwijs met specifieke selectiecriteria</w:t>
            </w:r>
          </w:p>
          <w:p w:rsidP="00A620EA" w:rsidR="00195180" w:rsidRDefault="00195180" w:rsidRPr="005B5F2F">
            <w:pPr>
              <w:pStyle w:val="TableText"/>
            </w:pPr>
            <w:r w:rsidRPr="005B5F2F">
              <w:t xml:space="preserve">KLEINSCHALIG_EN_INTENSIEF_ONDERWIJS_MET_HOGER_COLLEGEGELD</w:t>
            </w:r>
            <w:r w:rsidRPr="005B5F2F">
              <w:t xml:space="preserve">  :  </w:t>
            </w:r>
            <w:r w:rsidRPr="005B5F2F">
              <w:t xml:space="preserve">Kleinschalig en intensief onderwijs met hoger collegegeld</w:t>
            </w:r>
          </w:p>
          <w:p w:rsidP="00A620EA" w:rsidR="00195180" w:rsidRDefault="00195180" w:rsidRPr="005B5F2F">
            <w:pPr>
              <w:pStyle w:val="TableText"/>
            </w:pPr>
            <w:r w:rsidRPr="005B5F2F">
              <w:t xml:space="preserve">KLEINSCHALIG_EN_INTENSIEF_ONDERWIJS_MET_SELECTIE_EN_HOGER_COLLEGELD</w:t>
            </w:r>
            <w:r w:rsidRPr="005B5F2F">
              <w:t xml:space="preserve">  :  </w:t>
            </w:r>
            <w:r w:rsidRPr="005B5F2F">
              <w:t xml:space="preserve">Kleinschalig en intensief onderwijs met specifieke selectiecriteria en hoger collegegeld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onderdeel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OpleidingOnderdeel-v03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onderwijsgebied in het hoger onderwijs waartoe de opleiding behoort.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indeling in onderwijsgebieden wordt bepaald in het Uitvoeringsbesluit WHW 2008.</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ECONOMIE</w:t>
            </w:r>
            <w:r w:rsidRPr="005B5F2F">
              <w:t xml:space="preserve">  :  </w:t>
            </w:r>
            <w:r w:rsidRPr="005B5F2F">
              <w:t xml:space="preserve">Economie</w:t>
            </w:r>
          </w:p>
          <w:p w:rsidP="00A620EA" w:rsidR="00195180" w:rsidRDefault="00195180" w:rsidRPr="005B5F2F">
            <w:pPr>
              <w:pStyle w:val="TableText"/>
            </w:pPr>
            <w:r w:rsidRPr="005B5F2F">
              <w:t xml:space="preserve">GEDRAG_EN_MAATSCHAPPIJ</w:t>
            </w:r>
            <w:r w:rsidRPr="005B5F2F">
              <w:t xml:space="preserve">  :  </w:t>
            </w:r>
            <w:r w:rsidRPr="005B5F2F">
              <w:t xml:space="preserve">Gedrag en maatschappij</w:t>
            </w:r>
          </w:p>
          <w:p w:rsidP="00A620EA" w:rsidR="00195180" w:rsidRDefault="00195180" w:rsidRPr="005B5F2F">
            <w:pPr>
              <w:pStyle w:val="TableText"/>
            </w:pPr>
            <w:r w:rsidRPr="005B5F2F">
              <w:t xml:space="preserve">GEZONDHEIDSZORG</w:t>
            </w:r>
            <w:r w:rsidRPr="005B5F2F">
              <w:t xml:space="preserve">  :  </w:t>
            </w:r>
            <w:r w:rsidRPr="005B5F2F">
              <w:t xml:space="preserve">Gezondheidszorg</w:t>
            </w:r>
          </w:p>
          <w:p w:rsidP="00A620EA" w:rsidR="00195180" w:rsidRDefault="00195180" w:rsidRPr="005B5F2F">
            <w:pPr>
              <w:pStyle w:val="TableText"/>
            </w:pPr>
            <w:r w:rsidRPr="005B5F2F">
              <w:t xml:space="preserve">LANDBOUW_EN_NATUURLIJKE_OMGEVING</w:t>
            </w:r>
            <w:r w:rsidRPr="005B5F2F">
              <w:t xml:space="preserve">  :  </w:t>
            </w:r>
            <w:r w:rsidRPr="005B5F2F">
              <w:t xml:space="preserve">Landbouw en natuurlijke omgeving</w:t>
            </w:r>
          </w:p>
          <w:p w:rsidP="00A620EA" w:rsidR="00195180" w:rsidRDefault="00195180" w:rsidRPr="005B5F2F">
            <w:pPr>
              <w:pStyle w:val="TableText"/>
            </w:pPr>
            <w:r w:rsidRPr="005B5F2F">
              <w:t xml:space="preserve">NATUUR</w:t>
            </w:r>
            <w:r w:rsidRPr="005B5F2F">
              <w:t xml:space="preserve">  :  </w:t>
            </w:r>
            <w:r w:rsidRPr="005B5F2F">
              <w:t xml:space="preserve">Natuur</w:t>
            </w:r>
          </w:p>
          <w:p w:rsidP="00A620EA" w:rsidR="00195180" w:rsidRDefault="00195180" w:rsidRPr="005B5F2F">
            <w:pPr>
              <w:pStyle w:val="TableText"/>
            </w:pPr>
            <w:r w:rsidRPr="005B5F2F">
              <w:t xml:space="preserve">ONDERWIJS</w:t>
            </w:r>
            <w:r w:rsidRPr="005B5F2F">
              <w:t xml:space="preserve">  :  </w:t>
            </w:r>
            <w:r w:rsidRPr="005B5F2F">
              <w:t xml:space="preserve">Onderwijs</w:t>
            </w:r>
          </w:p>
          <w:p w:rsidP="00A620EA" w:rsidR="00195180" w:rsidRDefault="00195180" w:rsidRPr="005B5F2F">
            <w:pPr>
              <w:pStyle w:val="TableText"/>
            </w:pPr>
            <w:r w:rsidRPr="005B5F2F">
              <w:t xml:space="preserve">RECHT</w:t>
            </w:r>
            <w:r w:rsidRPr="005B5F2F">
              <w:t xml:space="preserve">  :  </w:t>
            </w:r>
            <w:r w:rsidRPr="005B5F2F">
              <w:t xml:space="preserve">Recht</w:t>
            </w:r>
          </w:p>
          <w:p w:rsidP="00A620EA" w:rsidR="00195180" w:rsidRDefault="00195180" w:rsidRPr="005B5F2F">
            <w:pPr>
              <w:pStyle w:val="TableText"/>
            </w:pPr>
            <w:r w:rsidRPr="005B5F2F">
              <w:t xml:space="preserve">SECTOROVERSTIJGEND</w:t>
            </w:r>
            <w:r w:rsidRPr="005B5F2F">
              <w:t xml:space="preserve">  :  </w:t>
            </w:r>
            <w:r w:rsidRPr="005B5F2F">
              <w:t xml:space="preserve">Sectoroverstijgend</w:t>
            </w:r>
          </w:p>
          <w:p w:rsidP="00A620EA" w:rsidR="00195180" w:rsidRDefault="00195180" w:rsidRPr="005B5F2F">
            <w:pPr>
              <w:pStyle w:val="TableText"/>
            </w:pPr>
            <w:r w:rsidRPr="005B5F2F">
              <w:t xml:space="preserve">TAAL_EN_CULTUUR</w:t>
            </w:r>
            <w:r w:rsidRPr="005B5F2F">
              <w:t xml:space="preserve">  :  </w:t>
            </w:r>
            <w:r w:rsidRPr="005B5F2F">
              <w:t xml:space="preserve">Taal en cultuur</w:t>
            </w:r>
          </w:p>
          <w:p w:rsidP="00A620EA" w:rsidR="00195180" w:rsidRDefault="00195180" w:rsidRPr="005B5F2F">
            <w:pPr>
              <w:pStyle w:val="TableText"/>
            </w:pPr>
            <w:r w:rsidRPr="005B5F2F">
              <w:t xml:space="preserve">TECHNIEK</w:t>
            </w:r>
            <w:r w:rsidRPr="005B5F2F">
              <w:t xml:space="preserve">  :  </w:t>
            </w:r>
            <w:r w:rsidRPr="005B5F2F">
              <w:t xml:space="preserve">Techniek</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opleidingserkenningskader</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Opleidingserkenningskader-v01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op welke manier toestemming is gegeven voor het onderwijzen van de opleidingseenheid.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ALGEMEEN</w:t>
            </w:r>
            <w:r w:rsidRPr="005B5F2F">
              <w:t xml:space="preserve">  :  </w:t>
            </w:r>
            <w:r w:rsidRPr="005B5F2F">
              <w:t xml:space="preserve">Opleidingserkenning is volgens een algemeen wettelijk kader afgegeven</w:t>
            </w:r>
          </w:p>
          <w:p w:rsidP="00A620EA" w:rsidR="00195180" w:rsidRDefault="00195180" w:rsidRPr="005B5F2F">
            <w:pPr>
              <w:pStyle w:val="TableText"/>
            </w:pPr>
            <w:r w:rsidRPr="005B5F2F">
              <w:t xml:space="preserve">EXPERIMENT</w:t>
            </w:r>
            <w:r w:rsidRPr="005B5F2F">
              <w:t xml:space="preserve">  :  </w:t>
            </w:r>
            <w:r w:rsidRPr="005B5F2F">
              <w:t xml:space="preserve">Opleidingserkenning is in het kader van een experiment is afgegeven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opleidingssamenwerking</w:t>
            </w:r>
          </w:p>
        </w:tc>
        <w:tc>
          <w:tcPr>
            <w:tcW w:type="dxa" w:w="1645"/>
          </w:tcPr>
          <w:p w:rsidP="00A620EA" w:rsidR="00195180" w:rsidRDefault="00195180" w:rsidRPr="009863F4">
            <w:pPr>
              <w:rPr>
                <w:sz w:val="16"/>
                <w:szCs w:val="16"/>
                <w:lang w:val="en-GB"/>
              </w:rPr>
            </w:pPr>
            <w:r w:rsidRPr="009863F4">
              <w:rPr>
                <w:sz w:val="16"/>
                <w:szCs w:val="16"/>
                <w:lang w:val="en-GB"/>
              </w:rPr>
              <w:t xml:space="preserve">HoErkendeSamenwerkingsopleiding-v01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35)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indicatie of één opleiding door meerdere onderwijsaanbieders gezamenlijk wordt aangeboden.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JOINT_DEGREE</w:t>
            </w:r>
            <w:r w:rsidRPr="005B5F2F">
              <w:t xml:space="preserve">  :  </w:t>
            </w:r>
            <w:r w:rsidRPr="005B5F2F">
              <w:t xml:space="preserve">Joint degree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subonderdeel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OpleidingSubonderdeel-v04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subonderdeel van het Hoger Onderwijs waarbij de opleiding hoort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Een omschrijving voor het opleidingsonderdeel (GEEN KENMERK ivm foreign key)</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HOGERE_KADEROPLEIDING_PEDAGOGIEK</w:t>
            </w:r>
            <w:r w:rsidRPr="005B5F2F">
              <w:t xml:space="preserve">  :  </w:t>
            </w:r>
            <w:r w:rsidRPr="005B5F2F">
              <w:t xml:space="preserve">Hogere kaderopleiding pedagogiek</w:t>
            </w:r>
          </w:p>
          <w:p w:rsidP="00A620EA" w:rsidR="00195180" w:rsidRDefault="00195180" w:rsidRPr="005B5F2F">
            <w:pPr>
              <w:pStyle w:val="TableText"/>
            </w:pPr>
            <w:r w:rsidRPr="005B5F2F">
              <w:t xml:space="preserve">LERARENOPLEIDINGEN_SPECIAAL_ONDERWIJS</w:t>
            </w:r>
            <w:r w:rsidRPr="005B5F2F">
              <w:t xml:space="preserve">  :  </w:t>
            </w:r>
            <w:r w:rsidRPr="005B5F2F">
              <w:t xml:space="preserve">Lerarenopleiding speciaal onderwijs</w:t>
            </w:r>
          </w:p>
          <w:p w:rsidP="00A620EA" w:rsidR="00195180" w:rsidRDefault="00195180" w:rsidRPr="005B5F2F">
            <w:pPr>
              <w:pStyle w:val="TableText"/>
            </w:pPr>
            <w:r w:rsidRPr="005B5F2F">
              <w:t xml:space="preserve">LERARENOPLEIDINGEN_OP_HET_GEBIED_VAN_DE_KUNST</w:t>
            </w:r>
            <w:r w:rsidRPr="005B5F2F">
              <w:t xml:space="preserve">  :  </w:t>
            </w:r>
            <w:r w:rsidRPr="005B5F2F">
              <w:t xml:space="preserve">Lerarenopleidingen op het gebied van de kunst</w:t>
            </w:r>
          </w:p>
          <w:p w:rsidP="00A620EA" w:rsidR="00195180" w:rsidRDefault="00195180" w:rsidRPr="005B5F2F">
            <w:pPr>
              <w:pStyle w:val="TableText"/>
            </w:pPr>
            <w:r w:rsidRPr="005B5F2F">
              <w:t xml:space="preserve">MASTEROPLEIDINGEN_OP_HET_GEBIED_VAN_DE_BOUWKUNST</w:t>
            </w:r>
            <w:r w:rsidRPr="005B5F2F">
              <w:t xml:space="preserve">  :  </w:t>
            </w:r>
            <w:r w:rsidRPr="005B5F2F">
              <w:t xml:space="preserve">Masteropleidingen op het gebied van de bouwkunst</w:t>
            </w:r>
          </w:p>
          <w:p w:rsidP="00A620EA" w:rsidR="00195180" w:rsidRDefault="00195180" w:rsidRPr="005B5F2F">
            <w:pPr>
              <w:pStyle w:val="TableText"/>
            </w:pPr>
            <w:r w:rsidRPr="005B5F2F">
              <w:t xml:space="preserve">ONDERWIJS_LANDBOUW_EN_NATUURLIJKE_OMGEVING_NATUUR_TECHNIEK_GEZONDHEID</w:t>
            </w:r>
            <w:r w:rsidRPr="005B5F2F">
              <w:t xml:space="preserve">  :  </w:t>
            </w:r>
            <w:r w:rsidRPr="005B5F2F">
              <w:t xml:space="preserve">Onderwijs / landbouw en natuurlijke omgeving / natuur / techniek / gezondheid</w:t>
            </w:r>
          </w:p>
          <w:p w:rsidP="00A620EA" w:rsidR="00195180" w:rsidRDefault="00195180" w:rsidRPr="005B5F2F">
            <w:pPr>
              <w:pStyle w:val="TableText"/>
            </w:pPr>
            <w:r w:rsidRPr="005B5F2F">
              <w:t xml:space="preserve">OPLEIDINGEN_OP_HET_GEBIED_VAN_DE_KUNST</w:t>
            </w:r>
            <w:r w:rsidRPr="005B5F2F">
              <w:t xml:space="preserve">  :  </w:t>
            </w:r>
            <w:r w:rsidRPr="005B5F2F">
              <w:t xml:space="preserve">Opleidingen op het gebied van de kunst</w:t>
            </w:r>
          </w:p>
          <w:p w:rsidP="00A620EA" w:rsidR="00195180" w:rsidRDefault="00195180" w:rsidRPr="005B5F2F">
            <w:pPr>
              <w:pStyle w:val="TableText"/>
            </w:pPr>
            <w:r w:rsidRPr="005B5F2F">
              <w:t xml:space="preserve">OPLEIDINGEN_LERAAR_VOORTGEZET_ONDERWIJS_VOOR_1E_GRAAD_ALGEMENE_VAKKEN</w:t>
            </w:r>
            <w:r w:rsidRPr="005B5F2F">
              <w:t xml:space="preserve">  :  </w:t>
            </w:r>
            <w:r w:rsidRPr="005B5F2F">
              <w:t xml:space="preserve">Opleidingen tot leraar voortgezet onderwijs  van de 1e graad in algemene vakken</w:t>
            </w:r>
          </w:p>
          <w:p w:rsidP="00A620EA" w:rsidR="00195180" w:rsidRDefault="00195180" w:rsidRPr="005B5F2F">
            <w:pPr>
              <w:pStyle w:val="TableText"/>
            </w:pPr>
            <w:r w:rsidRPr="005B5F2F">
              <w:t xml:space="preserve">UNIVERSITAIRE_LERARENOPLEIDINGEN</w:t>
            </w:r>
            <w:r w:rsidRPr="005B5F2F">
              <w:t xml:space="preserve">  :  </w:t>
            </w:r>
            <w:r w:rsidRPr="005B5F2F">
              <w:t xml:space="preserve">Universitaire lerarenopleidingen</w:t>
            </w:r>
          </w:p>
          <w:p w:rsidP="00A620EA" w:rsidR="00195180" w:rsidRDefault="00195180" w:rsidRPr="005B5F2F">
            <w:pPr>
              <w:pStyle w:val="TableText"/>
            </w:pPr>
            <w:r w:rsidRPr="005B5F2F">
              <w:t xml:space="preserve">VOORTGEZETTE_OPLEIDINGEN_BOUWKUNST</w:t>
            </w:r>
            <w:r w:rsidRPr="005B5F2F">
              <w:t xml:space="preserve">  :  </w:t>
            </w:r>
            <w:r w:rsidRPr="005B5F2F">
              <w:t xml:space="preserve">Voortgezette opleidingen bouwkunst</w:t>
            </w:r>
          </w:p>
          <w:p w:rsidP="00A620EA" w:rsidR="00195180" w:rsidRDefault="00195180" w:rsidRPr="005B5F2F">
            <w:pPr>
              <w:pStyle w:val="TableText"/>
            </w:pPr>
            <w:r w:rsidRPr="005B5F2F">
              <w:t xml:space="preserve">VOORTGEZETTE_KUNSTOPLEIDINGEN</w:t>
            </w:r>
            <w:r w:rsidRPr="005B5F2F">
              <w:t xml:space="preserve">  :  </w:t>
            </w:r>
            <w:r w:rsidRPr="005B5F2F">
              <w:t xml:space="preserve">Voortgezette kunstopleidingen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toelatingseisen</w:t>
            </w:r>
          </w:p>
        </w:tc>
        <w:tc>
          <w:tcPr>
            <w:tcW w:type="dxa" w:w="1645"/>
          </w:tcPr>
          <w:p w:rsidP="00A620EA" w:rsidR="00195180" w:rsidRDefault="00195180" w:rsidRPr="009863F4">
            <w:pPr>
              <w:rPr>
                <w:sz w:val="16"/>
                <w:szCs w:val="16"/>
                <w:lang w:val="en-GB"/>
              </w:rPr>
            </w:pPr>
            <w:r w:rsidRPr="009863F4">
              <w:rPr>
                <w:sz w:val="16"/>
                <w:szCs w:val="16"/>
                <w:lang w:val="en-GB"/>
              </w:rPr>
              <w:t xml:space="preserve">AanvullendeEisen-v01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Specificeert of er aan bepaalde eisen voldaan moet worden voor toelating in het hoger onderwijs.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Is een indicatie die aangeeft of de student over speciale kennis, vaardigheden of eigenschappen moet beschikken. Voor deze opleidingen moet de aanstaande student zich eerst aanmelden bij de instelling  (bv voor sportopleiding of kunstopleiding).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AANVULLENDE_EISEN</w:t>
            </w:r>
            <w:r w:rsidRPr="005B5F2F">
              <w:t xml:space="preserve">  :  </w:t>
            </w:r>
            <w:r w:rsidRPr="005B5F2F">
              <w:t xml:space="preserve">Aanvullende eisen</w:t>
            </w:r>
          </w:p>
          <w:p w:rsidP="00A620EA" w:rsidR="00195180" w:rsidRDefault="00195180" w:rsidRPr="005B5F2F">
            <w:pPr>
              <w:pStyle w:val="TableText"/>
            </w:pPr>
            <w:r w:rsidRPr="005B5F2F">
              <w:t xml:space="preserve">GEEN_AANVULLENDE_EISEN</w:t>
            </w:r>
            <w:r w:rsidRPr="005B5F2F">
              <w:t xml:space="preserve">  :  </w:t>
            </w:r>
            <w:r w:rsidRPr="005B5F2F">
              <w:t xml:space="preserve">Geen aanvullende eisen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Bekostigingcode-v03</w:t>
            </w:r>
          </w:p>
        </w:tc>
        <w:tc>
          <w:tcPr>
            <w:tcW w:type="dxa" w:w="2409"/>
            <w:shd w:color="auto" w:fill="auto" w:val="clear"/>
          </w:tcPr>
          <w:p w:rsidP="00EE3A1C" w:rsidR="00195180" w:rsidRDefault="00195180" w:rsidRPr="00F84B5F">
            <w:pPr>
              <w:pStyle w:val="TableText"/>
            </w:pPr>
            <w:r w:rsidRPr="00F84B5F">
              <w:t xml:space="preserve">Een Bekostigingsduur bij Bekostigingscode</w:t>
            </w:r>
          </w:p>
        </w:tc>
        <w:tc>
          <w:tcPr>
            <w:tcW w:type="dxa" w:w="5103"/>
            <w:shd w:color="auto" w:fill="auto" w:val="clear"/>
          </w:tcPr>
          <w:p w:rsidP="00EE3A1C" w:rsidR="00195180" w:rsidRDefault="00195180" w:rsidRPr="00F84B5F">
            <w:pPr>
              <w:pStyle w:val="TableText"/>
            </w:pPr>
            <w:r w:rsidRPr="00F84B5F">
              <w:t xml:space="preserve">[Bij een bekostigde of open bestel opleiding (als Bekostigingscode = 'BEKOSTIGD' of 'OPEN_BESTEL'), dan moet Bekostigingsduur een keer voorkomen bij een van OpleidingPeriode of OpleidingPerInstellingPeriode ]</w:t>
            </w:r>
          </w:p>
          <w:p w:rsidP="00EE3A1C" w:rsidR="00195180" w:rsidRDefault="00195180">
            <w:pPr>
              <w:pStyle w:val="TableText"/>
            </w:pPr>
            <w:r>
              <w:t xml:space="preserve">Melding: </w:t>
            </w:r>
            <w:r>
              <w:t xml:space="preserve">Een Bekostigingsduur bij Bekostigingscode</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Bekostigingcode-v03</w:t>
            </w:r>
          </w:p>
        </w:tc>
        <w:tc>
          <w:tcPr>
            <w:tcW w:type="dxa" w:w="2409"/>
            <w:shd w:color="auto" w:fill="auto" w:val="clear"/>
          </w:tcPr>
          <w:p w:rsidP="00EE3A1C" w:rsidR="00195180" w:rsidRDefault="00195180" w:rsidRPr="00F84B5F">
            <w:pPr>
              <w:pStyle w:val="TableText"/>
            </w:pPr>
            <w:r w:rsidRPr="00F84B5F">
              <w:t xml:space="preserve">Bekostigd PM</w:t>
            </w:r>
          </w:p>
        </w:tc>
        <w:tc>
          <w:tcPr>
            <w:tcW w:type="dxa" w:w="5103"/>
            <w:shd w:color="auto" w:fill="auto" w:val="clear"/>
          </w:tcPr>
          <w:p w:rsidP="00EE3A1C" w:rsidR="00195180" w:rsidRDefault="00195180" w:rsidRPr="00F84B5F">
            <w:pPr>
              <w:pStyle w:val="TableText"/>
            </w:pPr>
            <w:r w:rsidRPr="00F84B5F">
              <w:t xml:space="preserve">[Bekostigingcode mag niet BEKOSTIGD zijn als Niveaucode gelijk is aan HBO-PM of WO-PM.]</w:t>
            </w:r>
          </w:p>
          <w:p w:rsidP="00EE3A1C" w:rsidR="00195180" w:rsidRDefault="00195180">
            <w:pPr>
              <w:pStyle w:val="TableText"/>
            </w:pPr>
            <w:r>
              <w:t xml:space="preserve">Melding: </w:t>
            </w:r>
            <w:r>
              <w:t xml:space="preserve">Bekostigd PM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Bekostigingcode-v03</w:t>
            </w:r>
          </w:p>
        </w:tc>
        <w:tc>
          <w:tcPr>
            <w:tcW w:type="dxa" w:w="2409"/>
            <w:shd w:color="auto" w:fill="auto" w:val="clear"/>
          </w:tcPr>
          <w:p w:rsidP="00EE3A1C" w:rsidR="00195180" w:rsidRDefault="00195180" w:rsidRPr="00F84B5F">
            <w:pPr>
              <w:pStyle w:val="TableText"/>
            </w:pPr>
            <w:r w:rsidRPr="00F84B5F">
              <w:t xml:space="preserve">Gesubsidieerd alleen bij HBO-PM</w:t>
            </w:r>
          </w:p>
        </w:tc>
        <w:tc>
          <w:tcPr>
            <w:tcW w:type="dxa" w:w="5103"/>
            <w:shd w:color="auto" w:fill="auto" w:val="clear"/>
          </w:tcPr>
          <w:p w:rsidP="00EE3A1C" w:rsidR="00195180" w:rsidRDefault="00195180" w:rsidRPr="00F84B5F">
            <w:pPr>
              <w:pStyle w:val="TableText"/>
            </w:pPr>
            <w:r w:rsidRPr="00F84B5F">
              <w:t xml:space="preserve">[Bekostigingcode mag alleen GESUBSIDIEERD zijn als Niveaucode gelijk is aan HBO-PM.]</w:t>
            </w:r>
          </w:p>
          <w:p w:rsidP="00EE3A1C" w:rsidR="00195180" w:rsidRDefault="00195180">
            <w:pPr>
              <w:pStyle w:val="TableText"/>
            </w:pPr>
            <w:r>
              <w:t xml:space="preserve">Melding: </w:t>
            </w:r>
            <w:r>
              <w:t xml:space="preserve">Gesubsidieerd alleen bij HBO-PM</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Bekostigingsduur-v02</w:t>
            </w:r>
          </w:p>
        </w:tc>
        <w:tc>
          <w:tcPr>
            <w:tcW w:type="dxa" w:w="2409"/>
            <w:shd w:color="auto" w:fill="auto" w:val="clear"/>
          </w:tcPr>
          <w:p w:rsidP="00EE3A1C" w:rsidR="00195180" w:rsidRDefault="00195180" w:rsidRPr="00F84B5F">
            <w:pPr>
              <w:pStyle w:val="TableText"/>
            </w:pPr>
            <w:r w:rsidRPr="00F84B5F">
              <w:t xml:space="preserve">Een Bekostigingsduur bij Bekostigingscode</w:t>
            </w:r>
          </w:p>
        </w:tc>
        <w:tc>
          <w:tcPr>
            <w:tcW w:type="dxa" w:w="5103"/>
            <w:shd w:color="auto" w:fill="auto" w:val="clear"/>
          </w:tcPr>
          <w:p w:rsidP="00EE3A1C" w:rsidR="00195180" w:rsidRDefault="00195180" w:rsidRPr="00F84B5F">
            <w:pPr>
              <w:pStyle w:val="TableText"/>
            </w:pPr>
            <w:r w:rsidRPr="00F84B5F">
              <w:t xml:space="preserve">[Bij een bekostigde of open bestel opleiding (als Bekostigingscode = 'BEKOSTIGD' of 'OPEN_BESTEL'), dan moet Bekostigingsduur een keer voorkomen bij een van OpleidingPeriode of OpleidingPerInstellingPeriode ]</w:t>
            </w:r>
          </w:p>
          <w:p w:rsidP="00EE3A1C" w:rsidR="00195180" w:rsidRDefault="00195180">
            <w:pPr>
              <w:pStyle w:val="TableText"/>
            </w:pPr>
            <w:r>
              <w:t xml:space="preserve">Melding: </w:t>
            </w:r>
            <w:r>
              <w:t xml:space="preserve">Een Bekostigingsduur bij Bekostigingscode</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OpleidingOnderdeel-v03</w:t>
            </w:r>
          </w:p>
        </w:tc>
        <w:tc>
          <w:tcPr>
            <w:tcW w:type="dxa" w:w="2409"/>
            <w:shd w:color="auto" w:fill="auto" w:val="clear"/>
          </w:tcPr>
          <w:p w:rsidP="00EE3A1C" w:rsidR="00195180" w:rsidRDefault="00195180" w:rsidRPr="00F84B5F">
            <w:pPr>
              <w:pStyle w:val="TableText"/>
            </w:pPr>
            <w:r w:rsidRPr="00F84B5F">
              <w:t xml:space="preserve">Subonderdeel per Onderdeel</w:t>
            </w:r>
          </w:p>
        </w:tc>
        <w:tc>
          <w:tcPr>
            <w:tcW w:type="dxa" w:w="5103"/>
            <w:shd w:color="auto" w:fill="auto" w:val="clear"/>
          </w:tcPr>
          <w:p w:rsidP="00EE3A1C" w:rsidR="00195180" w:rsidRDefault="00195180" w:rsidRPr="00F84B5F">
            <w:pPr>
              <w:pStyle w:val="TableText"/>
            </w:pPr>
            <w:r w:rsidRPr="00F84B5F">
              <w:t xml:space="preserve">[Toegestane combinaties van OpleidingOnderdeel en OpleidingSubonderdeel:</w:t>
            </w:r>
          </w:p>
          <w:p w:rsidP="00EE3A1C" w:rsidR="00195180" w:rsidRDefault="00195180" w:rsidRPr="00F84B5F">
            <w:pPr>
              <w:pStyle w:val="TableText"/>
            </w:pPr>
            <w:r w:rsidRPr="00F84B5F">
              <w:t>GEDRAG_EN_MAATSCHAPPIJ </w:t>
            </w:r>
          </w:p>
          <w:p w:rsidP="00EE3A1C" w:rsidR="00195180" w:rsidRDefault="00195180" w:rsidRPr="00F84B5F">
            <w:pPr>
              <w:pStyle w:val="TableText"/>
            </w:pPr>
            <w:r w:rsidRPr="00F84B5F">
              <w:t>	HOGERE_KADEROPLEIDING_PEDAGOGIEK</w:t>
            </w:r>
          </w:p>
          <w:p w:rsidP="00EE3A1C" w:rsidR="00195180" w:rsidRDefault="00195180" w:rsidRPr="00F84B5F">
            <w:pPr>
              <w:pStyle w:val="TableText"/>
            </w:pPr>
            <w:r w:rsidRPr="00F84B5F">
              <w:t>ONDERWIJS</w:t>
            </w:r>
          </w:p>
          <w:p w:rsidP="00EE3A1C" w:rsidR="00195180" w:rsidRDefault="00195180" w:rsidRPr="00F84B5F">
            <w:pPr>
              <w:pStyle w:val="TableText"/>
            </w:pPr>
            <w:r w:rsidRPr="00F84B5F">
              <w:t>	LERARENOPLEIDING_SPECIAAL_ONDERWIJS</w:t>
            </w:r>
          </w:p>
          <w:p w:rsidP="00EE3A1C" w:rsidR="00195180" w:rsidRDefault="00195180" w:rsidRPr="00F84B5F">
            <w:pPr>
              <w:pStyle w:val="TableText"/>
            </w:pPr>
            <w:r w:rsidRPr="00F84B5F">
              <w:t>	OPLEIDINGEN_TOT_LERAAR_VOORTGEZET_ONDERWIJS_V.D._1E_GR._IN_ALG._VAKKEN</w:t>
            </w:r>
          </w:p>
          <w:p w:rsidP="00EE3A1C" w:rsidR="00195180" w:rsidRDefault="00195180" w:rsidRPr="00F84B5F">
            <w:pPr>
              <w:pStyle w:val="TableText"/>
            </w:pPr>
            <w:r w:rsidRPr="00F84B5F">
              <w:t>	LERARENOPLEIDINGEN_OP_HET_GEBIED_VAN_DE_KUNST</w:t>
            </w:r>
          </w:p>
          <w:p w:rsidP="00EE3A1C" w:rsidR="00195180" w:rsidRDefault="00195180" w:rsidRPr="00F84B5F">
            <w:pPr>
              <w:pStyle w:val="TableText"/>
            </w:pPr>
            <w:r w:rsidRPr="00F84B5F">
              <w:t>	UNIVERSITAIRE_LERARENOPLEIDINGEN</w:t>
            </w:r>
          </w:p>
          <w:p w:rsidP="00EE3A1C" w:rsidR="00195180" w:rsidRDefault="00195180" w:rsidRPr="00F84B5F">
            <w:pPr>
              <w:pStyle w:val="TableText"/>
            </w:pPr>
            <w:r w:rsidRPr="00F84B5F">
              <w:t>TAAL_EN_CULTUUR</w:t>
            </w:r>
          </w:p>
          <w:p w:rsidP="00EE3A1C" w:rsidR="00195180" w:rsidRDefault="00195180" w:rsidRPr="00F84B5F">
            <w:pPr>
              <w:pStyle w:val="TableText"/>
            </w:pPr>
            <w:r w:rsidRPr="00F84B5F">
              <w:t>	MASTEROPLEIDINGEN_OP_HET_GEBIED_VAN_DE_BOUWKUNST</w:t>
            </w:r>
          </w:p>
          <w:p w:rsidP="00EE3A1C" w:rsidR="00195180" w:rsidRDefault="00195180" w:rsidRPr="00F84B5F">
            <w:pPr>
              <w:pStyle w:val="TableText"/>
            </w:pPr>
            <w:r w:rsidRPr="00F84B5F">
              <w:t>	OPLEIDINGEN_OP_HET_GEBIED_VAN_DE_KUNST</w:t>
            </w:r>
          </w:p>
          <w:p w:rsidP="00EE3A1C" w:rsidR="00195180" w:rsidRDefault="00195180" w:rsidRPr="00F84B5F">
            <w:pPr>
              <w:pStyle w:val="TableText"/>
            </w:pPr>
            <w:r w:rsidRPr="00F84B5F">
              <w:t>	VOORTGEZETTE_OPLEIDINGEN_BOUWKUNST</w:t>
            </w:r>
          </w:p>
          <w:p w:rsidP="00EE3A1C" w:rsidR="00195180" w:rsidRDefault="00195180" w:rsidRPr="00F84B5F">
            <w:pPr>
              <w:pStyle w:val="TableText"/>
            </w:pPr>
            <w:r w:rsidRPr="00F84B5F">
              <w:t>	VOORTGEZETTE_KUNSTOPLEIDINGEN</w:t>
            </w:r>
          </w:p>
          <w:p w:rsidP="00EE3A1C" w:rsidR="00195180" w:rsidRDefault="00195180" w:rsidRPr="00F84B5F">
            <w:pPr>
              <w:pStyle w:val="TableText"/>
            </w:pPr>
            <w:r w:rsidRPr="00F84B5F">
              <w:t>SECTOROVERSTIJGEND</w:t>
            </w:r>
          </w:p>
          <w:p w:rsidP="00EE3A1C" w:rsidR="00195180" w:rsidRDefault="00195180" w:rsidRPr="00F84B5F">
            <w:pPr>
              <w:pStyle w:val="TableText"/>
            </w:pPr>
            <w:r w:rsidRPr="00F84B5F">
              <w:t>	ONDERWIJS/LANDBOUW_EN_NATUURLIJKE_OMGEVING/NATUUR/TECHNIEK/GEZONDHEID</w:t>
            </w:r>
          </w:p>
          <w:p w:rsidP="00EE3A1C" w:rsidR="00195180" w:rsidRDefault="00195180" w:rsidRPr="00F84B5F">
            <w:pPr>
              <w:pStyle w:val="TableText"/>
            </w:pPr>
            <w:r w:rsidRPr="00F84B5F">
              <w:t>Bij de overige OnderwijsOnderdelen zijn geen OpleidingSubonderdelen toegestaan]</w:t>
            </w:r>
          </w:p>
          <w:p w:rsidP="00EE3A1C" w:rsidR="00195180" w:rsidRDefault="00195180">
            <w:pPr>
              <w:pStyle w:val="TableText"/>
            </w:pPr>
            <w:r>
              <w:t xml:space="preserve">Melding: </w:t>
            </w:r>
            <w:r>
              <w:t xml:space="preserve">Subonderdeel per Onderdeel</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OpleidingSubonderdeel-v04</w:t>
            </w:r>
          </w:p>
        </w:tc>
        <w:tc>
          <w:tcPr>
            <w:tcW w:type="dxa" w:w="2409"/>
            <w:shd w:color="auto" w:fill="auto" w:val="clear"/>
          </w:tcPr>
          <w:p w:rsidP="00EE3A1C" w:rsidR="00195180" w:rsidRDefault="00195180" w:rsidRPr="00F84B5F">
            <w:pPr>
              <w:pStyle w:val="TableText"/>
            </w:pPr>
            <w:r w:rsidRPr="00F84B5F">
              <w:t xml:space="preserve">Subonderdeel per Onderdeel</w:t>
            </w:r>
          </w:p>
        </w:tc>
        <w:tc>
          <w:tcPr>
            <w:tcW w:type="dxa" w:w="5103"/>
            <w:shd w:color="auto" w:fill="auto" w:val="clear"/>
          </w:tcPr>
          <w:p w:rsidP="00EE3A1C" w:rsidR="00195180" w:rsidRDefault="00195180" w:rsidRPr="00F84B5F">
            <w:pPr>
              <w:pStyle w:val="TableText"/>
            </w:pPr>
            <w:r w:rsidRPr="00F84B5F">
              <w:t xml:space="preserve">[Toegestane combinaties van OpleidingOnderdeel en OpleidingSubonderdeel:</w:t>
            </w:r>
          </w:p>
          <w:p w:rsidP="00EE3A1C" w:rsidR="00195180" w:rsidRDefault="00195180" w:rsidRPr="00F84B5F">
            <w:pPr>
              <w:pStyle w:val="TableText"/>
            </w:pPr>
            <w:r w:rsidRPr="00F84B5F">
              <w:t>GEDRAG_EN_MAATSCHAPPIJ </w:t>
            </w:r>
          </w:p>
          <w:p w:rsidP="00EE3A1C" w:rsidR="00195180" w:rsidRDefault="00195180" w:rsidRPr="00F84B5F">
            <w:pPr>
              <w:pStyle w:val="TableText"/>
            </w:pPr>
            <w:r w:rsidRPr="00F84B5F">
              <w:t>	HOGERE_KADEROPLEIDING_PEDAGOGIEK</w:t>
            </w:r>
          </w:p>
          <w:p w:rsidP="00EE3A1C" w:rsidR="00195180" w:rsidRDefault="00195180" w:rsidRPr="00F84B5F">
            <w:pPr>
              <w:pStyle w:val="TableText"/>
            </w:pPr>
            <w:r w:rsidRPr="00F84B5F">
              <w:t>ONDERWIJS</w:t>
            </w:r>
          </w:p>
          <w:p w:rsidP="00EE3A1C" w:rsidR="00195180" w:rsidRDefault="00195180" w:rsidRPr="00F84B5F">
            <w:pPr>
              <w:pStyle w:val="TableText"/>
            </w:pPr>
            <w:r w:rsidRPr="00F84B5F">
              <w:t>	LERARENOPLEIDING_SPECIAAL_ONDERWIJS</w:t>
            </w:r>
          </w:p>
          <w:p w:rsidP="00EE3A1C" w:rsidR="00195180" w:rsidRDefault="00195180" w:rsidRPr="00F84B5F">
            <w:pPr>
              <w:pStyle w:val="TableText"/>
            </w:pPr>
            <w:r w:rsidRPr="00F84B5F">
              <w:t>	OPLEIDINGEN_TOT_LERAAR_VOORTGEZET_ONDERWIJS_V.D._1E_GR._IN_ALG._VAKKEN</w:t>
            </w:r>
          </w:p>
          <w:p w:rsidP="00EE3A1C" w:rsidR="00195180" w:rsidRDefault="00195180" w:rsidRPr="00F84B5F">
            <w:pPr>
              <w:pStyle w:val="TableText"/>
            </w:pPr>
            <w:r w:rsidRPr="00F84B5F">
              <w:t>	LERARENOPLEIDINGEN_OP_HET_GEBIED_VAN_DE_KUNST</w:t>
            </w:r>
          </w:p>
          <w:p w:rsidP="00EE3A1C" w:rsidR="00195180" w:rsidRDefault="00195180" w:rsidRPr="00F84B5F">
            <w:pPr>
              <w:pStyle w:val="TableText"/>
            </w:pPr>
            <w:r w:rsidRPr="00F84B5F">
              <w:t>	UNIVERSITAIRE_LERARENOPLEIDINGEN</w:t>
            </w:r>
          </w:p>
          <w:p w:rsidP="00EE3A1C" w:rsidR="00195180" w:rsidRDefault="00195180" w:rsidRPr="00F84B5F">
            <w:pPr>
              <w:pStyle w:val="TableText"/>
            </w:pPr>
            <w:r w:rsidRPr="00F84B5F">
              <w:t>TAAL_EN_CULTUUR</w:t>
            </w:r>
          </w:p>
          <w:p w:rsidP="00EE3A1C" w:rsidR="00195180" w:rsidRDefault="00195180" w:rsidRPr="00F84B5F">
            <w:pPr>
              <w:pStyle w:val="TableText"/>
            </w:pPr>
            <w:r w:rsidRPr="00F84B5F">
              <w:t>	MASTEROPLEIDINGEN_OP_HET_GEBIED_VAN_DE_BOUWKUNST</w:t>
            </w:r>
          </w:p>
          <w:p w:rsidP="00EE3A1C" w:rsidR="00195180" w:rsidRDefault="00195180" w:rsidRPr="00F84B5F">
            <w:pPr>
              <w:pStyle w:val="TableText"/>
            </w:pPr>
            <w:r w:rsidRPr="00F84B5F">
              <w:t>	OPLEIDINGEN_OP_HET_GEBIED_VAN_DE_KUNST</w:t>
            </w:r>
          </w:p>
          <w:p w:rsidP="00EE3A1C" w:rsidR="00195180" w:rsidRDefault="00195180" w:rsidRPr="00F84B5F">
            <w:pPr>
              <w:pStyle w:val="TableText"/>
            </w:pPr>
            <w:r w:rsidRPr="00F84B5F">
              <w:t>	VOORTGEZETTE_OPLEIDINGEN_BOUWKUNST</w:t>
            </w:r>
          </w:p>
          <w:p w:rsidP="00EE3A1C" w:rsidR="00195180" w:rsidRDefault="00195180" w:rsidRPr="00F84B5F">
            <w:pPr>
              <w:pStyle w:val="TableText"/>
            </w:pPr>
            <w:r w:rsidRPr="00F84B5F">
              <w:t>	VOORTGEZETTE_KUNSTOPLEIDINGEN</w:t>
            </w:r>
          </w:p>
          <w:p w:rsidP="00EE3A1C" w:rsidR="00195180" w:rsidRDefault="00195180" w:rsidRPr="00F84B5F">
            <w:pPr>
              <w:pStyle w:val="TableText"/>
            </w:pPr>
            <w:r w:rsidRPr="00F84B5F">
              <w:t>SECTOROVERSTIJGEND</w:t>
            </w:r>
          </w:p>
          <w:p w:rsidP="00EE3A1C" w:rsidR="00195180" w:rsidRDefault="00195180" w:rsidRPr="00F84B5F">
            <w:pPr>
              <w:pStyle w:val="TableText"/>
            </w:pPr>
            <w:r w:rsidRPr="00F84B5F">
              <w:t>	ONDERWIJS/LANDBOUW_EN_NATUURLIJKE_OMGEVING/NATUUR/TECHNIEK/GEZONDHEID</w:t>
            </w:r>
          </w:p>
          <w:p w:rsidP="00EE3A1C" w:rsidR="00195180" w:rsidRDefault="00195180" w:rsidRPr="00F84B5F">
            <w:pPr>
              <w:pStyle w:val="TableText"/>
            </w:pPr>
            <w:r w:rsidRPr="00F84B5F">
              <w:t>Bij de overige OnderwijsOnderdelen zijn geen OpleidingSubonderdelen toegestaan]</w:t>
            </w:r>
          </w:p>
          <w:p w:rsidP="00EE3A1C" w:rsidR="00195180" w:rsidRDefault="00195180">
            <w:pPr>
              <w:pStyle w:val="TableText"/>
            </w:pPr>
            <w:r>
              <w:t xml:space="preserve">Melding: </w:t>
            </w:r>
            <w:r>
              <w:t xml:space="preserve">Subonderdeel per Onderdeel</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EvcStandaardErkenning &amp;sr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conform de Wet op het hoger onderwijs en wetenschappelijk onderzoek (WHW), door een overheidsorganisatie of een daartoe gemandateerde organisatie.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in het HO.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vorm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OpleidingskenmerkcodeOnderwijsintensiteit-v01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1..5</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manieren waarop de kennisoverdracht is ingericht in het hoger onderwijs wat betreft aanwezigheid  en de duur van de aanwezigheid.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duale opleiding is zodanig ingericht dat het volgen van onderwijs gedurende een of meer perioden wordt afgewisseld met beroepsuitoefening in verband met dat onderwijs. </w:t>
            </w:r>
          </w:p>
          <w:p w:rsidP="00A620EA" w:rsidR="00195180" w:rsidRDefault="00195180">
            <w:pPr>
              <w:rPr>
                <w:sz w:val="16"/>
                <w:szCs w:val="16"/>
              </w:rPr>
            </w:pPr>
          </w:p>
          <w:p w:rsidP="00A620EA" w:rsidR="00195180" w:rsidRDefault="00195180">
            <w:pPr>
              <w:rPr>
                <w:sz w:val="16"/>
                <w:szCs w:val="16"/>
              </w:rPr>
            </w:pPr>
            <w:r w:rsidRPr="005B5F2F">
              <w:rPr>
                <w:sz w:val="16"/>
                <w:szCs w:val="16"/>
              </w:rPr>
              <w:t>Een deeltijds opleiding is zodanig ingericht dat het volgen van onderwijs wordt gedaan gedurende een deel van de tijd die voor een studie  normaal beschikbaar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VOLTIJD</w:t>
            </w:r>
            <w:r w:rsidRPr="005B5F2F">
              <w:t xml:space="preserve">  :  </w:t>
            </w:r>
            <w:r w:rsidRPr="005B5F2F">
              <w:t xml:space="preserve">Voltijd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Onderwijslicentie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HoOpleidingserkenning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conform de Wet op het hoger onderwijs en wetenschappelijk onderzoek (WHW), door een overheidsorganisatie of een daartoe gemandateerde organisatie.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MboOnderwijslicentie</w:t>
      </w:r>
    </w:p>
    <w:p w:rsidP="009863F4" w:rsidR="00195180" w:rsidRDefault="00195180" w:rsidRPr="00C85B04">
      <w:pPr>
        <w:pStyle w:val="Kop4"/>
        <w:rPr>
          <w:lang w:val="en-GB"/>
        </w:rPr>
      </w:pPr>
      <w:r w:rsidRPr="00C85B04">
        <w:rPr>
          <w:lang w:val="en-GB"/>
        </w:rPr>
        <w:t xml:space="preserve">Definitie</w:t>
      </w:r>
    </w:p>
    <w:p>
      <w:pPr/>
      <w:r>
        <w:rPr/>
        <w:t xml:space="preserve">De goedkeuring om onderwijs te geven in het MBO.</w:t>
      </w:r>
    </w:p>
    <w:p>
      <w:pPr/>
      <w:r>
        <w:rPr/>
        <w:t xml:space="preserve"> </w:t>
      </w:r>
    </w:p>
    <w:p>
      <w:pPr/>
      <w:r>
        <w:rPr/>
        <w:t xml:space="preserve">Doorgaans zal de opleidingserkenning.licentieerwijze van een MBO-opleiding "IMPLICIET_TOEGEKEND" zijn, in de wetgeving ligt niet exact vast welke soort Instelling welke opleidingen mag geven. Er worden in de regel geen expliciete licenties uitgegeven in het MBO (licenties liggen dus NIET vast in RIO). Uitzonderingen op deze regel vormen bv. de cross-over opleidingen, unieke beroepsopleidingen en (later) de regionale kwalificaties. Die zullen de licentieerwijze "EXPLICIET_TOEGEKEND" (opleidingserkenning) bevatten.</w:t>
      </w:r>
    </w:p>
    <w:p>
      <w:pPr/>
    </w:p>
    <w:p>
      <w:pPr/>
      <w:r>
        <w:rPr/>
        <w:t xml:space="preserve">Er kunnen meerdere licenties op hetzelfde moment aanwezig zijn (een bekostigde en een niet bekostigde variant).</w:t>
      </w:r>
    </w:p>
    <w:p>
      <w:pPr/>
    </w:p>
    <w:p>
      <w:pPr/>
      <w:r>
        <w:rPr/>
        <w:t xml:space="preserve">Licenties worden afgegeven op:</w:t>
      </w:r>
    </w:p>
    <w:p>
      <w:pPr>
        <w:pStyle w:val="mr_style"/>
        <w:numPr>
          <w:ilvl w:val="0"/>
          <w:numId w:val="14"/>
        </w:numPr>
      </w:pPr>
      <w:r>
        <w:rPr/>
        <w:t xml:space="preserve">Instellingserkenning niveau voor een bekostigde MBO licentie</w:t>
      </w:r>
    </w:p>
    <w:p>
      <w:pPr>
        <w:pStyle w:val="mr_style"/>
        <w:numPr>
          <w:ilvl w:val="0"/>
          <w:numId w:val="14"/>
        </w:numPr>
      </w:pPr>
      <w:r>
        <w:rPr/>
        <w:t xml:space="preserve">Vestigingsniveau voor niet bekostigde MBO licentie.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leerweg</w:t>
            </w:r>
          </w:p>
        </w:tc>
        <w:tc>
          <w:tcPr>
            <w:tcW w:type="dxa" w:w="1645"/>
          </w:tcPr>
          <w:p w:rsidP="00A620EA" w:rsidR="00195180" w:rsidRDefault="00195180" w:rsidRPr="009863F4">
            <w:pPr>
              <w:rPr>
                <w:sz w:val="16"/>
                <w:szCs w:val="16"/>
                <w:lang w:val="en-GB"/>
              </w:rPr>
            </w:pPr>
            <w:r w:rsidRPr="009863F4">
              <w:rPr>
                <w:sz w:val="16"/>
                <w:szCs w:val="16"/>
                <w:lang w:val="en-GB"/>
              </w:rPr>
              <w:t xml:space="preserve">LeerwegMBO-v04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Uitputtende lijst ten behoeve van de onderwijssector MBO (Middelbaar Beroepsonderwijs) voor de manier waarop de kennisoverdracht is ingericht wat betreft fysieke aanwezigheid op de onderwijslocatie en de duur daarvan.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BOL</w:t>
            </w:r>
            <w:r w:rsidRPr="005B5F2F">
              <w:t xml:space="preserve">  :  </w:t>
            </w:r>
            <w:r w:rsidRPr="005B5F2F">
              <w:t xml:space="preserve">Beroepsopleidende leerweg</w:t>
            </w:r>
          </w:p>
          <w:p w:rsidP="00A620EA" w:rsidR="00195180" w:rsidRDefault="00195180" w:rsidRPr="005B5F2F">
            <w:pPr>
              <w:pStyle w:val="TableText"/>
            </w:pPr>
            <w:r w:rsidRPr="005B5F2F">
              <w:t xml:space="preserve">BBL</w:t>
            </w:r>
            <w:r w:rsidRPr="005B5F2F">
              <w:t xml:space="preserve">  :  </w:t>
            </w:r>
            <w:r w:rsidRPr="005B5F2F">
              <w:t xml:space="preserve">Beroepsbegeleidende leerweg</w:t>
            </w:r>
          </w:p>
          <w:p w:rsidP="00A620EA" w:rsidR="00195180" w:rsidRDefault="00195180" w:rsidRPr="005B5F2F">
            <w:pPr>
              <w:pStyle w:val="TableText"/>
            </w:pPr>
            <w:r w:rsidRPr="005B5F2F">
              <w:t xml:space="preserve">COL</w:t>
            </w:r>
            <w:r w:rsidRPr="005B5F2F">
              <w:t xml:space="preserve">  :  </w:t>
            </w:r>
            <w:r w:rsidRPr="005B5F2F">
              <w:t xml:space="preserve">Combinatie beroepsopleidende leerweg</w:t>
            </w:r>
          </w:p>
          <w:p w:rsidP="00A620EA" w:rsidR="00195180" w:rsidRDefault="00195180" w:rsidRPr="005B5F2F">
            <w:pPr>
              <w:pStyle w:val="TableText"/>
            </w:pPr>
            <w:r w:rsidRPr="005B5F2F">
              <w:t xml:space="preserve">CBL</w:t>
            </w:r>
            <w:r w:rsidRPr="005B5F2F">
              <w:t xml:space="preserve">  :  </w:t>
            </w:r>
            <w:r w:rsidRPr="005B5F2F">
              <w:t xml:space="preserve">Combinatie beroepsbegeleidende leerweg</w:t>
            </w:r>
          </w:p>
          <w:p w:rsidP="00A620EA" w:rsidR="00195180" w:rsidRDefault="00195180" w:rsidRPr="005B5F2F">
            <w:pPr>
              <w:pStyle w:val="TableText"/>
            </w:pPr>
            <w:r w:rsidRPr="005B5F2F">
              <w:t xml:space="preserve">OVO</w:t>
            </w:r>
            <w:r w:rsidRPr="005B5F2F">
              <w:t xml:space="preserve">  :  </w:t>
            </w:r>
            <w:r w:rsidRPr="005B5F2F">
              <w:t xml:space="preserve">Overig onderwijs (niet bekostigd)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Onderwijslicentie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ErkendeOnderwijsinstellingPeriode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erkende onderwijsinstelling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hoofdSOOnderwijssoort</w:t>
            </w:r>
          </w:p>
        </w:tc>
        <w:tc>
          <w:tcPr>
            <w:tcW w:type="dxa" w:w="1645"/>
          </w:tcPr>
          <w:p w:rsidP="00A620EA" w:rsidR="00195180" w:rsidRDefault="00195180" w:rsidRPr="009863F4">
            <w:pPr>
              <w:rPr>
                <w:sz w:val="16"/>
                <w:szCs w:val="16"/>
                <w:lang w:val="en-GB"/>
              </w:rPr>
            </w:pPr>
            <w:r w:rsidRPr="009863F4">
              <w:rPr>
                <w:sz w:val="16"/>
                <w:szCs w:val="16"/>
                <w:lang w:val="en-GB"/>
              </w:rPr>
              <w:t xml:space="preserve">SoVsoOnderwijssoort-v02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verdeling in onderwijs in het speciaal onderwijs en het voortgezet speciaal onderwijs bestemd voor kinderen voor wie vaststaat dat overwegend een orthopedagogische en orthodidactische benadering aangewezen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DOOF</w:t>
            </w:r>
            <w:r w:rsidRPr="005B5F2F">
              <w:t xml:space="preserve">  :  </w:t>
            </w:r>
            <w:r w:rsidRPr="005B5F2F">
              <w:t xml:space="preserve">Onderwijs aan dove kinderen</w:t>
            </w:r>
          </w:p>
          <w:p w:rsidP="00A620EA" w:rsidR="00195180" w:rsidRDefault="00195180" w:rsidRPr="005B5F2F">
            <w:pPr>
              <w:pStyle w:val="TableText"/>
            </w:pPr>
            <w:r w:rsidRPr="005B5F2F">
              <w:t xml:space="preserve">DOOF_EN_VISUEEL_GEHANDICAPT</w:t>
            </w:r>
            <w:r w:rsidRPr="005B5F2F">
              <w:t xml:space="preserve">  :  </w:t>
            </w:r>
            <w:r w:rsidRPr="005B5F2F">
              <w:t xml:space="preserve">Onderwijs aan dove, visueel gehandicapte kinderen</w:t>
            </w:r>
          </w:p>
          <w:p w:rsidP="00A620EA" w:rsidR="00195180" w:rsidRDefault="00195180" w:rsidRPr="005B5F2F">
            <w:pPr>
              <w:pStyle w:val="TableText"/>
            </w:pPr>
            <w:r w:rsidRPr="005B5F2F">
              <w:t xml:space="preserve">DOOF_EN_ZEER_MOEILIJK_LEREND</w:t>
            </w:r>
            <w:r w:rsidRPr="005B5F2F">
              <w:t xml:space="preserve">  :  </w:t>
            </w:r>
            <w:r w:rsidRPr="005B5F2F">
              <w:t xml:space="preserve">Onderwijs aan dove, zeer moeilijk lerende kinderen</w:t>
            </w:r>
          </w:p>
          <w:p w:rsidP="00A620EA" w:rsidR="00195180" w:rsidRDefault="00195180" w:rsidRPr="005B5F2F">
            <w:pPr>
              <w:pStyle w:val="TableText"/>
            </w:pPr>
            <w:r w:rsidRPr="005B5F2F">
              <w:t xml:space="preserve">ERNSTIGE_SPRAAK_MOEILIJKHEDEN</w:t>
            </w:r>
            <w:r w:rsidRPr="005B5F2F">
              <w:t xml:space="preserve">  :  </w:t>
            </w:r>
            <w:r w:rsidRPr="005B5F2F">
              <w:t xml:space="preserve">Onderwijs aan kinderen met ernstige spraakmoeilijkheden</w:t>
            </w:r>
          </w:p>
          <w:p w:rsidP="00A620EA" w:rsidR="00195180" w:rsidRDefault="00195180" w:rsidRPr="005B5F2F">
            <w:pPr>
              <w:pStyle w:val="TableText"/>
            </w:pPr>
            <w:r w:rsidRPr="005B5F2F">
              <w:t xml:space="preserve">IOBK</w:t>
            </w:r>
            <w:r w:rsidRPr="005B5F2F">
              <w:t xml:space="preserve">  :  </w:t>
            </w:r>
            <w:r w:rsidRPr="005B5F2F">
              <w:t xml:space="preserve">Onderwijs aan in hun ontwikkeling bedreigde kleuters</w:t>
            </w:r>
          </w:p>
          <w:p w:rsidP="00A620EA" w:rsidR="00195180" w:rsidRDefault="00195180" w:rsidRPr="005B5F2F">
            <w:pPr>
              <w:pStyle w:val="TableText"/>
            </w:pPr>
            <w:r w:rsidRPr="005B5F2F">
              <w:t xml:space="preserve">LANGDURIG_ZIEK_LICHAMELIJK</w:t>
            </w:r>
            <w:r w:rsidRPr="005B5F2F">
              <w:t xml:space="preserve">  :  </w:t>
            </w:r>
            <w:r w:rsidRPr="005B5F2F">
              <w:t xml:space="preserve">Onderwijs aan langdurig zieke kinderen met een lichamelijke handicap</w:t>
            </w:r>
          </w:p>
          <w:p w:rsidP="00A620EA" w:rsidR="00195180" w:rsidRDefault="00195180" w:rsidRPr="005B5F2F">
            <w:pPr>
              <w:pStyle w:val="TableText"/>
            </w:pPr>
            <w:r w:rsidRPr="005B5F2F">
              <w:t xml:space="preserve">LANGDURIG_ZIEK_NIET_LICHAMELIJK</w:t>
            </w:r>
            <w:r w:rsidRPr="005B5F2F">
              <w:t xml:space="preserve">  :  </w:t>
            </w:r>
            <w:r w:rsidRPr="005B5F2F">
              <w:t xml:space="preserve">Onderwijs aan langdurig zieke kinderen anders dan met een lichamelijke handicap</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Onderwijs aan kinderen met leer- en opvoedingsmoeilijkheden</w:t>
            </w:r>
          </w:p>
          <w:p w:rsidP="00A620EA" w:rsidR="00195180" w:rsidRDefault="00195180" w:rsidRPr="005B5F2F">
            <w:pPr>
              <w:pStyle w:val="TableText"/>
            </w:pPr>
            <w:r w:rsidRPr="005B5F2F">
              <w:t xml:space="preserve">LICHAMELIJK_GEHANDICAPT</w:t>
            </w:r>
            <w:r w:rsidRPr="005B5F2F">
              <w:t xml:space="preserve">  :  </w:t>
            </w:r>
            <w:r w:rsidRPr="005B5F2F">
              <w:t xml:space="preserve">Onderwijs aan lichamelijk gehandicapte kinderen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Onderwijs aan lichamelijk gehandicapte, zeer moeilijk lerende kinderen</w:t>
            </w:r>
          </w:p>
          <w:p w:rsidP="00A620EA" w:rsidR="00195180" w:rsidRDefault="00195180" w:rsidRPr="005B5F2F">
            <w:pPr>
              <w:pStyle w:val="TableText"/>
            </w:pPr>
            <w:r w:rsidRPr="005B5F2F">
              <w:t xml:space="preserve">LZ</w:t>
            </w:r>
            <w:r w:rsidRPr="005B5F2F">
              <w:t xml:space="preserve">  :  </w:t>
            </w:r>
            <w:r w:rsidRPr="005B5F2F">
              <w:t xml:space="preserve">Onderwijs aan langdurig zieke kinderen (niet lichamelijk gehandicapt zeer moeilijk opvoedbaar of verbonden aan een pedologische instituut)</w:t>
            </w:r>
          </w:p>
          <w:p w:rsidP="00A620EA" w:rsidR="00195180" w:rsidRDefault="00195180" w:rsidRPr="005B5F2F">
            <w:pPr>
              <w:pStyle w:val="TableText"/>
            </w:pPr>
            <w:r w:rsidRPr="005B5F2F">
              <w:t xml:space="preserve">MGA01</w:t>
            </w:r>
            <w:r w:rsidRPr="005B5F2F">
              <w:t xml:space="preserve">  :  </w:t>
            </w:r>
            <w:r w:rsidRPr="005B5F2F">
              <w:t xml:space="preserve">Onderwijs aan meervoudig gehandicapte kinderen: DOVN/ZMLK/MLK</w:t>
            </w:r>
          </w:p>
          <w:p w:rsidP="00A620EA" w:rsidR="00195180" w:rsidRDefault="00195180" w:rsidRPr="005B5F2F">
            <w:pPr>
              <w:pStyle w:val="TableText"/>
            </w:pPr>
            <w:r w:rsidRPr="005B5F2F">
              <w:t xml:space="preserve">MGA02</w:t>
            </w:r>
            <w:r w:rsidRPr="005B5F2F">
              <w:t xml:space="preserve">  :  </w:t>
            </w:r>
            <w:r w:rsidRPr="005B5F2F">
              <w:t xml:space="preserve">Onderwijs aan meervoudig gehandicapte kinderen: DOVN/LOM</w:t>
            </w:r>
          </w:p>
          <w:p w:rsidP="00A620EA" w:rsidR="00195180" w:rsidRDefault="00195180" w:rsidRPr="005B5F2F">
            <w:pPr>
              <w:pStyle w:val="TableText"/>
            </w:pPr>
            <w:r w:rsidRPr="005B5F2F">
              <w:t xml:space="preserve">MGA03</w:t>
            </w:r>
            <w:r w:rsidRPr="005B5F2F">
              <w:t xml:space="preserve">  :  </w:t>
            </w:r>
            <w:r w:rsidRPr="005B5F2F">
              <w:t xml:space="preserve">Onderwijs aan meervoudig gehandicapte kinderen: DOVN/ZMLK</w:t>
            </w:r>
          </w:p>
          <w:p w:rsidP="00A620EA" w:rsidR="00195180" w:rsidRDefault="00195180" w:rsidRPr="005B5F2F">
            <w:pPr>
              <w:pStyle w:val="TableText"/>
            </w:pPr>
            <w:r w:rsidRPr="005B5F2F">
              <w:t xml:space="preserve">MGA04</w:t>
            </w:r>
            <w:r w:rsidRPr="005B5F2F">
              <w:t xml:space="preserve">  :  </w:t>
            </w:r>
            <w:r w:rsidRPr="005B5F2F">
              <w:t xml:space="preserve">Onderwijs aan meervoudig gehandicapte kinderen: DOVN/LOM/ZMLK/MLK</w:t>
            </w:r>
          </w:p>
          <w:p w:rsidP="00A620EA" w:rsidR="00195180" w:rsidRDefault="00195180" w:rsidRPr="005B5F2F">
            <w:pPr>
              <w:pStyle w:val="TableText"/>
            </w:pPr>
            <w:r w:rsidRPr="005B5F2F">
              <w:t xml:space="preserve">MGA06</w:t>
            </w:r>
            <w:r w:rsidRPr="005B5F2F">
              <w:t xml:space="preserve">  :  </w:t>
            </w:r>
            <w:r w:rsidRPr="005B5F2F">
              <w:t xml:space="preserve">Onderwijs aan meervoudig gehandicapte kinderen:DOVN/BLND</w:t>
            </w:r>
          </w:p>
          <w:p w:rsidP="00A620EA" w:rsidR="00195180" w:rsidRDefault="00195180" w:rsidRPr="005B5F2F">
            <w:pPr>
              <w:pStyle w:val="TableText"/>
            </w:pPr>
            <w:r w:rsidRPr="005B5F2F">
              <w:t xml:space="preserve">MGA07</w:t>
            </w:r>
            <w:r w:rsidRPr="005B5F2F">
              <w:t xml:space="preserve">  :  </w:t>
            </w:r>
            <w:r w:rsidRPr="005B5F2F">
              <w:t xml:space="preserve">Onderwijs aan meervoudig gehandicapte kinderen:DOVN/LOM/MLK</w:t>
            </w:r>
          </w:p>
          <w:p w:rsidP="00A620EA" w:rsidR="00195180" w:rsidRDefault="00195180" w:rsidRPr="005B5F2F">
            <w:pPr>
              <w:pStyle w:val="TableText"/>
            </w:pPr>
            <w:r w:rsidRPr="005B5F2F">
              <w:t xml:space="preserve">MGB01</w:t>
            </w:r>
            <w:r w:rsidRPr="005B5F2F">
              <w:t xml:space="preserve">  :  </w:t>
            </w:r>
            <w:r w:rsidRPr="005B5F2F">
              <w:t xml:space="preserve">Onderwijs aan meervoudig gehandicapte kinderen:SH/ESM/ZMLK/MLK</w:t>
            </w:r>
          </w:p>
          <w:p w:rsidP="00A620EA" w:rsidR="00195180" w:rsidRDefault="00195180" w:rsidRPr="005B5F2F">
            <w:pPr>
              <w:pStyle w:val="TableText"/>
            </w:pPr>
            <w:r w:rsidRPr="005B5F2F">
              <w:t xml:space="preserve">MGB02</w:t>
            </w:r>
            <w:r w:rsidRPr="005B5F2F">
              <w:t xml:space="preserve">  :  </w:t>
            </w:r>
            <w:r w:rsidRPr="005B5F2F">
              <w:t xml:space="preserve">Onderwijs aan meervoudig gehandicapte kinderen:SH/ESM/MLK</w:t>
            </w:r>
          </w:p>
          <w:p w:rsidP="00A620EA" w:rsidR="00195180" w:rsidRDefault="00195180" w:rsidRPr="005B5F2F">
            <w:pPr>
              <w:pStyle w:val="TableText"/>
            </w:pPr>
            <w:r w:rsidRPr="005B5F2F">
              <w:t xml:space="preserve">MGB03</w:t>
            </w:r>
            <w:r w:rsidRPr="005B5F2F">
              <w:t xml:space="preserve">  :  </w:t>
            </w:r>
            <w:r w:rsidRPr="005B5F2F">
              <w:t xml:space="preserve">Onderwijs aan meervoudig gehandicapte kinderen:SH/ESM/MLK/LOM</w:t>
            </w:r>
          </w:p>
          <w:p w:rsidP="00A620EA" w:rsidR="00195180" w:rsidRDefault="00195180" w:rsidRPr="005B5F2F">
            <w:pPr>
              <w:pStyle w:val="TableText"/>
            </w:pPr>
            <w:r w:rsidRPr="005B5F2F">
              <w:t xml:space="preserve">MGB05</w:t>
            </w:r>
            <w:r w:rsidRPr="005B5F2F">
              <w:t xml:space="preserve">  :  </w:t>
            </w:r>
            <w:r w:rsidRPr="005B5F2F">
              <w:t xml:space="preserve">Onderwijs aan meervoudig gehandicapte kinderen:SH/LOM/MLK</w:t>
            </w:r>
          </w:p>
          <w:p w:rsidP="00A620EA" w:rsidR="00195180" w:rsidRDefault="00195180" w:rsidRPr="005B5F2F">
            <w:pPr>
              <w:pStyle w:val="TableText"/>
            </w:pPr>
            <w:r w:rsidRPr="005B5F2F">
              <w:t xml:space="preserve">MGB06</w:t>
            </w:r>
            <w:r w:rsidRPr="005B5F2F">
              <w:t xml:space="preserve">  :  </w:t>
            </w:r>
            <w:r w:rsidRPr="005B5F2F">
              <w:t xml:space="preserve">Onderwijs aan meervoudig gehandicapte kinderen: SH/ESM/LOM</w:t>
            </w:r>
          </w:p>
          <w:p w:rsidP="00A620EA" w:rsidR="00195180" w:rsidRDefault="00195180" w:rsidRPr="005B5F2F">
            <w:pPr>
              <w:pStyle w:val="TableText"/>
            </w:pPr>
            <w:r w:rsidRPr="005B5F2F">
              <w:t xml:space="preserve">MGF01</w:t>
            </w:r>
            <w:r w:rsidRPr="005B5F2F">
              <w:t xml:space="preserve">  :  </w:t>
            </w:r>
            <w:r w:rsidRPr="005B5F2F">
              <w:t xml:space="preserve">Onderwijs aan meervoudig gehandicapte kinderen: LG/ZMLK/MLK</w:t>
            </w:r>
          </w:p>
          <w:p w:rsidP="00A620EA" w:rsidR="00195180" w:rsidRDefault="00195180" w:rsidRPr="005B5F2F">
            <w:pPr>
              <w:pStyle w:val="TableText"/>
            </w:pPr>
            <w:r w:rsidRPr="005B5F2F">
              <w:t xml:space="preserve">MGF02</w:t>
            </w:r>
            <w:r w:rsidRPr="005B5F2F">
              <w:t xml:space="preserve">  :  </w:t>
            </w:r>
            <w:r w:rsidRPr="005B5F2F">
              <w:t xml:space="preserve">Onderwijs aan meervoudig gehandicapte kinderen: LG/MLK</w:t>
            </w:r>
          </w:p>
          <w:p w:rsidP="00A620EA" w:rsidR="00195180" w:rsidRDefault="00195180" w:rsidRPr="005B5F2F">
            <w:pPr>
              <w:pStyle w:val="TableText"/>
            </w:pPr>
            <w:r w:rsidRPr="005B5F2F">
              <w:t xml:space="preserve">MGF03</w:t>
            </w:r>
            <w:r w:rsidRPr="005B5F2F">
              <w:t xml:space="preserve">  :  </w:t>
            </w:r>
            <w:r w:rsidRPr="005B5F2F">
              <w:t xml:space="preserve">Onderwijs aan meervoudig gehandicapte kinderen: LG/ZMLK</w:t>
            </w:r>
          </w:p>
          <w:p w:rsidP="00A620EA" w:rsidR="00195180" w:rsidRDefault="00195180" w:rsidRPr="005B5F2F">
            <w:pPr>
              <w:pStyle w:val="TableText"/>
            </w:pPr>
            <w:r w:rsidRPr="005B5F2F">
              <w:t xml:space="preserve">MGF04</w:t>
            </w:r>
            <w:r w:rsidRPr="005B5F2F">
              <w:t xml:space="preserve">  :  </w:t>
            </w:r>
            <w:r w:rsidRPr="005B5F2F">
              <w:t xml:space="preserve">Onderwijs aan meervoudig gehandicapte kinderen: LG/SH/ESM</w:t>
            </w:r>
          </w:p>
          <w:p w:rsidP="00A620EA" w:rsidR="00195180" w:rsidRDefault="00195180" w:rsidRPr="005B5F2F">
            <w:pPr>
              <w:pStyle w:val="TableText"/>
            </w:pPr>
            <w:r w:rsidRPr="005B5F2F">
              <w:t xml:space="preserve">MGF05</w:t>
            </w:r>
            <w:r w:rsidRPr="005B5F2F">
              <w:t xml:space="preserve">  :  </w:t>
            </w:r>
            <w:r w:rsidRPr="005B5F2F">
              <w:t xml:space="preserve">Onderwijs aan meervoudig gehandicapte kinderen: LG/DOVN/SH/SZ/ZMLK/MLK</w:t>
            </w:r>
          </w:p>
          <w:p w:rsidP="00A620EA" w:rsidR="00195180" w:rsidRDefault="00195180" w:rsidRPr="005B5F2F">
            <w:pPr>
              <w:pStyle w:val="TableText"/>
            </w:pPr>
            <w:r w:rsidRPr="005B5F2F">
              <w:t xml:space="preserve">MGF07</w:t>
            </w:r>
            <w:r w:rsidRPr="005B5F2F">
              <w:t xml:space="preserve">  :  </w:t>
            </w:r>
            <w:r w:rsidRPr="005B5F2F">
              <w:t xml:space="preserve">Onderwijs aan meervoudig gehandicapte kinderen: LG/DOVN/SH/ESM/ZMLK/MLK</w:t>
            </w:r>
          </w:p>
          <w:p w:rsidP="00A620EA" w:rsidR="00195180" w:rsidRDefault="00195180" w:rsidRPr="005B5F2F">
            <w:pPr>
              <w:pStyle w:val="TableText"/>
            </w:pPr>
            <w:r w:rsidRPr="005B5F2F">
              <w:t xml:space="preserve">MGH01</w:t>
            </w:r>
            <w:r w:rsidRPr="005B5F2F">
              <w:t xml:space="preserve">  :  </w:t>
            </w:r>
            <w:r w:rsidRPr="005B5F2F">
              <w:t xml:space="preserve">Onderwijs aan meervoudig gehandicapte kinderen: LZ/ZMLK/MLK</w:t>
            </w:r>
          </w:p>
          <w:p w:rsidP="00A620EA" w:rsidR="00195180" w:rsidRDefault="00195180" w:rsidRPr="005B5F2F">
            <w:pPr>
              <w:pStyle w:val="TableText"/>
            </w:pPr>
            <w:r w:rsidRPr="005B5F2F">
              <w:t xml:space="preserve">MGH02</w:t>
            </w:r>
            <w:r w:rsidRPr="005B5F2F">
              <w:t xml:space="preserve">  :  </w:t>
            </w:r>
            <w:r w:rsidRPr="005B5F2F">
              <w:t xml:space="preserve">Onderwijs aan meervoudig gehandicapte kinderen: LZ/LG/ESM/LOM/ZMLK/MLK</w:t>
            </w:r>
          </w:p>
          <w:p w:rsidP="00A620EA" w:rsidR="00195180" w:rsidRDefault="00195180" w:rsidRPr="005B5F2F">
            <w:pPr>
              <w:pStyle w:val="TableText"/>
            </w:pPr>
            <w:r w:rsidRPr="005B5F2F">
              <w:t xml:space="preserve">MGJ01</w:t>
            </w:r>
            <w:r w:rsidRPr="005B5F2F">
              <w:t xml:space="preserve">  :  </w:t>
            </w:r>
            <w:r w:rsidRPr="005B5F2F">
              <w:t xml:space="preserve">Onderwijs aan meervoudig gehandicapte kinderen: ZMLK/L</w:t>
            </w:r>
          </w:p>
          <w:p w:rsidP="00A620EA" w:rsidR="00195180" w:rsidRDefault="00195180" w:rsidRPr="005B5F2F">
            <w:pPr>
              <w:pStyle w:val="TableText"/>
            </w:pPr>
            <w:r w:rsidRPr="005B5F2F">
              <w:t xml:space="preserve">MOEILIJK_LEREND</w:t>
            </w:r>
            <w:r w:rsidRPr="005B5F2F">
              <w:t xml:space="preserve">  :  </w:t>
            </w:r>
            <w:r w:rsidRPr="005B5F2F">
              <w:t xml:space="preserve">Onderwijs aan moeilijk lerende kinderen</w:t>
            </w:r>
          </w:p>
          <w:p w:rsidP="00A620EA" w:rsidR="00195180" w:rsidRDefault="00195180" w:rsidRPr="005B5F2F">
            <w:pPr>
              <w:pStyle w:val="TableText"/>
            </w:pPr>
            <w:r w:rsidRPr="005B5F2F">
              <w:t xml:space="preserve">PEDOLOGISCH_INSTITUUT</w:t>
            </w:r>
            <w:r w:rsidRPr="005B5F2F">
              <w:t xml:space="preserve">  :  </w:t>
            </w:r>
            <w:r w:rsidRPr="005B5F2F">
              <w:t xml:space="preserve">Onderwijs aan kinderen in scholen verbonden aan pedologische instituten</w:t>
            </w:r>
          </w:p>
          <w:p w:rsidP="00A620EA" w:rsidR="00195180" w:rsidRDefault="00195180" w:rsidRPr="005B5F2F">
            <w:pPr>
              <w:pStyle w:val="TableText"/>
            </w:pPr>
            <w:r w:rsidRPr="005B5F2F">
              <w:t xml:space="preserve">SLECHT_HOREND</w:t>
            </w:r>
            <w:r w:rsidRPr="005B5F2F">
              <w:t xml:space="preserve">  :  </w:t>
            </w:r>
            <w:r w:rsidRPr="005B5F2F">
              <w:t xml:space="preserve">Onderwijs aan slechthorende kinderen</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Onderwijs aan slecht horende, zeer moeilijk lerende kinderen</w:t>
            </w:r>
          </w:p>
          <w:p w:rsidP="00A620EA" w:rsidR="00195180" w:rsidRDefault="00195180" w:rsidRPr="005B5F2F">
            <w:pPr>
              <w:pStyle w:val="TableText"/>
            </w:pPr>
            <w:r w:rsidRPr="005B5F2F">
              <w:t xml:space="preserve">VISUEEL_GEHANDICAPT</w:t>
            </w:r>
            <w:r w:rsidRPr="005B5F2F">
              <w:t xml:space="preserve">  :  </w:t>
            </w:r>
            <w:r w:rsidRPr="005B5F2F">
              <w:t xml:space="preserve">Onderwijs aan visueel gehandicapte kinderen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Onderwijs aan visueel gehandicapte, zeer moeilijk lerende kinderen</w:t>
            </w:r>
          </w:p>
          <w:p w:rsidP="00A620EA" w:rsidR="00195180" w:rsidRDefault="00195180" w:rsidRPr="005B5F2F">
            <w:pPr>
              <w:pStyle w:val="TableText"/>
            </w:pPr>
            <w:r w:rsidRPr="005B5F2F">
              <w:t xml:space="preserve">ZEER_MOEILIJK_LEREND</w:t>
            </w:r>
            <w:r w:rsidRPr="005B5F2F">
              <w:t xml:space="preserve">  :  </w:t>
            </w:r>
            <w:r w:rsidRPr="005B5F2F">
              <w:t xml:space="preserve">Onderwijs aan zeer moeilijk lerende kinderen</w:t>
            </w:r>
          </w:p>
          <w:p w:rsidP="00A620EA" w:rsidR="00195180" w:rsidRDefault="00195180" w:rsidRPr="005B5F2F">
            <w:pPr>
              <w:pStyle w:val="TableText"/>
            </w:pPr>
            <w:r w:rsidRPr="005B5F2F">
              <w:t xml:space="preserve">ZEER_MOEILIJK_OPVOEDBAAR</w:t>
            </w:r>
            <w:r w:rsidRPr="005B5F2F">
              <w:t xml:space="preserve">  :  </w:t>
            </w:r>
            <w:r w:rsidRPr="005B5F2F">
              <w:t xml:space="preserve">Onderwijs aan zeer moeilijk opvoedbare kinderen</w:t>
            </w:r>
          </w:p>
          <w:p w:rsidP="00A620EA" w:rsidR="00195180" w:rsidRDefault="00195180" w:rsidRPr="005B5F2F">
            <w:pPr>
              <w:pStyle w:val="TableText"/>
            </w:pPr>
            <w:r w:rsidRPr="005B5F2F">
              <w:t xml:space="preserve">ZH</w:t>
            </w:r>
            <w:r w:rsidRPr="005B5F2F">
              <w:t xml:space="preserve">  :  </w:t>
            </w:r>
            <w:r w:rsidRPr="005B5F2F">
              <w:t xml:space="preserve">Onderwijs aan kinderen in ziekenhuizen</w:t>
            </w:r>
          </w:p>
          <w:p w:rsidP="00A620EA" w:rsidR="00195180" w:rsidRDefault="00195180" w:rsidRPr="005B5F2F">
            <w:pPr>
              <w:pStyle w:val="TableText"/>
            </w:pPr>
            <w:r w:rsidRPr="005B5F2F">
              <w:t xml:space="preserve">ZH1</w:t>
            </w:r>
            <w:r w:rsidRPr="005B5F2F">
              <w:t xml:space="preserve">  :  </w:t>
            </w:r>
            <w:r w:rsidRPr="005B5F2F">
              <w:t xml:space="preserve">Onderwijs aan kinderen het RADBOUD ziekenhuis</w:t>
            </w:r>
          </w:p>
          <w:p w:rsidP="00A620EA" w:rsidR="00195180" w:rsidRDefault="00195180" w:rsidRPr="005B5F2F">
            <w:pPr>
              <w:pStyle w:val="TableText"/>
            </w:pPr>
            <w:r w:rsidRPr="005B5F2F">
              <w:t xml:space="preserve">ZH2</w:t>
            </w:r>
            <w:r w:rsidRPr="005B5F2F">
              <w:t xml:space="preserve">  :  </w:t>
            </w:r>
            <w:r w:rsidRPr="005B5F2F">
              <w:t xml:space="preserve">Onderwijs aan kinderen in overige ziekenhuizen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onderwijsinstellingskenmerk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Onderwijsinstellingserkenningskenmerkcode-v01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onderwijsinstellingserkenning.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RIJDEND</w:t>
            </w:r>
            <w:r w:rsidRPr="005B5F2F">
              <w:t xml:space="preserve">  :  </w:t>
            </w:r>
            <w:r w:rsidRPr="005B5F2F">
              <w:t xml:space="preserve">Erkenning voor onderwijs aan kinderen van trekkende bevolking</w:t>
            </w:r>
          </w:p>
          <w:p w:rsidP="00A620EA" w:rsidR="00195180" w:rsidRDefault="00195180" w:rsidRPr="005B5F2F">
            <w:pPr>
              <w:pStyle w:val="TableText"/>
            </w:pPr>
            <w:r w:rsidRPr="005B5F2F">
              <w:t xml:space="preserve">VAREND</w:t>
            </w:r>
            <w:r w:rsidRPr="005B5F2F">
              <w:t xml:space="preserve">  :  </w:t>
            </w:r>
            <w:r w:rsidRPr="005B5F2F">
              <w:t xml:space="preserve">Erkenning voor onderwijs aan varende kinderen.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sOCluster</w:t>
            </w:r>
          </w:p>
        </w:tc>
        <w:tc>
          <w:tcPr>
            <w:tcW w:type="dxa" w:w="1645"/>
          </w:tcPr>
          <w:p w:rsidP="00A620EA" w:rsidR="00195180" w:rsidRDefault="00195180" w:rsidRPr="009863F4">
            <w:pPr>
              <w:rPr>
                <w:sz w:val="16"/>
                <w:szCs w:val="16"/>
                <w:lang w:val="en-GB"/>
              </w:rPr>
            </w:pPr>
            <w:r w:rsidRPr="009863F4">
              <w:rPr>
                <w:sz w:val="16"/>
                <w:szCs w:val="16"/>
                <w:lang w:val="en-GB"/>
              </w:rPr>
              <w:t xml:space="preserve">SpeciaalOnderwijsCluster-v01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AN(9.. 9)</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soort speciaal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Er worden vier clusters van speciale scholen onderscheiden.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CLUSTER_1</w:t>
            </w:r>
            <w:r w:rsidRPr="005B5F2F">
              <w:t xml:space="preserve">  :  </w:t>
            </w:r>
            <w:r w:rsidRPr="005B5F2F">
              <w:t xml:space="preserve">Cluster 1</w:t>
            </w:r>
          </w:p>
          <w:p w:rsidP="00A620EA" w:rsidR="00195180" w:rsidRDefault="00195180" w:rsidRPr="005B5F2F">
            <w:pPr>
              <w:pStyle w:val="TableText"/>
            </w:pPr>
            <w:r w:rsidRPr="005B5F2F">
              <w:t xml:space="preserve">CLUSTER_2</w:t>
            </w:r>
            <w:r w:rsidRPr="005B5F2F">
              <w:t xml:space="preserve">  :  </w:t>
            </w:r>
            <w:r w:rsidRPr="005B5F2F">
              <w:t xml:space="preserve">Cluster 2</w:t>
            </w:r>
          </w:p>
          <w:p w:rsidP="00A620EA" w:rsidR="00195180" w:rsidRDefault="00195180" w:rsidRPr="005B5F2F">
            <w:pPr>
              <w:pStyle w:val="TableText"/>
            </w:pPr>
            <w:r w:rsidRPr="005B5F2F">
              <w:t xml:space="preserve">CLUSTER_3</w:t>
            </w:r>
            <w:r w:rsidRPr="005B5F2F">
              <w:t xml:space="preserve">  :  </w:t>
            </w:r>
            <w:r w:rsidRPr="005B5F2F">
              <w:t xml:space="preserve">Cluster 3</w:t>
            </w:r>
          </w:p>
          <w:p w:rsidP="00A620EA" w:rsidR="00195180" w:rsidRDefault="00195180" w:rsidRPr="005B5F2F">
            <w:pPr>
              <w:pStyle w:val="TableText"/>
            </w:pPr>
            <w:r w:rsidRPr="005B5F2F">
              <w:t xml:space="preserve">CLUSTER_4</w:t>
            </w:r>
            <w:r w:rsidRPr="005B5F2F">
              <w:t xml:space="preserve">  :  </w:t>
            </w:r>
            <w:r w:rsidRPr="005B5F2F">
              <w:t xml:space="preserve">Cluster 4</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Instellingssoort-v04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Functionele codering voor de erkenningen die volgens wetgeving en regelgeving zijn toegestaan.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Nieuwe soorten:</w:t>
            </w:r>
          </w:p>
          <w:p>
            <w:pPr>
              <w:pStyle w:val="mr_style"/>
              <w:numPr>
                <w:ilvl w:val="0"/>
                <w:numId w:val="15"/>
              </w:numPr>
            </w:pPr>
            <w:r>
              <w:rPr/>
              <w:t xml:space="preserve">PARTICULIER ?</w:t>
            </w:r>
          </w:p>
          <w:p>
            <w:pPr>
              <w:ind w:left="720"/>
            </w:pPr>
            <w:r>
              <w:rPr/>
              <w:t xml:space="preserve">Onderwijsinstelling voor particulier onderwijs</w:t>
            </w:r>
          </w:p>
          <w:p>
            <w:pPr/>
            <w:r>
              <w:rPr/>
              <w:t xml:space="preserve">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TEC</w:t>
            </w:r>
            <w:r w:rsidRPr="005B5F2F">
              <w:t xml:space="preserve">  :  </w:t>
            </w:r>
            <w:r w:rsidRPr="005B5F2F">
              <w:t xml:space="preserve">Technocentrum</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School voor basisonderwijs</w:t>
            </w:r>
          </w:p>
          <w:p w:rsidP="00A620EA" w:rsidR="00195180" w:rsidRDefault="00195180" w:rsidRPr="005B5F2F">
            <w:pPr>
              <w:pStyle w:val="TableText"/>
            </w:pPr>
            <w:r w:rsidRPr="005B5F2F">
              <w:t xml:space="preserve">BBAS</w:t>
            </w:r>
            <w:r w:rsidRPr="005B5F2F">
              <w:t xml:space="preserve">  :  </w:t>
            </w:r>
            <w:r w:rsidRPr="005B5F2F">
              <w:t xml:space="preserve">Buitenlandse school voor basisonderwijs</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School voor speciaal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Doveninstituut</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 BVE</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opleidingscentrum</w:t>
            </w:r>
          </w:p>
          <w:p w:rsidP="00A620EA" w:rsidR="00195180" w:rsidRDefault="00195180" w:rsidRPr="005B5F2F">
            <w:pPr>
              <w:pStyle w:val="TableText"/>
            </w:pPr>
            <w:r w:rsidRPr="005B5F2F">
              <w:t xml:space="preserve">ROCV</w:t>
            </w:r>
            <w:r w:rsidRPr="005B5F2F">
              <w:t xml:space="preserve">  :  </w:t>
            </w:r>
            <w:r w:rsidRPr="005B5F2F">
              <w:t xml:space="preserve">Regionaal opleidingscentrum met VO</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Vakschool</w:t>
            </w:r>
          </w:p>
          <w:p w:rsidP="00A620EA" w:rsidR="00195180" w:rsidRDefault="00195180" w:rsidRPr="005B5F2F">
            <w:pPr>
              <w:pStyle w:val="TableText"/>
            </w:pPr>
            <w:r w:rsidRPr="005B5F2F">
              <w:t xml:space="preserve">VAKV</w:t>
            </w:r>
            <w:r w:rsidRPr="005B5F2F">
              <w:t xml:space="preserve">  :  </w:t>
            </w:r>
            <w:r w:rsidRPr="005B5F2F">
              <w:t xml:space="preserve">Vakschool met VO</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ERK_HBOS</w:t>
            </w:r>
            <w:r w:rsidRPr="005B5F2F">
              <w:t xml:space="preserve">  :  </w:t>
            </w:r>
            <w:r w:rsidRPr="005B5F2F">
              <w:t xml:space="preserve">Erkende instelling en Hogeschool</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ERK_HBOS</w:t>
            </w:r>
            <w:r w:rsidRPr="005B5F2F">
              <w:t xml:space="preserve">  :  </w:t>
            </w:r>
            <w:r w:rsidRPr="005B5F2F">
              <w:t xml:space="preserve">Combinatie van een erkende instelling en een hogeschool</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BER</w:t>
            </w:r>
            <w:r w:rsidRPr="005B5F2F">
              <w:t xml:space="preserve">  :  </w:t>
            </w:r>
            <w:r w:rsidRPr="005B5F2F">
              <w:t xml:space="preserve">Beroepscollege</w:t>
            </w:r>
          </w:p>
          <w:p w:rsidP="00A620EA" w:rsidR="00195180" w:rsidRDefault="00195180" w:rsidRPr="005B5F2F">
            <w:pPr>
              <w:pStyle w:val="TableText"/>
            </w:pPr>
            <w:r w:rsidRPr="005B5F2F">
              <w:t xml:space="preserve">BERV</w:t>
            </w:r>
            <w:r w:rsidRPr="005B5F2F">
              <w:t xml:space="preserve">  :  </w:t>
            </w:r>
            <w:r w:rsidRPr="005B5F2F">
              <w:t xml:space="preserve">Verticale scholengemeenschap met een beroepscollege</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ERK_HBOS</w:t>
            </w:r>
            <w:r w:rsidRPr="005B5F2F">
              <w:t xml:space="preserve">  :  </w:t>
            </w:r>
            <w:r w:rsidRPr="005B5F2F">
              <w:t xml:space="preserve">Combinatie van een erkende instelling en een hogeschool</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 met een regionaal opleidingencentrum</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p w:rsidP="00A620EA" w:rsidR="00195180" w:rsidRDefault="00195180" w:rsidRPr="005B5F2F">
            <w:pPr>
              <w:pStyle w:val="TableText"/>
            </w:pPr>
            <w:r w:rsidRPr="005B5F2F">
              <w:t xml:space="preserve">AFAF</w:t>
            </w:r>
            <w:r w:rsidRPr="005B5F2F">
              <w:t xml:space="preserve">  :  </w:t>
            </w:r>
            <w:r w:rsidRPr="005B5F2F">
              <w:t xml:space="preserve">Afgesplitste afdeling</w:t>
            </w:r>
          </w:p>
          <w:p w:rsidP="00A620EA" w:rsidR="00195180" w:rsidRDefault="00195180" w:rsidRPr="005B5F2F">
            <w:pPr>
              <w:pStyle w:val="TableText"/>
            </w:pPr>
            <w:r w:rsidRPr="005B5F2F">
              <w:t xml:space="preserve">AOC</w:t>
            </w:r>
            <w:r w:rsidRPr="005B5F2F">
              <w:t xml:space="preserve">  :  </w:t>
            </w:r>
            <w:r w:rsidRPr="005B5F2F">
              <w:t xml:space="preserve">Agrarisch opleidingscentrum</w:t>
            </w:r>
          </w:p>
          <w:p w:rsidP="00A620EA" w:rsidR="00195180" w:rsidRDefault="00195180" w:rsidRPr="005B5F2F">
            <w:pPr>
              <w:pStyle w:val="TableText"/>
            </w:pPr>
            <w:r w:rsidRPr="005B5F2F">
              <w:t xml:space="preserve">AOCV</w:t>
            </w:r>
            <w:r w:rsidRPr="005B5F2F">
              <w:t xml:space="preserve">  :  </w:t>
            </w:r>
            <w:r w:rsidRPr="005B5F2F">
              <w:t xml:space="preserve">Agrarisch opleidingscentrum met vo-onderwijs</w:t>
            </w:r>
          </w:p>
          <w:p w:rsidP="00A620EA" w:rsidR="00195180" w:rsidRDefault="00195180" w:rsidRPr="005B5F2F">
            <w:pPr>
              <w:pStyle w:val="TableText"/>
            </w:pPr>
            <w:r w:rsidRPr="005B5F2F">
              <w:t xml:space="preserve">BAS</w:t>
            </w:r>
            <w:r w:rsidRPr="005B5F2F">
              <w:t xml:space="preserve">  :  </w:t>
            </w:r>
            <w:r w:rsidRPr="005B5F2F">
              <w:t xml:space="preserve">Basisschool</w:t>
            </w:r>
          </w:p>
          <w:p w:rsidP="00A620EA" w:rsidR="00195180" w:rsidRDefault="00195180" w:rsidRPr="005B5F2F">
            <w:pPr>
              <w:pStyle w:val="TableText"/>
            </w:pPr>
            <w:r w:rsidRPr="005B5F2F">
              <w:t xml:space="preserve">BBAS</w:t>
            </w:r>
            <w:r w:rsidRPr="005B5F2F">
              <w:t xml:space="preserve">  :  </w:t>
            </w:r>
            <w:r w:rsidRPr="005B5F2F">
              <w:t xml:space="preserve">Buitenlandse basisschool</w:t>
            </w:r>
          </w:p>
          <w:p w:rsidP="00A620EA" w:rsidR="00195180" w:rsidRDefault="00195180" w:rsidRPr="005B5F2F">
            <w:pPr>
              <w:pStyle w:val="TableText"/>
            </w:pPr>
            <w:r w:rsidRPr="005B5F2F">
              <w:t xml:space="preserve">BER</w:t>
            </w:r>
            <w:r w:rsidRPr="005B5F2F">
              <w:t xml:space="preserve">  :  </w:t>
            </w:r>
            <w:r w:rsidRPr="005B5F2F">
              <w:t xml:space="preserve">Beroepscollege</w:t>
            </w:r>
          </w:p>
          <w:p w:rsidP="00A620EA" w:rsidR="00195180" w:rsidRDefault="00195180" w:rsidRPr="005B5F2F">
            <w:pPr>
              <w:pStyle w:val="TableText"/>
            </w:pPr>
            <w:r w:rsidRPr="005B5F2F">
              <w:t xml:space="preserve">BERV</w:t>
            </w:r>
            <w:r w:rsidRPr="005B5F2F">
              <w:t xml:space="preserve">  :  </w:t>
            </w:r>
            <w:r w:rsidRPr="005B5F2F">
              <w:t xml:space="preserve">Verticale scholengemeenschap met een beroepscollege</w:t>
            </w:r>
          </w:p>
          <w:p w:rsidP="00A620EA" w:rsidR="00195180" w:rsidRDefault="00195180" w:rsidRPr="005B5F2F">
            <w:pPr>
              <w:pStyle w:val="TableText"/>
            </w:pPr>
            <w:r w:rsidRPr="005B5F2F">
              <w:t xml:space="preserve">BVOS</w:t>
            </w:r>
            <w:r w:rsidRPr="005B5F2F">
              <w:t xml:space="preserve">  :  </w:t>
            </w:r>
            <w:r w:rsidRPr="005B5F2F">
              <w:t xml:space="preserve">Buitenlandse school voor voortgezet onderwijs</w:t>
            </w:r>
          </w:p>
          <w:p w:rsidP="00A620EA" w:rsidR="00195180" w:rsidRDefault="00195180" w:rsidRPr="005B5F2F">
            <w:pPr>
              <w:pStyle w:val="TableText"/>
            </w:pPr>
            <w:r w:rsidRPr="005B5F2F">
              <w:t xml:space="preserve">BVSE</w:t>
            </w:r>
            <w:r w:rsidRPr="005B5F2F">
              <w:t xml:space="preserve">  :  </w:t>
            </w:r>
            <w:r w:rsidRPr="005B5F2F">
              <w:t xml:space="preserve">Bureau voor Staatexamens</w:t>
            </w:r>
          </w:p>
          <w:p w:rsidP="00A620EA" w:rsidR="00195180" w:rsidRDefault="00195180" w:rsidRPr="005B5F2F">
            <w:pPr>
              <w:pStyle w:val="TableText"/>
            </w:pPr>
            <w:r w:rsidRPr="005B5F2F">
              <w:t xml:space="preserve">DOV</w:t>
            </w:r>
            <w:r w:rsidRPr="005B5F2F">
              <w:t xml:space="preserve">  :  </w:t>
            </w:r>
            <w:r w:rsidRPr="005B5F2F">
              <w:t xml:space="preserve">Instituut voor doven</w:t>
            </w:r>
          </w:p>
          <w:p w:rsidP="00A620EA" w:rsidR="00195180" w:rsidRDefault="00195180" w:rsidRPr="005B5F2F">
            <w:pPr>
              <w:pStyle w:val="TableText"/>
            </w:pPr>
            <w:r w:rsidRPr="005B5F2F">
              <w:t xml:space="preserve">EDU</w:t>
            </w:r>
            <w:r w:rsidRPr="005B5F2F">
              <w:t xml:space="preserve">  :  </w:t>
            </w:r>
            <w:r w:rsidRPr="005B5F2F">
              <w:t xml:space="preserve">Educatief centrum</w:t>
            </w:r>
          </w:p>
          <w:p w:rsidP="00A620EA" w:rsidR="00195180" w:rsidRDefault="00195180" w:rsidRPr="005B5F2F">
            <w:pPr>
              <w:pStyle w:val="TableText"/>
            </w:pPr>
            <w:r w:rsidRPr="005B5F2F">
              <w:t xml:space="preserve">EDUV</w:t>
            </w:r>
            <w:r w:rsidRPr="005B5F2F">
              <w:t xml:space="preserve">  :  </w:t>
            </w:r>
            <w:r w:rsidRPr="005B5F2F">
              <w:t xml:space="preserve">Educatief centrum met vo-vestigingen</w:t>
            </w:r>
          </w:p>
          <w:p w:rsidP="00A620EA" w:rsidR="00195180" w:rsidRDefault="00195180" w:rsidRPr="005B5F2F">
            <w:pPr>
              <w:pStyle w:val="TableText"/>
            </w:pPr>
            <w:r w:rsidRPr="005B5F2F">
              <w:t xml:space="preserve">ERK</w:t>
            </w:r>
            <w:r w:rsidRPr="005B5F2F">
              <w:t xml:space="preserve">  :  </w:t>
            </w:r>
            <w:r w:rsidRPr="005B5F2F">
              <w:t xml:space="preserve">Erkende instelling</w:t>
            </w:r>
          </w:p>
          <w:p w:rsidP="00A620EA" w:rsidR="00195180" w:rsidRDefault="00195180" w:rsidRPr="005B5F2F">
            <w:pPr>
              <w:pStyle w:val="TableText"/>
            </w:pPr>
            <w:r w:rsidRPr="005B5F2F">
              <w:t xml:space="preserve">ERK_HBOS</w:t>
            </w:r>
            <w:r w:rsidRPr="005B5F2F">
              <w:t xml:space="preserve">  :  </w:t>
            </w:r>
            <w:r w:rsidRPr="005B5F2F">
              <w:t xml:space="preserve">Combinatie van een erkende instelling en een hogeschool</w:t>
            </w:r>
          </w:p>
          <w:p w:rsidP="00A620EA" w:rsidR="00195180" w:rsidRDefault="00195180" w:rsidRPr="005B5F2F">
            <w:pPr>
              <w:pStyle w:val="TableText"/>
            </w:pPr>
            <w:r w:rsidRPr="005B5F2F">
              <w:t xml:space="preserve">EXA</w:t>
            </w:r>
            <w:r w:rsidRPr="005B5F2F">
              <w:t xml:space="preserve">  :  </w:t>
            </w:r>
            <w:r w:rsidRPr="005B5F2F">
              <w:t xml:space="preserve">Exameninstelling</w:t>
            </w:r>
          </w:p>
          <w:p w:rsidP="00A620EA" w:rsidR="00195180" w:rsidRDefault="00195180" w:rsidRPr="005B5F2F">
            <w:pPr>
              <w:pStyle w:val="TableText"/>
            </w:pPr>
            <w:r w:rsidRPr="005B5F2F">
              <w:t xml:space="preserve">HAS</w:t>
            </w:r>
            <w:r w:rsidRPr="005B5F2F">
              <w:t xml:space="preserve">  :  </w:t>
            </w:r>
            <w:r w:rsidRPr="005B5F2F">
              <w:t xml:space="preserve">Hogere Agrarische instelling</w:t>
            </w:r>
          </w:p>
          <w:p w:rsidP="00A620EA" w:rsidR="00195180" w:rsidRDefault="00195180" w:rsidRPr="005B5F2F">
            <w:pPr>
              <w:pStyle w:val="TableText"/>
            </w:pPr>
            <w:r w:rsidRPr="005B5F2F">
              <w:t xml:space="preserve">HBOS</w:t>
            </w:r>
            <w:r w:rsidRPr="005B5F2F">
              <w:t xml:space="preserve">  :  </w:t>
            </w:r>
            <w:r w:rsidRPr="005B5F2F">
              <w:t xml:space="preserve">Hogeschool</w:t>
            </w:r>
          </w:p>
          <w:p w:rsidP="00A620EA" w:rsidR="00195180" w:rsidRDefault="00195180" w:rsidRPr="005B5F2F">
            <w:pPr>
              <w:pStyle w:val="TableText"/>
            </w:pPr>
            <w:r w:rsidRPr="005B5F2F">
              <w:t xml:space="preserve">IBR</w:t>
            </w:r>
            <w:r w:rsidRPr="005B5F2F">
              <w:t xml:space="preserve">  :  </w:t>
            </w:r>
            <w:r w:rsidRPr="005B5F2F">
              <w:t xml:space="preserve">Instelling bepaalde richting</w:t>
            </w:r>
          </w:p>
          <w:p w:rsidP="00A620EA" w:rsidR="00195180" w:rsidRDefault="00195180" w:rsidRPr="005B5F2F">
            <w:pPr>
              <w:pStyle w:val="TableText"/>
            </w:pPr>
            <w:r w:rsidRPr="005B5F2F">
              <w:t xml:space="preserve">LOB</w:t>
            </w:r>
            <w:r w:rsidRPr="005B5F2F">
              <w:t xml:space="preserve">  :  </w:t>
            </w:r>
            <w:r w:rsidRPr="005B5F2F">
              <w:t xml:space="preserve">Kenniscentrum BVE</w:t>
            </w:r>
          </w:p>
          <w:p w:rsidP="00A620EA" w:rsidR="00195180" w:rsidRDefault="00195180" w:rsidRPr="005B5F2F">
            <w:pPr>
              <w:pStyle w:val="TableText"/>
            </w:pPr>
            <w:r w:rsidRPr="005B5F2F">
              <w:t xml:space="preserve">NAUT</w:t>
            </w:r>
            <w:r w:rsidRPr="005B5F2F">
              <w:t xml:space="preserve">  :  </w:t>
            </w:r>
            <w:r w:rsidRPr="005B5F2F">
              <w:t xml:space="preserve">Instelling voor nautisch onderwijs</w:t>
            </w:r>
          </w:p>
          <w:p w:rsidP="00A620EA" w:rsidR="00195180" w:rsidRDefault="00195180" w:rsidRPr="005B5F2F">
            <w:pPr>
              <w:pStyle w:val="TableText"/>
            </w:pPr>
            <w:r w:rsidRPr="005B5F2F">
              <w:t xml:space="preserve">PTCL</w:t>
            </w:r>
            <w:r w:rsidRPr="005B5F2F">
              <w:t xml:space="preserve">  :  </w:t>
            </w:r>
            <w:r w:rsidRPr="005B5F2F">
              <w:t xml:space="preserve">Particulier opleidingsinstituut</w:t>
            </w:r>
          </w:p>
          <w:p w:rsidP="00A620EA" w:rsidR="00195180" w:rsidRDefault="00195180" w:rsidRPr="005B5F2F">
            <w:pPr>
              <w:pStyle w:val="TableText"/>
            </w:pPr>
            <w:r w:rsidRPr="005B5F2F">
              <w:t xml:space="preserve">PROS</w:t>
            </w:r>
            <w:r w:rsidRPr="005B5F2F">
              <w:t xml:space="preserve">  :  </w:t>
            </w:r>
            <w:r w:rsidRPr="005B5F2F">
              <w:t xml:space="preserve">Praktijkonderwijsschool</w:t>
            </w:r>
          </w:p>
          <w:p w:rsidP="00A620EA" w:rsidR="00195180" w:rsidRDefault="00195180" w:rsidRPr="005B5F2F">
            <w:pPr>
              <w:pStyle w:val="TableText"/>
            </w:pPr>
            <w:r w:rsidRPr="005B5F2F">
              <w:t xml:space="preserve">ROA</w:t>
            </w:r>
            <w:r w:rsidRPr="005B5F2F">
              <w:t xml:space="preserve">  :  </w:t>
            </w:r>
            <w:r w:rsidRPr="005B5F2F">
              <w:t xml:space="preserve">Raad onderwijs arbeidsmarkt</w:t>
            </w:r>
          </w:p>
          <w:p w:rsidP="00A620EA" w:rsidR="00195180" w:rsidRDefault="00195180" w:rsidRPr="005B5F2F">
            <w:pPr>
              <w:pStyle w:val="TableText"/>
            </w:pPr>
            <w:r w:rsidRPr="005B5F2F">
              <w:t xml:space="preserve">ROC</w:t>
            </w:r>
            <w:r w:rsidRPr="005B5F2F">
              <w:t xml:space="preserve">  :  </w:t>
            </w:r>
            <w:r w:rsidRPr="005B5F2F">
              <w:t xml:space="preserve">Regionaal opleidingencentrum</w:t>
            </w:r>
          </w:p>
          <w:p w:rsidP="00A620EA" w:rsidR="00195180" w:rsidRDefault="00195180" w:rsidRPr="005B5F2F">
            <w:pPr>
              <w:pStyle w:val="TableText"/>
            </w:pPr>
            <w:r w:rsidRPr="005B5F2F">
              <w:t xml:space="preserve">ROCV</w:t>
            </w:r>
            <w:r w:rsidRPr="005B5F2F">
              <w:t xml:space="preserve">  :  </w:t>
            </w:r>
            <w:r w:rsidRPr="005B5F2F">
              <w:t xml:space="preserve">Verticale scholengemeenschap</w:t>
            </w:r>
          </w:p>
          <w:p w:rsidP="00A620EA" w:rsidR="00195180" w:rsidRDefault="00195180" w:rsidRPr="005B5F2F">
            <w:pPr>
              <w:pStyle w:val="TableText"/>
            </w:pPr>
            <w:r w:rsidRPr="005B5F2F">
              <w:t xml:space="preserve">SBAS</w:t>
            </w:r>
            <w:r w:rsidRPr="005B5F2F">
              <w:t xml:space="preserve">  :  </w:t>
            </w:r>
            <w:r w:rsidRPr="005B5F2F">
              <w:t xml:space="preserve">Speciale school voor basisonderwijs</w:t>
            </w:r>
          </w:p>
          <w:p w:rsidP="00A620EA" w:rsidR="00195180" w:rsidRDefault="00195180" w:rsidRPr="005B5F2F">
            <w:pPr>
              <w:pStyle w:val="TableText"/>
            </w:pPr>
            <w:r w:rsidRPr="005B5F2F">
              <w:t xml:space="preserve">SKJ</w:t>
            </w:r>
            <w:r w:rsidRPr="005B5F2F">
              <w:t xml:space="preserve">  :  </w:t>
            </w:r>
            <w:r w:rsidRPr="005B5F2F">
              <w:t xml:space="preserve">Sociaal kanstraject jongeren</w:t>
            </w:r>
          </w:p>
          <w:p w:rsidP="00A620EA" w:rsidR="00195180" w:rsidRDefault="00195180" w:rsidRPr="005B5F2F">
            <w:pPr>
              <w:pStyle w:val="TableText"/>
            </w:pPr>
            <w:r w:rsidRPr="005B5F2F">
              <w:t xml:space="preserve">SPEC</w:t>
            </w:r>
            <w:r w:rsidRPr="005B5F2F">
              <w:t xml:space="preserve">  :  </w:t>
            </w:r>
            <w:r w:rsidRPr="005B5F2F">
              <w:t xml:space="preserve">School voor speciaal onderwijs</w:t>
            </w:r>
          </w:p>
          <w:p w:rsidP="00A620EA" w:rsidR="00195180" w:rsidRDefault="00195180" w:rsidRPr="005B5F2F">
            <w:pPr>
              <w:pStyle w:val="TableText"/>
            </w:pPr>
            <w:r w:rsidRPr="005B5F2F">
              <w:t xml:space="preserve">UNIV</w:t>
            </w:r>
            <w:r w:rsidRPr="005B5F2F">
              <w:t xml:space="preserve">  :  </w:t>
            </w:r>
            <w:r w:rsidRPr="005B5F2F">
              <w:t xml:space="preserve">Universiteit</w:t>
            </w:r>
          </w:p>
          <w:p w:rsidP="00A620EA" w:rsidR="00195180" w:rsidRDefault="00195180" w:rsidRPr="005B5F2F">
            <w:pPr>
              <w:pStyle w:val="TableText"/>
            </w:pPr>
            <w:r w:rsidRPr="005B5F2F">
              <w:t xml:space="preserve">VAK</w:t>
            </w:r>
            <w:r w:rsidRPr="005B5F2F">
              <w:t xml:space="preserve">  :  </w:t>
            </w:r>
            <w:r w:rsidRPr="005B5F2F">
              <w:t xml:space="preserve">Vakinstelling</w:t>
            </w:r>
          </w:p>
          <w:p w:rsidP="00A620EA" w:rsidR="00195180" w:rsidRDefault="00195180" w:rsidRPr="005B5F2F">
            <w:pPr>
              <w:pStyle w:val="TableText"/>
            </w:pPr>
            <w:r w:rsidRPr="005B5F2F">
              <w:t xml:space="preserve">VAKV</w:t>
            </w:r>
            <w:r w:rsidRPr="005B5F2F">
              <w:t xml:space="preserve">  :  </w:t>
            </w:r>
            <w:r w:rsidRPr="005B5F2F">
              <w:t xml:space="preserve">Vakinstelling met vo-vestigingen</w:t>
            </w:r>
          </w:p>
          <w:p w:rsidP="00A620EA" w:rsidR="00195180" w:rsidRDefault="00195180" w:rsidRPr="005B5F2F">
            <w:pPr>
              <w:pStyle w:val="TableText"/>
            </w:pPr>
            <w:r w:rsidRPr="005B5F2F">
              <w:t xml:space="preserve">VOS</w:t>
            </w:r>
            <w:r w:rsidRPr="005B5F2F">
              <w:t xml:space="preserve">  :  </w:t>
            </w:r>
            <w:r w:rsidRPr="005B5F2F">
              <w:t xml:space="preserve">School voor voortgezet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ErkendeOnderwijsinstelling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organisatie die op basis van wetgeving is erkend voor het verzorgen van onderwijs (‘BRIN4’).</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erkennerNietNatuurlijkPersoonCode &amp;sr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Code wie de opleiding heeft erkend.</w:t>
            </w:r>
          </w:p>
          <w:p>
            <w:pPr/>
            <w:r>
              <w:rPr/>
              <w:t xml:space="preserve">Een aantal 'vaste' waarden kunnen worden gebruikt:</w:t>
            </w:r>
          </w:p>
          <w:p>
            <w:pPr>
              <w:pStyle w:val="mr_style"/>
              <w:numPr>
                <w:ilvl w:val="0"/>
                <w:numId w:val="16"/>
              </w:numPr>
            </w:pPr>
            <w:r>
              <w:rPr>
                <w:rFonts w:ascii="Tahoma" w:hAnsi="Tahoma" w:cs="Tahoma"/>
                <w:color w:val="000000"/>
              </w:rPr>
              <w:t xml:space="preserve">NVAO: e102e98a-fe9b-4459-a9f1-516a95ae1fe8 </w:t>
            </w:r>
          </w:p>
          <w:p>
            <w:pPr>
              <w:pStyle w:val="mr_style"/>
              <w:numPr>
                <w:ilvl w:val="0"/>
                <w:numId w:val="16"/>
              </w:numPr>
            </w:pPr>
            <w:r>
              <w:rPr>
                <w:rFonts w:ascii="Tahoma" w:hAnsi="Tahoma" w:cs="Tahoma"/>
                <w:color w:val="000000"/>
              </w:rPr>
              <w:t xml:space="preserve">NLQF: 72f0b05e-d4ed-497d-a3e4-83a6e0552796</w:t>
            </w:r>
          </w:p>
          <w:p>
            <w:pPr>
              <w:pStyle w:val="mr_style"/>
              <w:numPr>
                <w:ilvl w:val="0"/>
                <w:numId w:val="16"/>
              </w:numPr>
            </w:pPr>
            <w:r>
              <w:rPr>
                <w:rFonts w:ascii="Tahoma" w:hAnsi="Tahoma" w:cs="Tahoma"/>
                <w:color w:val="000000"/>
              </w:rPr>
              <w:t xml:space="preserve">EVC: ce3752f7-8217-48b3-9030-f81eeb9672db </w:t>
            </w:r>
          </w:p>
          <w:p>
            <w:pPr>
              <w:pStyle w:val="mr_style"/>
              <w:numPr>
                <w:ilvl w:val="0"/>
                <w:numId w:val="16"/>
              </w:numPr>
            </w:pPr>
            <w:r>
              <w:rPr>
                <w:rFonts w:ascii="Tahoma" w:hAnsi="Tahoma" w:cs="Tahoma"/>
                <w:color w:val="000000"/>
              </w:rPr>
              <w:t xml:space="preserve">NRTO : 9630b755-2d0c-4de5-a171-82857dd25cc9</w:t>
            </w:r>
          </w:p>
          <w:p>
            <w:pP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voor het Voortgezet algemeen volwassenen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conform de Wet educatie en beroepsonderwijs (WEB), onderdeel Beroepsonderwijs, door een overheidsorganisatie of daartoe gemandateerde organisatie.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erkende MBO opleidingen in Nederland (wet WEB) vallen onder de opleidingsstelsels CREBO en LANDBOUW, daarnaast is er een opleidingsstelsel MBO voor de BES-eilanden geïntroduceerd (wet WEB_BES): MBOBES. In RIO kunnen hierdoor de BES-licenties in het MBO geregistreerd worden door de DUO afdeling voorzieningenplanning.</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erkenningen voor zowel Nederland als de BES-eilanden kunnen naar bv. dezelfde CREBO-opleiding in RIO Onderwijskundig wijzen, maar dat hoeft niet. Op de BES-eilanden spelen ook opleidingen die van oorsprong elders ontwikkeld zijn (voorbeeld: duikinstructeur).</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Doorgaans zal de licentieerwijze van een MBO-opleiding "IMPLICIET_TOEGEKEND" zijn, in de wetgeving ligt niet exact vast welke soort Instelling welke opleidingen mag geven. Er worden in de regel geen expliciete licenties uitgegeven in het MBO. Uitzonderingen op deze regel vormen bv. de cross-over opleidingen, unieke beroepsopleidingen en (later) de regionale kwalificaties. Die zullen de licentieerwijze "EXPLICIET_TOEGEKEND" bevatten.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instroomEinddatum</w:t>
            </w:r>
          </w:p>
        </w:tc>
        <w:tc>
          <w:tcPr>
            <w:tcW w:type="dxa" w:w="1645"/>
          </w:tcPr>
          <w:p w:rsidP="00A620EA" w:rsidR="00195180" w:rsidRDefault="00195180" w:rsidRPr="009863F4">
            <w:pPr>
              <w:rPr>
                <w:sz w:val="16"/>
                <w:szCs w:val="16"/>
                <w:lang w:val="en-GB"/>
              </w:rPr>
            </w:pPr>
            <w:r w:rsidRPr="009863F4">
              <w:rPr>
                <w:sz w:val="16"/>
                <w:szCs w:val="16"/>
                <w:lang w:val="en-GB"/>
              </w:rPr>
              <w:t xml:space="preserve">DatumEindeInstroom</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Datum tot wanneer nieuwe studenten kunnen starten met de opleiding.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852915" w:rsidR="00195180" w:rsidRDefault="00195180" w:rsidRPr="00F84B5F">
            <w:pPr>
              <w:pStyle w:val="TableHeader"/>
            </w:pPr>
            <w:r w:rsidRPr="00F84B5F">
              <w:t xml:space="preserve">Attribuutregel</w:t>
            </w:r>
          </w:p>
        </w:tc>
        <w:tc>
          <w:tcPr>
            <w:tcW w:type="dxa" w:w="2409"/>
            <w:shd w:color="auto" w:fill="CCFFFF" w:val="clear"/>
          </w:tcPr>
          <w:p w:rsidP="00852915" w:rsidR="00195180" w:rsidRDefault="00195180" w:rsidRPr="00F84B5F">
            <w:pPr>
              <w:pStyle w:val="TableHeader"/>
            </w:pPr>
            <w:r w:rsidRPr="00F84B5F">
              <w:t xml:space="preserve">Regel</w:t>
            </w:r>
          </w:p>
        </w:tc>
        <w:tc>
          <w:tcPr>
            <w:tcW w:type="dxa" w:w="5103"/>
            <w:shd w:color="auto" w:fill="CCFFFF" w:val="clear"/>
          </w:tcPr>
          <w:p w:rsidP="00852915"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550266" w:rsidR="00195180" w:rsidRDefault="00195180" w:rsidRPr="00F84B5F">
            <w:pPr>
              <w:pStyle w:val="TableText"/>
            </w:pPr>
            <w:r w:rsidRPr="00F84B5F">
              <w:t xml:space="preserve">instroomEinddatum</w:t>
            </w:r>
          </w:p>
        </w:tc>
        <w:tc>
          <w:tcPr>
            <w:tcW w:type="dxa" w:w="2409"/>
            <w:shd w:color="auto" w:fill="auto" w:val="clear"/>
          </w:tcPr>
          <w:p w:rsidP="00550266" w:rsidR="00195180" w:rsidRDefault="00195180" w:rsidRPr="00F84B5F">
            <w:pPr>
              <w:pStyle w:val="TableText"/>
            </w:pPr>
            <w:r w:rsidRPr="00F84B5F">
              <w:t xml:space="preserve">Afleiding opheffingseinddatum</w:t>
            </w:r>
          </w:p>
        </w:tc>
        <w:tc>
          <w:tcPr>
            <w:tcW w:type="dxa" w:w="5103"/>
            <w:shd w:color="auto" w:fill="auto" w:val="clear"/>
          </w:tcPr>
          <w:p w:rsidP="002E748C" w:rsidR="00195180" w:rsidRDefault="00195180" w:rsidRPr="00F84B5F">
            <w:pPr>
              <w:pStyle w:val="TableText"/>
            </w:pPr>
            <w:r w:rsidRPr="00F84B5F">
              <w:t xml:space="preserve">[bij vullen datum einde instroom van een opleiding wordt opheffingsdatum afgeleid op basis van opleidingsduur + 2 jaar]</w:t>
            </w:r>
          </w:p>
          <w:p w:rsidP="002E748C" w:rsidR="00195180" w:rsidRDefault="00195180">
            <w:pPr>
              <w:pStyle w:val="TableText"/>
            </w:pPr>
            <w:r>
              <w:t xml:space="preserve">Melding: </w:t>
            </w:r>
            <w:r>
              <w:t xml:space="preserve">Afleiding opheffingseinddatum</w:t>
            </w:r>
          </w:p>
        </w:tc>
      </w:tr>
    </w:tbl>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DatumEindeInstroom</w:t>
            </w:r>
          </w:p>
        </w:tc>
        <w:tc>
          <w:tcPr>
            <w:tcW w:type="dxa" w:w="2409"/>
            <w:shd w:color="auto" w:fill="auto" w:val="clear"/>
          </w:tcPr>
          <w:p w:rsidP="00EE3A1C" w:rsidR="00195180" w:rsidRDefault="00195180" w:rsidRPr="00F84B5F">
            <w:pPr>
              <w:pStyle w:val="TableText"/>
            </w:pPr>
            <w:r w:rsidRPr="00F84B5F">
              <w:t xml:space="preserve">DatumEindeInstroom  DatumBeginInstroom</w:t>
            </w:r>
          </w:p>
        </w:tc>
        <w:tc>
          <w:tcPr>
            <w:tcW w:type="dxa" w:w="5103"/>
            <w:shd w:color="auto" w:fill="auto" w:val="clear"/>
          </w:tcPr>
          <w:p w:rsidP="00EE3A1C" w:rsidR="00195180" w:rsidRDefault="00195180" w:rsidRPr="00F84B5F">
            <w:pPr>
              <w:pStyle w:val="TableText"/>
            </w:pPr>
            <w:r w:rsidRPr="00F84B5F">
              <w:t xml:space="preserve">[Als DatumEindeInstroom gevuld is, dan is die na DatumBeginInstroom.]</w:t>
            </w:r>
          </w:p>
          <w:p w:rsidP="00EE3A1C" w:rsidR="00195180" w:rsidRDefault="00195180">
            <w:pPr>
              <w:pStyle w:val="TableText"/>
            </w:pPr>
            <w:r>
              <w:t xml:space="preserve">Melding: </w:t>
            </w:r>
            <w:r>
              <w:t xml:space="preserve">DatumEindeInstroom  DatumBeginInstroom</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DatumEindeInstroom</w:t>
            </w:r>
          </w:p>
        </w:tc>
        <w:tc>
          <w:tcPr>
            <w:tcW w:type="dxa" w:w="2409"/>
            <w:shd w:color="auto" w:fill="auto" w:val="clear"/>
          </w:tcPr>
          <w:p w:rsidP="00EE3A1C" w:rsidR="00195180" w:rsidRDefault="00195180" w:rsidRPr="00F84B5F">
            <w:pPr>
              <w:pStyle w:val="TableText"/>
            </w:pPr>
            <w:r w:rsidRPr="00F84B5F">
              <w:t xml:space="preserve">DatumEindeDefinitief  DatumEindeInstroom</w:t>
            </w:r>
          </w:p>
        </w:tc>
        <w:tc>
          <w:tcPr>
            <w:tcW w:type="dxa" w:w="5103"/>
            <w:shd w:color="auto" w:fill="auto" w:val="clear"/>
          </w:tcPr>
          <w:p w:rsidP="00EE3A1C" w:rsidR="00195180" w:rsidRDefault="00195180" w:rsidRPr="00F84B5F">
            <w:pPr>
              <w:pStyle w:val="TableText"/>
            </w:pPr>
            <w:r w:rsidRPr="00F84B5F">
              <w:t xml:space="preserve">[Als DatumEindeDefinitief gevuld is, dan is die op of na DatumEindeInstroom.]</w:t>
            </w:r>
          </w:p>
          <w:p w:rsidP="00EE3A1C" w:rsidR="00195180" w:rsidRDefault="00195180">
            <w:pPr>
              <w:pStyle w:val="TableText"/>
            </w:pPr>
            <w:r>
              <w:t xml:space="preserve">Melding: </w:t>
            </w:r>
            <w:r>
              <w:t xml:space="preserve">DatumEindeDefinitief  DatumEindeInstroom</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in het VO.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opleidingsserkenning conform de Wet educatie en beroepsonderwijs (WEB), onderdeel Beroepsonderwijs,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leerwegmbo</w:t>
            </w:r>
          </w:p>
        </w:tc>
        <w:tc>
          <w:tcPr>
            <w:tcW w:type="dxa" w:w="1645"/>
          </w:tcPr>
          <w:p w:rsidP="00A620EA" w:rsidR="00195180" w:rsidRDefault="00195180" w:rsidRPr="009863F4">
            <w:pPr>
              <w:rPr>
                <w:sz w:val="16"/>
                <w:szCs w:val="16"/>
                <w:lang w:val="en-GB"/>
              </w:rPr>
            </w:pPr>
            <w:r w:rsidRPr="009863F4">
              <w:rPr>
                <w:sz w:val="16"/>
                <w:szCs w:val="16"/>
                <w:lang w:val="en-GB"/>
              </w:rPr>
              <w:t xml:space="preserve">LeerwegMBO-v04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0..5</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Uitputtende lijst ten behoeve van de onderwijssector MBO (Middelbaar Beroepsonderwijs) voor de manier waarop de kennisoverdracht is ingericht wat betreft fysieke aanwezigheid op de onderwijslocatie en de duur daarvan.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BOL</w:t>
            </w:r>
            <w:r w:rsidRPr="005B5F2F">
              <w:t xml:space="preserve">  :  </w:t>
            </w:r>
            <w:r w:rsidRPr="005B5F2F">
              <w:t xml:space="preserve">Beroepsopleidende leerweg</w:t>
            </w:r>
          </w:p>
          <w:p w:rsidP="00A620EA" w:rsidR="00195180" w:rsidRDefault="00195180" w:rsidRPr="005B5F2F">
            <w:pPr>
              <w:pStyle w:val="TableText"/>
            </w:pPr>
            <w:r w:rsidRPr="005B5F2F">
              <w:t xml:space="preserve">BBL</w:t>
            </w:r>
            <w:r w:rsidRPr="005B5F2F">
              <w:t xml:space="preserve">  :  </w:t>
            </w:r>
            <w:r w:rsidRPr="005B5F2F">
              <w:t xml:space="preserve">Beroepsbegeleidende leerweg</w:t>
            </w:r>
          </w:p>
          <w:p w:rsidP="00A620EA" w:rsidR="00195180" w:rsidRDefault="00195180" w:rsidRPr="005B5F2F">
            <w:pPr>
              <w:pStyle w:val="TableText"/>
            </w:pPr>
            <w:r w:rsidRPr="005B5F2F">
              <w:t xml:space="preserve">COL</w:t>
            </w:r>
            <w:r w:rsidRPr="005B5F2F">
              <w:t xml:space="preserve">  :  </w:t>
            </w:r>
            <w:r w:rsidRPr="005B5F2F">
              <w:t xml:space="preserve">Combinatie beroepsopleidende leerweg</w:t>
            </w:r>
          </w:p>
          <w:p w:rsidP="00A620EA" w:rsidR="00195180" w:rsidRDefault="00195180" w:rsidRPr="005B5F2F">
            <w:pPr>
              <w:pStyle w:val="TableText"/>
            </w:pPr>
            <w:r w:rsidRPr="005B5F2F">
              <w:t xml:space="preserve">CBL</w:t>
            </w:r>
            <w:r w:rsidRPr="005B5F2F">
              <w:t xml:space="preserve">  :  </w:t>
            </w:r>
            <w:r w:rsidRPr="005B5F2F">
              <w:t xml:space="preserve">Combinatie beroepsbegeleidende leerweg</w:t>
            </w:r>
          </w:p>
          <w:p w:rsidP="00A620EA" w:rsidR="00195180" w:rsidRDefault="00195180" w:rsidRPr="005B5F2F">
            <w:pPr>
              <w:pStyle w:val="TableText"/>
            </w:pPr>
            <w:r w:rsidRPr="005B5F2F">
              <w:t xml:space="preserve">OVO</w:t>
            </w:r>
            <w:r w:rsidRPr="005B5F2F">
              <w:t xml:space="preserve">  :  </w:t>
            </w:r>
            <w:r w:rsidRPr="005B5F2F">
              <w:t xml:space="preserve">Overig onderwijs (niet bekostigd)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prijsfactorBekostiging</w:t>
            </w:r>
          </w:p>
        </w:tc>
        <w:tc>
          <w:tcPr>
            <w:tcW w:type="dxa" w:w="1645"/>
          </w:tcPr>
          <w:p w:rsidP="00A620EA" w:rsidR="00195180" w:rsidRDefault="00195180" w:rsidRPr="009863F4">
            <w:pPr>
              <w:rPr>
                <w:sz w:val="16"/>
                <w:szCs w:val="16"/>
                <w:lang w:val="en-GB"/>
              </w:rPr>
            </w:pPr>
            <w:r w:rsidRPr="009863F4">
              <w:rPr>
                <w:sz w:val="16"/>
                <w:szCs w:val="16"/>
                <w:lang w:val="en-GB"/>
              </w:rPr>
              <w:t xml:space="preserve">PrijsfactorMBO-v01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Vermenigvuldigingsfactor behorende bij de opleiding. Wordt gebruikt bij de bepaling van de bijdrage aan de deelnemerswaarde.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Pf in het Uitvoeringsbesluit WEB</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MboGeneriekExamenOnderdeelerkenning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generiek examenonderdeel conform de Wet educatie en beroepsonderwijs (WEB), onderdeel Beroepsonderwijs, door een overheidsorganisatie of daartoe gemandateerde organisatie.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De examenonderdelen kennen een instellingsexamen (schoolexamen) en een centraal examen, net zoals de VO-vakken. Derhalve worden de examenonderdelen onder een aparte specialisatie vastgelegd in RIO: MboGeneriekExamenonderdeelerkenning. Het stelsel dat hiervoor gebruikt wordt, heet ‘MBOVAK’.</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voor een  Educatie opleidingserkenning.</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VavoGroepserkenning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samenhangend geheel van voortgezet algemeen volwassenenonderwijs (VAVO) opleidingen conform de Wet educatie en beroepsonderwijs (WEB), door een overheidsorganisatie of een daartoe gemandateerde organisatie.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VAVO valt onder de wet WEB (art. 1.2.1 uit de wet WEB, lid 1): Opleidingen voortgezet algemeen volwassenenonderwijs zijn gericht op het behalen van een diploma van onderwijs als bedoeld in de wet WVO. De wet WEB kent ook een BES-variant.</w:t>
      </w:r>
    </w:p>
    <w:p w:rsidP="00E243CC" w:rsidR="00195180" w:rsidRDefault="00195180" w:rsidRPr="009863F4">
      <w:pPr>
        <w:rPr>
          <w:szCs w:val="18"/>
          <w:lang w:val="en-GB"/>
        </w:rPr>
      </w:pPr>
      <w:r w:rsidRPr="009863F4">
        <w:rPr>
          <w:szCs w:val="18"/>
          <w:lang w:val="en-GB"/>
        </w:rPr>
        <w:t>Voor Vavo opleidingserkenningen wordt het stelsel 'KSE' gebruikt.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in het basis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erkendOpleidingskenmerk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OpleidingskenmerkcodeErkenning-v03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in het kader van de erkenning van de opleiding door het ministerie van Onderwijs, Cultuur en Wetenschap.</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p w:rsidP="00A620EA" w:rsidR="00195180" w:rsidRDefault="00195180" w:rsidRPr="005B5F2F">
            <w:pPr>
              <w:pStyle w:val="TableText"/>
            </w:pPr>
            <w:r w:rsidRPr="005B5F2F">
              <w:t xml:space="preserve">VOLTIJD</w:t>
            </w:r>
            <w:r w:rsidRPr="005B5F2F">
              <w:t xml:space="preserve">  :  </w:t>
            </w:r>
            <w:r w:rsidRPr="005B5F2F">
              <w:t xml:space="preserve">Voltijd</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Onderwijslicentie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BevoegdGezagPeriode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bevoegd gezag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BesturendeOrganisatiesoort-v01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de mogelijke vormen van bestuur in onderwijswetgeving.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BGEO</w:t>
            </w:r>
            <w:r w:rsidRPr="005B5F2F">
              <w:t xml:space="preserve">  :  </w:t>
            </w:r>
            <w:r w:rsidRPr="005B5F2F">
              <w:t xml:space="preserve">Bestuur van expertisecentrum onderwijs zorg</w:t>
            </w:r>
          </w:p>
          <w:p w:rsidP="00A620EA" w:rsidR="00195180" w:rsidRDefault="00195180" w:rsidRPr="005B5F2F">
            <w:pPr>
              <w:pStyle w:val="TableText"/>
            </w:pPr>
            <w:r w:rsidRPr="005B5F2F">
              <w:t xml:space="preserve">BGPA</w:t>
            </w:r>
            <w:r w:rsidRPr="005B5F2F">
              <w:t xml:space="preserve">  :  </w:t>
            </w:r>
            <w:r w:rsidRPr="005B5F2F">
              <w:t xml:space="preserve">Bestuur samenwerkingsverband passend onderwijs</w:t>
            </w:r>
          </w:p>
          <w:p w:rsidP="00A620EA" w:rsidR="00195180" w:rsidRDefault="00195180" w:rsidRPr="005B5F2F">
            <w:pPr>
              <w:pStyle w:val="TableText"/>
            </w:pPr>
            <w:r w:rsidRPr="005B5F2F">
              <w:t xml:space="preserve">BGRE</w:t>
            </w:r>
            <w:r w:rsidRPr="005B5F2F">
              <w:t xml:space="preserve">  :  </w:t>
            </w:r>
            <w:r w:rsidRPr="005B5F2F">
              <w:t xml:space="preserve">Bestuur regionaal expertisecentrum</w:t>
            </w:r>
          </w:p>
          <w:p w:rsidP="00A620EA" w:rsidR="00195180" w:rsidRDefault="00195180" w:rsidRPr="005B5F2F">
            <w:pPr>
              <w:pStyle w:val="TableText"/>
            </w:pPr>
            <w:r w:rsidRPr="005B5F2F">
              <w:t xml:space="preserve">BGTC</w:t>
            </w:r>
            <w:r w:rsidRPr="005B5F2F">
              <w:t xml:space="preserve">  :  </w:t>
            </w:r>
            <w:r w:rsidRPr="005B5F2F">
              <w:t xml:space="preserve">Bestuur technocentrum</w:t>
            </w:r>
          </w:p>
          <w:p w:rsidP="00A620EA" w:rsidR="00195180" w:rsidRDefault="00195180" w:rsidRPr="005B5F2F">
            <w:pPr>
              <w:pStyle w:val="TableText"/>
            </w:pPr>
            <w:r w:rsidRPr="005B5F2F">
              <w:t xml:space="preserve">BINS</w:t>
            </w:r>
            <w:r w:rsidRPr="005B5F2F">
              <w:t xml:space="preserve">  :  </w:t>
            </w:r>
            <w:r w:rsidRPr="005B5F2F">
              <w:t xml:space="preserve">Bestuur van instelling</w:t>
            </w:r>
          </w:p>
          <w:p w:rsidP="00A620EA" w:rsidR="00195180" w:rsidRDefault="00195180" w:rsidRPr="005B5F2F">
            <w:pPr>
              <w:pStyle w:val="TableText"/>
            </w:pPr>
            <w:r w:rsidRPr="005B5F2F">
              <w:t xml:space="preserve">BUVI</w:t>
            </w:r>
            <w:r w:rsidRPr="005B5F2F">
              <w:t xml:space="preserve">  :  </w:t>
            </w:r>
            <w:r w:rsidRPr="005B5F2F">
              <w:t xml:space="preserve">Bestuur uitkeringsinstantie</w:t>
            </w:r>
          </w:p>
          <w:p w:rsidP="00A620EA" w:rsidR="00195180" w:rsidRDefault="00195180" w:rsidRPr="005B5F2F">
            <w:pPr>
              <w:pStyle w:val="TableText"/>
            </w:pPr>
            <w:r w:rsidRPr="005B5F2F">
              <w:t xml:space="preserve">OL</w:t>
            </w:r>
            <w:r w:rsidRPr="005B5F2F">
              <w:t xml:space="preserve">  :  </w:t>
            </w:r>
            <w:r w:rsidRPr="005B5F2F">
              <w:t xml:space="preserve">Openbaar lichaam</w:t>
            </w:r>
          </w:p>
          <w:p w:rsidP="00A620EA" w:rsidR="00195180" w:rsidRDefault="00195180" w:rsidRPr="005B5F2F">
            <w:pPr>
              <w:pStyle w:val="TableText"/>
            </w:pPr>
            <w:r w:rsidRPr="005B5F2F">
              <w:t xml:space="preserve">OVRG</w:t>
            </w:r>
            <w:r w:rsidRPr="005B5F2F">
              <w:t xml:space="preserve">  :  </w:t>
            </w:r>
            <w:r w:rsidRPr="005B5F2F">
              <w:t xml:space="preserve">Overgebleven bestuur</w:t>
            </w:r>
          </w:p>
          <w:p w:rsidP="00A620EA" w:rsidR="00195180" w:rsidRDefault="00195180" w:rsidRPr="005B5F2F">
            <w:pPr>
              <w:pStyle w:val="TableText"/>
            </w:pPr>
            <w:r w:rsidRPr="005B5F2F">
              <w:t xml:space="preserve">BGCD</w:t>
            </w:r>
            <w:r w:rsidRPr="005B5F2F">
              <w:t xml:space="preserve">  :  </w:t>
            </w:r>
            <w:r w:rsidRPr="005B5F2F">
              <w:t xml:space="preserve">Bestuur centrale dienst PO</w:t>
            </w:r>
          </w:p>
          <w:p w:rsidP="00A620EA" w:rsidR="00195180" w:rsidRDefault="00195180" w:rsidRPr="005B5F2F">
            <w:pPr>
              <w:pStyle w:val="TableText"/>
            </w:pPr>
            <w:r w:rsidRPr="005B5F2F">
              <w:t xml:space="preserve">BGEO</w:t>
            </w:r>
            <w:r w:rsidRPr="005B5F2F">
              <w:t xml:space="preserve">  :  </w:t>
            </w:r>
            <w:r w:rsidRPr="005B5F2F">
              <w:t xml:space="preserve">Bestuur van expertisecentrum onderwijs zorg</w:t>
            </w:r>
          </w:p>
          <w:p w:rsidP="00A620EA" w:rsidR="00195180" w:rsidRDefault="00195180" w:rsidRPr="005B5F2F">
            <w:pPr>
              <w:pStyle w:val="TableText"/>
            </w:pPr>
            <w:r w:rsidRPr="005B5F2F">
              <w:t xml:space="preserve">BGPA</w:t>
            </w:r>
            <w:r w:rsidRPr="005B5F2F">
              <w:t xml:space="preserve">  :  </w:t>
            </w:r>
            <w:r w:rsidRPr="005B5F2F">
              <w:t xml:space="preserve">Bestuur samenwerkingsverband passend onderwijs</w:t>
            </w:r>
          </w:p>
          <w:p w:rsidP="00A620EA" w:rsidR="00195180" w:rsidRDefault="00195180" w:rsidRPr="005B5F2F">
            <w:pPr>
              <w:pStyle w:val="TableText"/>
            </w:pPr>
            <w:r w:rsidRPr="005B5F2F">
              <w:t xml:space="preserve">BGRE</w:t>
            </w:r>
            <w:r w:rsidRPr="005B5F2F">
              <w:t xml:space="preserve">  :  </w:t>
            </w:r>
            <w:r w:rsidRPr="005B5F2F">
              <w:t xml:space="preserve">Bestuur regionaal expertisecentrum</w:t>
            </w:r>
          </w:p>
          <w:p w:rsidP="00A620EA" w:rsidR="00195180" w:rsidRDefault="00195180" w:rsidRPr="005B5F2F">
            <w:pPr>
              <w:pStyle w:val="TableText"/>
            </w:pPr>
            <w:r w:rsidRPr="005B5F2F">
              <w:t xml:space="preserve">BGTC</w:t>
            </w:r>
            <w:r w:rsidRPr="005B5F2F">
              <w:t xml:space="preserve">  :  </w:t>
            </w:r>
            <w:r w:rsidRPr="005B5F2F">
              <w:t xml:space="preserve">Bestuur technocentrum</w:t>
            </w:r>
          </w:p>
          <w:p w:rsidP="00A620EA" w:rsidR="00195180" w:rsidRDefault="00195180" w:rsidRPr="005B5F2F">
            <w:pPr>
              <w:pStyle w:val="TableText"/>
            </w:pPr>
            <w:r w:rsidRPr="005B5F2F">
              <w:t xml:space="preserve">BINS</w:t>
            </w:r>
            <w:r w:rsidRPr="005B5F2F">
              <w:t xml:space="preserve">  :  </w:t>
            </w:r>
            <w:r w:rsidRPr="005B5F2F">
              <w:t xml:space="preserve">Bestuur van instelling</w:t>
            </w:r>
          </w:p>
          <w:p w:rsidP="00A620EA" w:rsidR="00195180" w:rsidRDefault="00195180" w:rsidRPr="005B5F2F">
            <w:pPr>
              <w:pStyle w:val="TableText"/>
            </w:pPr>
            <w:r w:rsidRPr="005B5F2F">
              <w:t xml:space="preserve">BUVI</w:t>
            </w:r>
            <w:r w:rsidRPr="005B5F2F">
              <w:t xml:space="preserve">  :  </w:t>
            </w:r>
            <w:r w:rsidRPr="005B5F2F">
              <w:t xml:space="preserve">Bestuur uitkeringsinstantie</w:t>
            </w:r>
          </w:p>
          <w:p w:rsidP="00A620EA" w:rsidR="00195180" w:rsidRDefault="00195180" w:rsidRPr="005B5F2F">
            <w:pPr>
              <w:pStyle w:val="TableText"/>
            </w:pPr>
            <w:r w:rsidRPr="005B5F2F">
              <w:t xml:space="preserve">OL</w:t>
            </w:r>
            <w:r w:rsidRPr="005B5F2F">
              <w:t xml:space="preserve">  :  </w:t>
            </w:r>
            <w:r w:rsidRPr="005B5F2F">
              <w:t xml:space="preserve">Openbaar lichaam</w:t>
            </w:r>
          </w:p>
          <w:p w:rsidP="00A620EA" w:rsidR="00195180" w:rsidRDefault="00195180" w:rsidRPr="005B5F2F">
            <w:pPr>
              <w:pStyle w:val="TableText"/>
            </w:pPr>
            <w:r w:rsidRPr="005B5F2F">
              <w:t xml:space="preserve">OVRG</w:t>
            </w:r>
            <w:r w:rsidRPr="005B5F2F">
              <w:t xml:space="preserve">  :  </w:t>
            </w:r>
            <w:r w:rsidRPr="005B5F2F">
              <w:t xml:space="preserve">Overgebleven bestuur</w:t>
            </w:r>
          </w:p>
          <w:p w:rsidP="00A620EA" w:rsidR="00195180" w:rsidRDefault="00195180" w:rsidRPr="005B5F2F">
            <w:pPr>
              <w:pStyle w:val="TableText"/>
            </w:pPr>
            <w:r w:rsidRPr="005B5F2F">
              <w:t xml:space="preserve">BGCD</w:t>
            </w:r>
            <w:r w:rsidRPr="005B5F2F">
              <w:t xml:space="preserve">  :  </w:t>
            </w:r>
            <w:r w:rsidRPr="005B5F2F">
              <w:t xml:space="preserve">Bestuur centrale dienst PO</w:t>
            </w:r>
          </w:p>
          <w:p w:rsidP="00A620EA" w:rsidR="00195180" w:rsidRDefault="00195180" w:rsidRPr="005B5F2F">
            <w:pPr>
              <w:pStyle w:val="TableText"/>
            </w:pPr>
            <w:r w:rsidRPr="005B5F2F">
              <w:t xml:space="preserve">BGEO</w:t>
            </w:r>
            <w:r w:rsidRPr="005B5F2F">
              <w:t xml:space="preserve">  :  </w:t>
            </w:r>
            <w:r w:rsidRPr="005B5F2F">
              <w:t xml:space="preserve">Bestuur van expertisecentrum onderwijszorg</w:t>
            </w:r>
          </w:p>
          <w:p w:rsidP="00A620EA" w:rsidR="00195180" w:rsidRDefault="00195180" w:rsidRPr="005B5F2F">
            <w:pPr>
              <w:pStyle w:val="TableText"/>
            </w:pPr>
            <w:r w:rsidRPr="005B5F2F">
              <w:t xml:space="preserve">BGPA</w:t>
            </w:r>
            <w:r w:rsidRPr="005B5F2F">
              <w:t xml:space="preserve">  :  </w:t>
            </w:r>
            <w:r w:rsidRPr="005B5F2F">
              <w:t xml:space="preserve">Bestuur samenwerkingsverband passend onderwijs</w:t>
            </w:r>
          </w:p>
          <w:p w:rsidP="00A620EA" w:rsidR="00195180" w:rsidRDefault="00195180" w:rsidRPr="005B5F2F">
            <w:pPr>
              <w:pStyle w:val="TableText"/>
            </w:pPr>
            <w:r w:rsidRPr="005B5F2F">
              <w:t xml:space="preserve">BGRE</w:t>
            </w:r>
            <w:r w:rsidRPr="005B5F2F">
              <w:t xml:space="preserve">  :  </w:t>
            </w:r>
            <w:r w:rsidRPr="005B5F2F">
              <w:t xml:space="preserve">Bestuur regionaal expertisecentrum</w:t>
            </w:r>
          </w:p>
          <w:p w:rsidP="00A620EA" w:rsidR="00195180" w:rsidRDefault="00195180" w:rsidRPr="005B5F2F">
            <w:pPr>
              <w:pStyle w:val="TableText"/>
            </w:pPr>
            <w:r w:rsidRPr="005B5F2F">
              <w:t xml:space="preserve">BGTC</w:t>
            </w:r>
            <w:r w:rsidRPr="005B5F2F">
              <w:t xml:space="preserve">  :  </w:t>
            </w:r>
            <w:r w:rsidRPr="005B5F2F">
              <w:t xml:space="preserve">Bestuur technocentrum</w:t>
            </w:r>
          </w:p>
          <w:p w:rsidP="00A620EA" w:rsidR="00195180" w:rsidRDefault="00195180" w:rsidRPr="005B5F2F">
            <w:pPr>
              <w:pStyle w:val="TableText"/>
            </w:pPr>
            <w:r w:rsidRPr="005B5F2F">
              <w:t xml:space="preserve">BINS</w:t>
            </w:r>
            <w:r w:rsidRPr="005B5F2F">
              <w:t xml:space="preserve">  :  </w:t>
            </w:r>
            <w:r w:rsidRPr="005B5F2F">
              <w:t xml:space="preserve">Bestuur van instelling</w:t>
            </w:r>
          </w:p>
          <w:p w:rsidP="00A620EA" w:rsidR="00195180" w:rsidRDefault="00195180" w:rsidRPr="005B5F2F">
            <w:pPr>
              <w:pStyle w:val="TableText"/>
            </w:pPr>
            <w:r w:rsidRPr="005B5F2F">
              <w:t xml:space="preserve">BUVI</w:t>
            </w:r>
            <w:r w:rsidRPr="005B5F2F">
              <w:t xml:space="preserve">  :  </w:t>
            </w:r>
            <w:r w:rsidRPr="005B5F2F">
              <w:t xml:space="preserve">Bestuur uitkeringsinstantie</w:t>
            </w:r>
          </w:p>
          <w:p w:rsidP="00A620EA" w:rsidR="00195180" w:rsidRDefault="00195180" w:rsidRPr="005B5F2F">
            <w:pPr>
              <w:pStyle w:val="TableText"/>
            </w:pPr>
            <w:r w:rsidRPr="005B5F2F">
              <w:t xml:space="preserve">OL</w:t>
            </w:r>
            <w:r w:rsidRPr="005B5F2F">
              <w:t xml:space="preserve">  :  </w:t>
            </w:r>
            <w:r w:rsidRPr="005B5F2F">
              <w:t xml:space="preserve">Openbaar lichaam</w:t>
            </w:r>
          </w:p>
          <w:p w:rsidP="00A620EA" w:rsidR="00195180" w:rsidRDefault="00195180" w:rsidRPr="005B5F2F">
            <w:pPr>
              <w:pStyle w:val="TableText"/>
            </w:pPr>
            <w:r w:rsidRPr="005B5F2F">
              <w:t xml:space="preserve">OVRG</w:t>
            </w:r>
            <w:r w:rsidRPr="005B5F2F">
              <w:t xml:space="preserve">  :  </w:t>
            </w:r>
            <w:r w:rsidRPr="005B5F2F">
              <w:t xml:space="preserve">Overgebleven bestuur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BevoegdGezag</w:t>
      </w:r>
    </w:p>
    <w:p w:rsidP="009863F4" w:rsidR="00195180" w:rsidRDefault="00195180" w:rsidRPr="00C85B04">
      <w:pPr>
        <w:pStyle w:val="Kop4"/>
        <w:rPr>
          <w:lang w:val="en-GB"/>
        </w:rPr>
      </w:pPr>
      <w:r w:rsidRPr="00C85B04">
        <w:rPr>
          <w:lang w:val="en-GB"/>
        </w:rPr>
        <w:t xml:space="preserve">Definitie</w:t>
      </w:r>
    </w:p>
    <w:p>
      <w:pPr/>
      <w:r>
        <w:rPr/>
        <w:t xml:space="preserve">Een orgaan van een rechtspersoon krachtens publiekrecht ingesteld (a-orgaan) of een persoon of college met enig openbaar gezag bekleed (b-orgaan), welke door OCW is erkend als bestuur in het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MboGeneriekExamenOnderdeelerkenningPeriode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generiek examenonderdeel conform de Wet educatie en beroepsonderwijs (WEB), onderdeel Beroepsonderwijs,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aanleveringEindResultaat</w:t>
            </w:r>
          </w:p>
        </w:tc>
        <w:tc>
          <w:tcPr>
            <w:tcW w:type="dxa" w:w="1645"/>
          </w:tcPr>
          <w:p w:rsidP="00A620EA" w:rsidR="00195180" w:rsidRDefault="00195180" w:rsidRPr="009863F4">
            <w:pPr>
              <w:rPr>
                <w:sz w:val="16"/>
                <w:szCs w:val="16"/>
                <w:lang w:val="en-GB"/>
              </w:rPr>
            </w:pPr>
            <w:r w:rsidRPr="009863F4">
              <w:rPr>
                <w:sz w:val="16"/>
                <w:szCs w:val="16"/>
                <w:lang w:val="en-GB"/>
              </w:rPr>
              <w:t xml:space="preserve">AanleveringEindResultaat-v01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het eindresultaat deel uitmaakt van de aanlevering van examenresultaten.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NIET_TOEGESTAAN</w:t>
            </w:r>
            <w:r w:rsidRPr="005B5F2F">
              <w:t xml:space="preserve">  :  </w:t>
            </w:r>
            <w:r w:rsidRPr="005B5F2F">
              <w:t xml:space="preserve">Het eindresultaat mag niet worden aangeleverd</w:t>
            </w:r>
          </w:p>
          <w:p w:rsidP="00A620EA" w:rsidR="00195180" w:rsidRDefault="00195180" w:rsidRPr="005B5F2F">
            <w:pPr>
              <w:pStyle w:val="TableText"/>
            </w:pPr>
            <w:r w:rsidRPr="005B5F2F">
              <w:t xml:space="preserve">OPTIONEEL</w:t>
            </w:r>
            <w:r w:rsidRPr="005B5F2F">
              <w:t xml:space="preserve">  :  </w:t>
            </w:r>
            <w:r w:rsidRPr="005B5F2F">
              <w:t xml:space="preserve">Het eindresultaat mag worden aangeleverd</w:t>
            </w:r>
          </w:p>
          <w:p w:rsidP="00A620EA" w:rsidR="00195180" w:rsidRDefault="00195180" w:rsidRPr="005B5F2F">
            <w:pPr>
              <w:pStyle w:val="TableText"/>
            </w:pPr>
            <w:r w:rsidRPr="005B5F2F">
              <w:t xml:space="preserve">VERPLICHT</w:t>
            </w:r>
            <w:r w:rsidRPr="005B5F2F">
              <w:t xml:space="preserve">  :  </w:t>
            </w:r>
            <w:r w:rsidRPr="005B5F2F">
              <w:t xml:space="preserve">Het eindresultaat moet worden aangeleverd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aanleveringResultaatCentraalExamen</w:t>
            </w:r>
          </w:p>
        </w:tc>
        <w:tc>
          <w:tcPr>
            <w:tcW w:type="dxa" w:w="1645"/>
          </w:tcPr>
          <w:p w:rsidP="00A620EA" w:rsidR="00195180" w:rsidRDefault="00195180" w:rsidRPr="009863F4">
            <w:pPr>
              <w:rPr>
                <w:sz w:val="16"/>
                <w:szCs w:val="16"/>
                <w:lang w:val="en-GB"/>
              </w:rPr>
            </w:pPr>
            <w:r w:rsidRPr="009863F4">
              <w:rPr>
                <w:sz w:val="16"/>
                <w:szCs w:val="16"/>
                <w:lang w:val="en-GB"/>
              </w:rPr>
              <w:t xml:space="preserve">AanleveringResultaatCentraalExamen-v01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een resultaat voor een centraal examen onderdeel uitmaakt van de aanlevering van examenresultaten.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NIET_TOEGESTAAN</w:t>
            </w:r>
            <w:r w:rsidRPr="005B5F2F">
              <w:t xml:space="preserve">  :  </w:t>
            </w:r>
            <w:r w:rsidRPr="005B5F2F">
              <w:t xml:space="preserve">Het resultaat voor het centraal examen mag niet worden aangeleverd</w:t>
            </w:r>
          </w:p>
          <w:p w:rsidP="00A620EA" w:rsidR="00195180" w:rsidRDefault="00195180" w:rsidRPr="005B5F2F">
            <w:pPr>
              <w:pStyle w:val="TableText"/>
            </w:pPr>
            <w:r w:rsidRPr="005B5F2F">
              <w:t xml:space="preserve">OPTIONEEL</w:t>
            </w:r>
            <w:r w:rsidRPr="005B5F2F">
              <w:t xml:space="preserve">  :  </w:t>
            </w:r>
            <w:r w:rsidRPr="005B5F2F">
              <w:t xml:space="preserve">Het resultaat voor het centraal examen mag worden aangeleverd</w:t>
            </w:r>
          </w:p>
          <w:p w:rsidP="00A620EA" w:rsidR="00195180" w:rsidRDefault="00195180" w:rsidRPr="005B5F2F">
            <w:pPr>
              <w:pStyle w:val="TableText"/>
            </w:pPr>
            <w:r w:rsidRPr="005B5F2F">
              <w:t xml:space="preserve">VERPLICHT</w:t>
            </w:r>
            <w:r w:rsidRPr="005B5F2F">
              <w:t xml:space="preserve">  :  </w:t>
            </w:r>
            <w:r w:rsidRPr="005B5F2F">
              <w:t xml:space="preserve">Het resultaat voor het centraal examen moet worden aangeleverd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aanleveringResultaatInstellingsexamen</w:t>
            </w:r>
          </w:p>
        </w:tc>
        <w:tc>
          <w:tcPr>
            <w:tcW w:type="dxa" w:w="1645"/>
          </w:tcPr>
          <w:p w:rsidP="00A620EA" w:rsidR="00195180" w:rsidRDefault="00195180" w:rsidRPr="009863F4">
            <w:pPr>
              <w:rPr>
                <w:sz w:val="16"/>
                <w:szCs w:val="16"/>
                <w:lang w:val="en-GB"/>
              </w:rPr>
            </w:pPr>
            <w:r w:rsidRPr="009863F4">
              <w:rPr>
                <w:sz w:val="16"/>
                <w:szCs w:val="16"/>
                <w:lang w:val="en-GB"/>
              </w:rPr>
              <w:t xml:space="preserve">AanleveringResultaatInstellingsexamen-v01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een resultaat voor een instellingsexamen onderdeel uitmaakt van de aanlevering van examenresultaten.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NIET_TOEGESTAAN</w:t>
            </w:r>
            <w:r w:rsidRPr="005B5F2F">
              <w:t xml:space="preserve">  :  </w:t>
            </w:r>
            <w:r w:rsidRPr="005B5F2F">
              <w:t xml:space="preserve">Het resultaat voor het instellingsexamen mag niet worden aangeleverd</w:t>
            </w:r>
          </w:p>
          <w:p w:rsidP="00A620EA" w:rsidR="00195180" w:rsidRDefault="00195180" w:rsidRPr="005B5F2F">
            <w:pPr>
              <w:pStyle w:val="TableText"/>
            </w:pPr>
            <w:r w:rsidRPr="005B5F2F">
              <w:t xml:space="preserve">OPTIONEEL</w:t>
            </w:r>
            <w:r w:rsidRPr="005B5F2F">
              <w:t xml:space="preserve">  :  </w:t>
            </w:r>
            <w:r w:rsidRPr="005B5F2F">
              <w:t xml:space="preserve">Het resultaat voor het instellingsexamen mag worden aangeleverd</w:t>
            </w:r>
          </w:p>
          <w:p w:rsidP="00A620EA" w:rsidR="00195180" w:rsidRDefault="00195180" w:rsidRPr="005B5F2F">
            <w:pPr>
              <w:pStyle w:val="TableText"/>
            </w:pPr>
            <w:r w:rsidRPr="005B5F2F">
              <w:t xml:space="preserve">VERPLICHT</w:t>
            </w:r>
            <w:r w:rsidRPr="005B5F2F">
              <w:t xml:space="preserve">  :  </w:t>
            </w:r>
            <w:r w:rsidRPr="005B5F2F">
              <w:t xml:space="preserve">Het resultaat voor het instellingsexamen moet worden aangeleverd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VoGroepserkenning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samenhangend geheel van VO opleidingen conform de Wet op het voortgezet onderwijs (WVO), door een overheidsorganisatie of een daartoe gemandateerde organisatie.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VsoOnderwijslicentie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in het voortgezet speciaal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erkendOpleidingskenmerk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OpleidingskenmerkcodeErkenning-v03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in het kader van de erkenning van de opleiding door het ministerie van Onderwijs, Cultuur en Wetenschap.</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p w:rsidP="00A620EA" w:rsidR="00195180" w:rsidRDefault="00195180" w:rsidRPr="005B5F2F">
            <w:pPr>
              <w:pStyle w:val="TableText"/>
            </w:pPr>
            <w:r w:rsidRPr="005B5F2F">
              <w:t xml:space="preserve">VOLTIJD</w:t>
            </w:r>
            <w:r w:rsidRPr="005B5F2F">
              <w:t xml:space="preserve">  :  </w:t>
            </w:r>
            <w:r w:rsidRPr="005B5F2F">
              <w:t xml:space="preserve">Voltijd</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onderwijssoort</w:t>
            </w:r>
          </w:p>
        </w:tc>
        <w:tc>
          <w:tcPr>
            <w:tcW w:type="dxa" w:w="1645"/>
          </w:tcPr>
          <w:p w:rsidP="00A620EA" w:rsidR="00195180" w:rsidRDefault="00195180" w:rsidRPr="009863F4">
            <w:pPr>
              <w:rPr>
                <w:sz w:val="16"/>
                <w:szCs w:val="16"/>
                <w:lang w:val="en-GB"/>
              </w:rPr>
            </w:pPr>
            <w:r w:rsidRPr="009863F4">
              <w:rPr>
                <w:sz w:val="16"/>
                <w:szCs w:val="16"/>
                <w:lang w:val="en-GB"/>
              </w:rPr>
              <w:t xml:space="preserve">SoVsoOnderwijssoort-v02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verdeling in onderwijs in het speciaal onderwijs en het voortgezet speciaal onderwijs bestemd voor kinderen voor wie vaststaat dat overwegend een orthopedagogische en orthodidactische benadering aangewezen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DOOF</w:t>
            </w:r>
            <w:r w:rsidRPr="005B5F2F">
              <w:t xml:space="preserve">  :  </w:t>
            </w:r>
            <w:r w:rsidRPr="005B5F2F">
              <w:t xml:space="preserve">Onderwijs aan dove kinderen</w:t>
            </w:r>
          </w:p>
          <w:p w:rsidP="00A620EA" w:rsidR="00195180" w:rsidRDefault="00195180" w:rsidRPr="005B5F2F">
            <w:pPr>
              <w:pStyle w:val="TableText"/>
            </w:pPr>
            <w:r w:rsidRPr="005B5F2F">
              <w:t xml:space="preserve">DOOF_EN_VISUEEL_GEHANDICAPT</w:t>
            </w:r>
            <w:r w:rsidRPr="005B5F2F">
              <w:t xml:space="preserve">  :  </w:t>
            </w:r>
            <w:r w:rsidRPr="005B5F2F">
              <w:t xml:space="preserve">Onderwijs aan dove, visueel gehandicapte kinderen</w:t>
            </w:r>
          </w:p>
          <w:p w:rsidP="00A620EA" w:rsidR="00195180" w:rsidRDefault="00195180" w:rsidRPr="005B5F2F">
            <w:pPr>
              <w:pStyle w:val="TableText"/>
            </w:pPr>
            <w:r w:rsidRPr="005B5F2F">
              <w:t xml:space="preserve">DOOF_EN_ZEER_MOEILIJK_LEREND</w:t>
            </w:r>
            <w:r w:rsidRPr="005B5F2F">
              <w:t xml:space="preserve">  :  </w:t>
            </w:r>
            <w:r w:rsidRPr="005B5F2F">
              <w:t xml:space="preserve">Onderwijs aan dove, zeer moeilijk lerende kinderen</w:t>
            </w:r>
          </w:p>
          <w:p w:rsidP="00A620EA" w:rsidR="00195180" w:rsidRDefault="00195180" w:rsidRPr="005B5F2F">
            <w:pPr>
              <w:pStyle w:val="TableText"/>
            </w:pPr>
            <w:r w:rsidRPr="005B5F2F">
              <w:t xml:space="preserve">ERNSTIGE_SPRAAK_MOEILIJKHEDEN</w:t>
            </w:r>
            <w:r w:rsidRPr="005B5F2F">
              <w:t xml:space="preserve">  :  </w:t>
            </w:r>
            <w:r w:rsidRPr="005B5F2F">
              <w:t xml:space="preserve">Onderwijs aan kinderen met ernstige spraakmoeilijkheden</w:t>
            </w:r>
          </w:p>
          <w:p w:rsidP="00A620EA" w:rsidR="00195180" w:rsidRDefault="00195180" w:rsidRPr="005B5F2F">
            <w:pPr>
              <w:pStyle w:val="TableText"/>
            </w:pPr>
            <w:r w:rsidRPr="005B5F2F">
              <w:t xml:space="preserve">IOBK</w:t>
            </w:r>
            <w:r w:rsidRPr="005B5F2F">
              <w:t xml:space="preserve">  :  </w:t>
            </w:r>
            <w:r w:rsidRPr="005B5F2F">
              <w:t xml:space="preserve">Onderwijs aan in hun ontwikkeling bedreigde kleuters</w:t>
            </w:r>
          </w:p>
          <w:p w:rsidP="00A620EA" w:rsidR="00195180" w:rsidRDefault="00195180" w:rsidRPr="005B5F2F">
            <w:pPr>
              <w:pStyle w:val="TableText"/>
            </w:pPr>
            <w:r w:rsidRPr="005B5F2F">
              <w:t xml:space="preserve">LANGDURIG_ZIEK_LICHAMELIJK</w:t>
            </w:r>
            <w:r w:rsidRPr="005B5F2F">
              <w:t xml:space="preserve">  :  </w:t>
            </w:r>
            <w:r w:rsidRPr="005B5F2F">
              <w:t xml:space="preserve">Onderwijs aan langdurig zieke kinderen met een lichamelijke handicap</w:t>
            </w:r>
          </w:p>
          <w:p w:rsidP="00A620EA" w:rsidR="00195180" w:rsidRDefault="00195180" w:rsidRPr="005B5F2F">
            <w:pPr>
              <w:pStyle w:val="TableText"/>
            </w:pPr>
            <w:r w:rsidRPr="005B5F2F">
              <w:t xml:space="preserve">LANGDURIG_ZIEK_NIET_LICHAMELIJK</w:t>
            </w:r>
            <w:r w:rsidRPr="005B5F2F">
              <w:t xml:space="preserve">  :  </w:t>
            </w:r>
            <w:r w:rsidRPr="005B5F2F">
              <w:t xml:space="preserve">Onderwijs aan langdurig zieke kinderen anders dan met een lichamelijke handicap</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Onderwijs aan kinderen met leer- en opvoedingsmoeilijkheden</w:t>
            </w:r>
          </w:p>
          <w:p w:rsidP="00A620EA" w:rsidR="00195180" w:rsidRDefault="00195180" w:rsidRPr="005B5F2F">
            <w:pPr>
              <w:pStyle w:val="TableText"/>
            </w:pPr>
            <w:r w:rsidRPr="005B5F2F">
              <w:t xml:space="preserve">LICHAMELIJK_GEHANDICAPT</w:t>
            </w:r>
            <w:r w:rsidRPr="005B5F2F">
              <w:t xml:space="preserve">  :  </w:t>
            </w:r>
            <w:r w:rsidRPr="005B5F2F">
              <w:t xml:space="preserve">Onderwijs aan lichamelijk gehandicapte kinderen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Onderwijs aan lichamelijk gehandicapte, zeer moeilijk lerende kinderen</w:t>
            </w:r>
          </w:p>
          <w:p w:rsidP="00A620EA" w:rsidR="00195180" w:rsidRDefault="00195180" w:rsidRPr="005B5F2F">
            <w:pPr>
              <w:pStyle w:val="TableText"/>
            </w:pPr>
            <w:r w:rsidRPr="005B5F2F">
              <w:t xml:space="preserve">LZ</w:t>
            </w:r>
            <w:r w:rsidRPr="005B5F2F">
              <w:t xml:space="preserve">  :  </w:t>
            </w:r>
            <w:r w:rsidRPr="005B5F2F">
              <w:t xml:space="preserve">Onderwijs aan langdurig zieke kinderen (niet lichamelijk gehandicapt zeer moeilijk opvoedbaar of verbonden aan een pedologische instituut)</w:t>
            </w:r>
          </w:p>
          <w:p w:rsidP="00A620EA" w:rsidR="00195180" w:rsidRDefault="00195180" w:rsidRPr="005B5F2F">
            <w:pPr>
              <w:pStyle w:val="TableText"/>
            </w:pPr>
            <w:r w:rsidRPr="005B5F2F">
              <w:t xml:space="preserve">MGA01</w:t>
            </w:r>
            <w:r w:rsidRPr="005B5F2F">
              <w:t xml:space="preserve">  :  </w:t>
            </w:r>
            <w:r w:rsidRPr="005B5F2F">
              <w:t xml:space="preserve">Onderwijs aan meervoudig gehandicapte kinderen: DOVN/ZMLK/MLK</w:t>
            </w:r>
          </w:p>
          <w:p w:rsidP="00A620EA" w:rsidR="00195180" w:rsidRDefault="00195180" w:rsidRPr="005B5F2F">
            <w:pPr>
              <w:pStyle w:val="TableText"/>
            </w:pPr>
            <w:r w:rsidRPr="005B5F2F">
              <w:t xml:space="preserve">MGA02</w:t>
            </w:r>
            <w:r w:rsidRPr="005B5F2F">
              <w:t xml:space="preserve">  :  </w:t>
            </w:r>
            <w:r w:rsidRPr="005B5F2F">
              <w:t xml:space="preserve">Onderwijs aan meervoudig gehandicapte kinderen: DOVN/LOM</w:t>
            </w:r>
          </w:p>
          <w:p w:rsidP="00A620EA" w:rsidR="00195180" w:rsidRDefault="00195180" w:rsidRPr="005B5F2F">
            <w:pPr>
              <w:pStyle w:val="TableText"/>
            </w:pPr>
            <w:r w:rsidRPr="005B5F2F">
              <w:t xml:space="preserve">MGA03</w:t>
            </w:r>
            <w:r w:rsidRPr="005B5F2F">
              <w:t xml:space="preserve">  :  </w:t>
            </w:r>
            <w:r w:rsidRPr="005B5F2F">
              <w:t xml:space="preserve">Onderwijs aan meervoudig gehandicapte kinderen: DOVN/ZMLK</w:t>
            </w:r>
          </w:p>
          <w:p w:rsidP="00A620EA" w:rsidR="00195180" w:rsidRDefault="00195180" w:rsidRPr="005B5F2F">
            <w:pPr>
              <w:pStyle w:val="TableText"/>
            </w:pPr>
            <w:r w:rsidRPr="005B5F2F">
              <w:t xml:space="preserve">MGA04</w:t>
            </w:r>
            <w:r w:rsidRPr="005B5F2F">
              <w:t xml:space="preserve">  :  </w:t>
            </w:r>
            <w:r w:rsidRPr="005B5F2F">
              <w:t xml:space="preserve">Onderwijs aan meervoudig gehandicapte kinderen: DOVN/LOM/ZMLK/MLK</w:t>
            </w:r>
          </w:p>
          <w:p w:rsidP="00A620EA" w:rsidR="00195180" w:rsidRDefault="00195180" w:rsidRPr="005B5F2F">
            <w:pPr>
              <w:pStyle w:val="TableText"/>
            </w:pPr>
            <w:r w:rsidRPr="005B5F2F">
              <w:t xml:space="preserve">MGA06</w:t>
            </w:r>
            <w:r w:rsidRPr="005B5F2F">
              <w:t xml:space="preserve">  :  </w:t>
            </w:r>
            <w:r w:rsidRPr="005B5F2F">
              <w:t xml:space="preserve">Onderwijs aan meervoudig gehandicapte kinderen:DOVN/BLND</w:t>
            </w:r>
          </w:p>
          <w:p w:rsidP="00A620EA" w:rsidR="00195180" w:rsidRDefault="00195180" w:rsidRPr="005B5F2F">
            <w:pPr>
              <w:pStyle w:val="TableText"/>
            </w:pPr>
            <w:r w:rsidRPr="005B5F2F">
              <w:t xml:space="preserve">MGA07</w:t>
            </w:r>
            <w:r w:rsidRPr="005B5F2F">
              <w:t xml:space="preserve">  :  </w:t>
            </w:r>
            <w:r w:rsidRPr="005B5F2F">
              <w:t xml:space="preserve">Onderwijs aan meervoudig gehandicapte kinderen:DOVN/LOM/MLK</w:t>
            </w:r>
          </w:p>
          <w:p w:rsidP="00A620EA" w:rsidR="00195180" w:rsidRDefault="00195180" w:rsidRPr="005B5F2F">
            <w:pPr>
              <w:pStyle w:val="TableText"/>
            </w:pPr>
            <w:r w:rsidRPr="005B5F2F">
              <w:t xml:space="preserve">MGB01</w:t>
            </w:r>
            <w:r w:rsidRPr="005B5F2F">
              <w:t xml:space="preserve">  :  </w:t>
            </w:r>
            <w:r w:rsidRPr="005B5F2F">
              <w:t xml:space="preserve">Onderwijs aan meervoudig gehandicapte kinderen:SH/ESM/ZMLK/MLK</w:t>
            </w:r>
          </w:p>
          <w:p w:rsidP="00A620EA" w:rsidR="00195180" w:rsidRDefault="00195180" w:rsidRPr="005B5F2F">
            <w:pPr>
              <w:pStyle w:val="TableText"/>
            </w:pPr>
            <w:r w:rsidRPr="005B5F2F">
              <w:t xml:space="preserve">MGB02</w:t>
            </w:r>
            <w:r w:rsidRPr="005B5F2F">
              <w:t xml:space="preserve">  :  </w:t>
            </w:r>
            <w:r w:rsidRPr="005B5F2F">
              <w:t xml:space="preserve">Onderwijs aan meervoudig gehandicapte kinderen:SH/ESM/MLK</w:t>
            </w:r>
          </w:p>
          <w:p w:rsidP="00A620EA" w:rsidR="00195180" w:rsidRDefault="00195180" w:rsidRPr="005B5F2F">
            <w:pPr>
              <w:pStyle w:val="TableText"/>
            </w:pPr>
            <w:r w:rsidRPr="005B5F2F">
              <w:t xml:space="preserve">MGB03</w:t>
            </w:r>
            <w:r w:rsidRPr="005B5F2F">
              <w:t xml:space="preserve">  :  </w:t>
            </w:r>
            <w:r w:rsidRPr="005B5F2F">
              <w:t xml:space="preserve">Onderwijs aan meervoudig gehandicapte kinderen:SH/ESM/MLK/LOM</w:t>
            </w:r>
          </w:p>
          <w:p w:rsidP="00A620EA" w:rsidR="00195180" w:rsidRDefault="00195180" w:rsidRPr="005B5F2F">
            <w:pPr>
              <w:pStyle w:val="TableText"/>
            </w:pPr>
            <w:r w:rsidRPr="005B5F2F">
              <w:t xml:space="preserve">MGB05</w:t>
            </w:r>
            <w:r w:rsidRPr="005B5F2F">
              <w:t xml:space="preserve">  :  </w:t>
            </w:r>
            <w:r w:rsidRPr="005B5F2F">
              <w:t xml:space="preserve">Onderwijs aan meervoudig gehandicapte kinderen:SH/LOM/MLK</w:t>
            </w:r>
          </w:p>
          <w:p w:rsidP="00A620EA" w:rsidR="00195180" w:rsidRDefault="00195180" w:rsidRPr="005B5F2F">
            <w:pPr>
              <w:pStyle w:val="TableText"/>
            </w:pPr>
            <w:r w:rsidRPr="005B5F2F">
              <w:t xml:space="preserve">MGB06</w:t>
            </w:r>
            <w:r w:rsidRPr="005B5F2F">
              <w:t xml:space="preserve">  :  </w:t>
            </w:r>
            <w:r w:rsidRPr="005B5F2F">
              <w:t xml:space="preserve">Onderwijs aan meervoudig gehandicapte kinderen: SH/ESM/LOM</w:t>
            </w:r>
          </w:p>
          <w:p w:rsidP="00A620EA" w:rsidR="00195180" w:rsidRDefault="00195180" w:rsidRPr="005B5F2F">
            <w:pPr>
              <w:pStyle w:val="TableText"/>
            </w:pPr>
            <w:r w:rsidRPr="005B5F2F">
              <w:t xml:space="preserve">MGF01</w:t>
            </w:r>
            <w:r w:rsidRPr="005B5F2F">
              <w:t xml:space="preserve">  :  </w:t>
            </w:r>
            <w:r w:rsidRPr="005B5F2F">
              <w:t xml:space="preserve">Onderwijs aan meervoudig gehandicapte kinderen: LG/ZMLK/MLK</w:t>
            </w:r>
          </w:p>
          <w:p w:rsidP="00A620EA" w:rsidR="00195180" w:rsidRDefault="00195180" w:rsidRPr="005B5F2F">
            <w:pPr>
              <w:pStyle w:val="TableText"/>
            </w:pPr>
            <w:r w:rsidRPr="005B5F2F">
              <w:t xml:space="preserve">MGF02</w:t>
            </w:r>
            <w:r w:rsidRPr="005B5F2F">
              <w:t xml:space="preserve">  :  </w:t>
            </w:r>
            <w:r w:rsidRPr="005B5F2F">
              <w:t xml:space="preserve">Onderwijs aan meervoudig gehandicapte kinderen: LG/MLK</w:t>
            </w:r>
          </w:p>
          <w:p w:rsidP="00A620EA" w:rsidR="00195180" w:rsidRDefault="00195180" w:rsidRPr="005B5F2F">
            <w:pPr>
              <w:pStyle w:val="TableText"/>
            </w:pPr>
            <w:r w:rsidRPr="005B5F2F">
              <w:t xml:space="preserve">MGF03</w:t>
            </w:r>
            <w:r w:rsidRPr="005B5F2F">
              <w:t xml:space="preserve">  :  </w:t>
            </w:r>
            <w:r w:rsidRPr="005B5F2F">
              <w:t xml:space="preserve">Onderwijs aan meervoudig gehandicapte kinderen: LG/ZMLK</w:t>
            </w:r>
          </w:p>
          <w:p w:rsidP="00A620EA" w:rsidR="00195180" w:rsidRDefault="00195180" w:rsidRPr="005B5F2F">
            <w:pPr>
              <w:pStyle w:val="TableText"/>
            </w:pPr>
            <w:r w:rsidRPr="005B5F2F">
              <w:t xml:space="preserve">MGF04</w:t>
            </w:r>
            <w:r w:rsidRPr="005B5F2F">
              <w:t xml:space="preserve">  :  </w:t>
            </w:r>
            <w:r w:rsidRPr="005B5F2F">
              <w:t xml:space="preserve">Onderwijs aan meervoudig gehandicapte kinderen: LG/SH/ESM</w:t>
            </w:r>
          </w:p>
          <w:p w:rsidP="00A620EA" w:rsidR="00195180" w:rsidRDefault="00195180" w:rsidRPr="005B5F2F">
            <w:pPr>
              <w:pStyle w:val="TableText"/>
            </w:pPr>
            <w:r w:rsidRPr="005B5F2F">
              <w:t xml:space="preserve">MGF05</w:t>
            </w:r>
            <w:r w:rsidRPr="005B5F2F">
              <w:t xml:space="preserve">  :  </w:t>
            </w:r>
            <w:r w:rsidRPr="005B5F2F">
              <w:t xml:space="preserve">Onderwijs aan meervoudig gehandicapte kinderen: LG/DOVN/SH/SZ/ZMLK/MLK</w:t>
            </w:r>
          </w:p>
          <w:p w:rsidP="00A620EA" w:rsidR="00195180" w:rsidRDefault="00195180" w:rsidRPr="005B5F2F">
            <w:pPr>
              <w:pStyle w:val="TableText"/>
            </w:pPr>
            <w:r w:rsidRPr="005B5F2F">
              <w:t xml:space="preserve">MGF07</w:t>
            </w:r>
            <w:r w:rsidRPr="005B5F2F">
              <w:t xml:space="preserve">  :  </w:t>
            </w:r>
            <w:r w:rsidRPr="005B5F2F">
              <w:t xml:space="preserve">Onderwijs aan meervoudig gehandicapte kinderen: LG/DOVN/SH/ESM/ZMLK/MLK</w:t>
            </w:r>
          </w:p>
          <w:p w:rsidP="00A620EA" w:rsidR="00195180" w:rsidRDefault="00195180" w:rsidRPr="005B5F2F">
            <w:pPr>
              <w:pStyle w:val="TableText"/>
            </w:pPr>
            <w:r w:rsidRPr="005B5F2F">
              <w:t xml:space="preserve">MGH01</w:t>
            </w:r>
            <w:r w:rsidRPr="005B5F2F">
              <w:t xml:space="preserve">  :  </w:t>
            </w:r>
            <w:r w:rsidRPr="005B5F2F">
              <w:t xml:space="preserve">Onderwijs aan meervoudig gehandicapte kinderen: LZ/ZMLK/MLK</w:t>
            </w:r>
          </w:p>
          <w:p w:rsidP="00A620EA" w:rsidR="00195180" w:rsidRDefault="00195180" w:rsidRPr="005B5F2F">
            <w:pPr>
              <w:pStyle w:val="TableText"/>
            </w:pPr>
            <w:r w:rsidRPr="005B5F2F">
              <w:t xml:space="preserve">MGH02</w:t>
            </w:r>
            <w:r w:rsidRPr="005B5F2F">
              <w:t xml:space="preserve">  :  </w:t>
            </w:r>
            <w:r w:rsidRPr="005B5F2F">
              <w:t xml:space="preserve">Onderwijs aan meervoudig gehandicapte kinderen: LZ/LG/ESM/LOM/ZMLK/MLK</w:t>
            </w:r>
          </w:p>
          <w:p w:rsidP="00A620EA" w:rsidR="00195180" w:rsidRDefault="00195180" w:rsidRPr="005B5F2F">
            <w:pPr>
              <w:pStyle w:val="TableText"/>
            </w:pPr>
            <w:r w:rsidRPr="005B5F2F">
              <w:t xml:space="preserve">MGJ01</w:t>
            </w:r>
            <w:r w:rsidRPr="005B5F2F">
              <w:t xml:space="preserve">  :  </w:t>
            </w:r>
            <w:r w:rsidRPr="005B5F2F">
              <w:t xml:space="preserve">Onderwijs aan meervoudig gehandicapte kinderen: ZMLK/L</w:t>
            </w:r>
          </w:p>
          <w:p w:rsidP="00A620EA" w:rsidR="00195180" w:rsidRDefault="00195180" w:rsidRPr="005B5F2F">
            <w:pPr>
              <w:pStyle w:val="TableText"/>
            </w:pPr>
            <w:r w:rsidRPr="005B5F2F">
              <w:t xml:space="preserve">MOEILIJK_LEREND</w:t>
            </w:r>
            <w:r w:rsidRPr="005B5F2F">
              <w:t xml:space="preserve">  :  </w:t>
            </w:r>
            <w:r w:rsidRPr="005B5F2F">
              <w:t xml:space="preserve">Onderwijs aan moeilijk lerende kinderen</w:t>
            </w:r>
          </w:p>
          <w:p w:rsidP="00A620EA" w:rsidR="00195180" w:rsidRDefault="00195180" w:rsidRPr="005B5F2F">
            <w:pPr>
              <w:pStyle w:val="TableText"/>
            </w:pPr>
            <w:r w:rsidRPr="005B5F2F">
              <w:t xml:space="preserve">PEDOLOGISCH_INSTITUUT</w:t>
            </w:r>
            <w:r w:rsidRPr="005B5F2F">
              <w:t xml:space="preserve">  :  </w:t>
            </w:r>
            <w:r w:rsidRPr="005B5F2F">
              <w:t xml:space="preserve">Onderwijs aan kinderen in scholen verbonden aan pedologische instituten</w:t>
            </w:r>
          </w:p>
          <w:p w:rsidP="00A620EA" w:rsidR="00195180" w:rsidRDefault="00195180" w:rsidRPr="005B5F2F">
            <w:pPr>
              <w:pStyle w:val="TableText"/>
            </w:pPr>
            <w:r w:rsidRPr="005B5F2F">
              <w:t xml:space="preserve">SLECHT_HOREND</w:t>
            </w:r>
            <w:r w:rsidRPr="005B5F2F">
              <w:t xml:space="preserve">  :  </w:t>
            </w:r>
            <w:r w:rsidRPr="005B5F2F">
              <w:t xml:space="preserve">Onderwijs aan slechthorende kinderen</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Onderwijs aan slecht horende, zeer moeilijk lerende kinderen</w:t>
            </w:r>
          </w:p>
          <w:p w:rsidP="00A620EA" w:rsidR="00195180" w:rsidRDefault="00195180" w:rsidRPr="005B5F2F">
            <w:pPr>
              <w:pStyle w:val="TableText"/>
            </w:pPr>
            <w:r w:rsidRPr="005B5F2F">
              <w:t xml:space="preserve">VISUEEL_GEHANDICAPT</w:t>
            </w:r>
            <w:r w:rsidRPr="005B5F2F">
              <w:t xml:space="preserve">  :  </w:t>
            </w:r>
            <w:r w:rsidRPr="005B5F2F">
              <w:t xml:space="preserve">Onderwijs aan visueel gehandicapte kinderen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Onderwijs aan visueel gehandicapte, zeer moeilijk lerende kinderen</w:t>
            </w:r>
          </w:p>
          <w:p w:rsidP="00A620EA" w:rsidR="00195180" w:rsidRDefault="00195180" w:rsidRPr="005B5F2F">
            <w:pPr>
              <w:pStyle w:val="TableText"/>
            </w:pPr>
            <w:r w:rsidRPr="005B5F2F">
              <w:t xml:space="preserve">ZEER_MOEILIJK_LEREND</w:t>
            </w:r>
            <w:r w:rsidRPr="005B5F2F">
              <w:t xml:space="preserve">  :  </w:t>
            </w:r>
            <w:r w:rsidRPr="005B5F2F">
              <w:t xml:space="preserve">Onderwijs aan zeer moeilijk lerende kinderen</w:t>
            </w:r>
          </w:p>
          <w:p w:rsidP="00A620EA" w:rsidR="00195180" w:rsidRDefault="00195180" w:rsidRPr="005B5F2F">
            <w:pPr>
              <w:pStyle w:val="TableText"/>
            </w:pPr>
            <w:r w:rsidRPr="005B5F2F">
              <w:t xml:space="preserve">ZEER_MOEILIJK_OPVOEDBAAR</w:t>
            </w:r>
            <w:r w:rsidRPr="005B5F2F">
              <w:t xml:space="preserve">  :  </w:t>
            </w:r>
            <w:r w:rsidRPr="005B5F2F">
              <w:t xml:space="preserve">Onderwijs aan zeer moeilijk opvoedbare kinderen</w:t>
            </w:r>
          </w:p>
          <w:p w:rsidP="00A620EA" w:rsidR="00195180" w:rsidRDefault="00195180" w:rsidRPr="005B5F2F">
            <w:pPr>
              <w:pStyle w:val="TableText"/>
            </w:pPr>
            <w:r w:rsidRPr="005B5F2F">
              <w:t xml:space="preserve">ZH</w:t>
            </w:r>
            <w:r w:rsidRPr="005B5F2F">
              <w:t xml:space="preserve">  :  </w:t>
            </w:r>
            <w:r w:rsidRPr="005B5F2F">
              <w:t xml:space="preserve">Onderwijs aan kinderen in ziekenhuizen</w:t>
            </w:r>
          </w:p>
          <w:p w:rsidP="00A620EA" w:rsidR="00195180" w:rsidRDefault="00195180" w:rsidRPr="005B5F2F">
            <w:pPr>
              <w:pStyle w:val="TableText"/>
            </w:pPr>
            <w:r w:rsidRPr="005B5F2F">
              <w:t xml:space="preserve">ZH1</w:t>
            </w:r>
            <w:r w:rsidRPr="005B5F2F">
              <w:t xml:space="preserve">  :  </w:t>
            </w:r>
            <w:r w:rsidRPr="005B5F2F">
              <w:t xml:space="preserve">Onderwijs aan kinderen het RADBOUD ziekenhuis</w:t>
            </w:r>
          </w:p>
          <w:p w:rsidP="00A620EA" w:rsidR="00195180" w:rsidRDefault="00195180" w:rsidRPr="005B5F2F">
            <w:pPr>
              <w:pStyle w:val="TableText"/>
            </w:pPr>
            <w:r w:rsidRPr="005B5F2F">
              <w:t xml:space="preserve">ZH2</w:t>
            </w:r>
            <w:r w:rsidRPr="005B5F2F">
              <w:t xml:space="preserve">  :  </w:t>
            </w:r>
            <w:r w:rsidRPr="005B5F2F">
              <w:t xml:space="preserve">Onderwijs aan kinderen in overige ziekenhuizen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Onderwijslicentie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VavoGroepserkenningPeriode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opleidingsgroeperkenning in het kader van de Wet educatie en beroepsonderwijs (WEB),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conform de Wet educatie en beroepsonderwijs (WEB), onderdeel voortgezet algemeen volwassenenonderwijs (VAVO), door een overheidsorganisatie of daartoe gemandateerde organisatie. (opleidingsstelsel KSE, VWO t/m VMBO-TL). In tegenstelling tot het VO kennen deze geen leerjaren.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ErkendeOnderwijsondersteuner</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organisatie die op basis van wetgeving is erkend voor het ondersteunen van het geven van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ErkendeOnderwijsondersteunerPeriode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erkende onderwijsondersteuner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Onderwijsondersteunerssoort-v02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Functionele codering voor de erkenningen die volgens wetgeving van OCW zijn toegestaan voor organisaties die ondersteund zijn bij het feitelijk geven van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ONAU</w:t>
            </w:r>
            <w:r w:rsidRPr="005B5F2F">
              <w:t xml:space="preserve">  :  </w:t>
            </w:r>
            <w:r w:rsidRPr="005B5F2F">
              <w:t xml:space="preserve">Instelling ter ondersteuning van nautisch onderwijs</w:t>
            </w:r>
          </w:p>
          <w:p w:rsidP="00A620EA" w:rsidR="00195180" w:rsidRDefault="00195180" w:rsidRPr="005B5F2F">
            <w:pPr>
              <w:pStyle w:val="TableText"/>
            </w:pPr>
            <w:r w:rsidRPr="005B5F2F">
              <w:t xml:space="preserve">OPDP</w:t>
            </w:r>
            <w:r w:rsidRPr="005B5F2F">
              <w:t xml:space="preserve">  :  </w:t>
            </w:r>
            <w:r w:rsidRPr="005B5F2F">
              <w:t xml:space="preserve">Orthopedagogisch didactisch centrum voor het PO</w:t>
            </w:r>
          </w:p>
          <w:p w:rsidP="00A620EA" w:rsidR="00195180" w:rsidRDefault="00195180" w:rsidRPr="005B5F2F">
            <w:pPr>
              <w:pStyle w:val="TableText"/>
            </w:pPr>
            <w:r w:rsidRPr="005B5F2F">
              <w:t xml:space="preserve">OPDV</w:t>
            </w:r>
            <w:r w:rsidRPr="005B5F2F">
              <w:t xml:space="preserve">  :  </w:t>
            </w:r>
            <w:r w:rsidRPr="005B5F2F">
              <w:t xml:space="preserve">Orthopedagogisch didactisch centrum voor het VO</w:t>
            </w:r>
          </w:p>
          <w:p w:rsidP="00A620EA" w:rsidR="00195180" w:rsidRDefault="00195180" w:rsidRPr="005B5F2F">
            <w:pPr>
              <w:pStyle w:val="TableText"/>
            </w:pPr>
            <w:r w:rsidRPr="005B5F2F">
              <w:t xml:space="preserve">RGN</w:t>
            </w:r>
            <w:r w:rsidRPr="005B5F2F">
              <w:t xml:space="preserve">  :  </w:t>
            </w:r>
            <w:r w:rsidRPr="005B5F2F">
              <w:t xml:space="preserve">Regionaal netwerk</w:t>
            </w:r>
          </w:p>
          <w:p w:rsidP="00A620EA" w:rsidR="00195180" w:rsidRDefault="00195180" w:rsidRPr="005B5F2F">
            <w:pPr>
              <w:pStyle w:val="TableText"/>
            </w:pPr>
            <w:r w:rsidRPr="005B5F2F">
              <w:t xml:space="preserve">RGNE</w:t>
            </w:r>
            <w:r w:rsidRPr="005B5F2F">
              <w:t xml:space="preserve">  :  </w:t>
            </w:r>
            <w:r w:rsidRPr="005B5F2F">
              <w:t xml:space="preserve">Regionaal netwerk experimenten</w:t>
            </w:r>
          </w:p>
          <w:p w:rsidP="00A620EA" w:rsidR="00195180" w:rsidRDefault="00195180" w:rsidRPr="005B5F2F">
            <w:pPr>
              <w:pStyle w:val="TableText"/>
            </w:pPr>
            <w:r w:rsidRPr="005B5F2F">
              <w:t xml:space="preserve">RGNS</w:t>
            </w:r>
            <w:r w:rsidRPr="005B5F2F">
              <w:t xml:space="preserve">  :  </w:t>
            </w:r>
            <w:r w:rsidRPr="005B5F2F">
              <w:t xml:space="preserve">Regionaal netwerk startkwalificatie</w:t>
            </w:r>
          </w:p>
          <w:p w:rsidP="00A620EA" w:rsidR="00195180" w:rsidRDefault="00195180" w:rsidRPr="005B5F2F">
            <w:pPr>
              <w:pStyle w:val="TableText"/>
            </w:pPr>
            <w:r w:rsidRPr="005B5F2F">
              <w:t xml:space="preserve">RVC</w:t>
            </w:r>
            <w:r w:rsidRPr="005B5F2F">
              <w:t xml:space="preserve">  :  </w:t>
            </w:r>
            <w:r w:rsidRPr="005B5F2F">
              <w:t xml:space="preserve">Regionale verwijzingscommissie</w:t>
            </w:r>
          </w:p>
          <w:p w:rsidP="00A620EA" w:rsidR="00195180" w:rsidRDefault="00195180" w:rsidRPr="005B5F2F">
            <w:pPr>
              <w:pStyle w:val="TableText"/>
            </w:pPr>
            <w:r w:rsidRPr="005B5F2F">
              <w:t xml:space="preserve">SBD</w:t>
            </w:r>
            <w:r w:rsidRPr="005B5F2F">
              <w:t xml:space="preserve">  :  </w:t>
            </w:r>
            <w:r w:rsidRPr="005B5F2F">
              <w:t xml:space="preserve">Schoolbegeleidingsdienst</w:t>
            </w:r>
          </w:p>
          <w:p w:rsidP="00A620EA" w:rsidR="00195180" w:rsidRDefault="00195180" w:rsidRPr="005B5F2F">
            <w:pPr>
              <w:pStyle w:val="TableText"/>
            </w:pPr>
            <w:r w:rsidRPr="005B5F2F">
              <w:t xml:space="preserve">TEC</w:t>
            </w:r>
            <w:r w:rsidRPr="005B5F2F">
              <w:t xml:space="preserve">  :  </w:t>
            </w:r>
            <w:r w:rsidRPr="005B5F2F">
              <w:t xml:space="preserve">Technocentrum</w:t>
            </w:r>
          </w:p>
          <w:p w:rsidP="00A620EA" w:rsidR="00195180" w:rsidRDefault="00195180" w:rsidRPr="005B5F2F">
            <w:pPr>
              <w:pStyle w:val="TableText"/>
            </w:pPr>
            <w:r w:rsidRPr="005B5F2F">
              <w:t xml:space="preserve">CDPO</w:t>
            </w:r>
            <w:r w:rsidRPr="005B5F2F">
              <w:t xml:space="preserve">  :  </w:t>
            </w:r>
            <w:r w:rsidRPr="005B5F2F">
              <w:t xml:space="preserve">Centrale dienst PO</w:t>
            </w:r>
          </w:p>
          <w:p w:rsidP="00A620EA" w:rsidR="00195180" w:rsidRDefault="00195180" w:rsidRPr="005B5F2F">
            <w:pPr>
              <w:pStyle w:val="TableText"/>
            </w:pPr>
            <w:r w:rsidRPr="005B5F2F">
              <w:t xml:space="preserve">LOA</w:t>
            </w:r>
            <w:r w:rsidRPr="005B5F2F">
              <w:t xml:space="preserve">  :  </w:t>
            </w:r>
            <w:r w:rsidRPr="005B5F2F">
              <w:t xml:space="preserve">Landelijke organisatie voor onderwijsondersteunende activiteiten</w:t>
            </w:r>
          </w:p>
          <w:p w:rsidP="00A620EA" w:rsidR="00195180" w:rsidRDefault="00195180" w:rsidRPr="005B5F2F">
            <w:pPr>
              <w:pStyle w:val="TableText"/>
            </w:pPr>
            <w:r w:rsidRPr="005B5F2F">
              <w:t xml:space="preserve">ONAU</w:t>
            </w:r>
            <w:r w:rsidRPr="005B5F2F">
              <w:t xml:space="preserve">  :  </w:t>
            </w:r>
            <w:r w:rsidRPr="005B5F2F">
              <w:t xml:space="preserve">Instelling ter ondersteuning van nautisch onderwijs</w:t>
            </w:r>
          </w:p>
          <w:p w:rsidP="00A620EA" w:rsidR="00195180" w:rsidRDefault="00195180" w:rsidRPr="005B5F2F">
            <w:pPr>
              <w:pStyle w:val="TableText"/>
            </w:pPr>
            <w:r w:rsidRPr="005B5F2F">
              <w:t xml:space="preserve">OPDP</w:t>
            </w:r>
            <w:r w:rsidRPr="005B5F2F">
              <w:t xml:space="preserve">  :  </w:t>
            </w:r>
            <w:r w:rsidRPr="005B5F2F">
              <w:t xml:space="preserve">Orthopedagogisch didactisch centrum voor het PO</w:t>
            </w:r>
          </w:p>
          <w:p w:rsidP="00A620EA" w:rsidR="00195180" w:rsidRDefault="00195180" w:rsidRPr="005B5F2F">
            <w:pPr>
              <w:pStyle w:val="TableText"/>
            </w:pPr>
            <w:r w:rsidRPr="005B5F2F">
              <w:t xml:space="preserve">OPDV</w:t>
            </w:r>
            <w:r w:rsidRPr="005B5F2F">
              <w:t xml:space="preserve">  :  </w:t>
            </w:r>
            <w:r w:rsidRPr="005B5F2F">
              <w:t xml:space="preserve">Orthopedagogisch didactisch centrum voor het VO</w:t>
            </w:r>
          </w:p>
          <w:p w:rsidP="00A620EA" w:rsidR="00195180" w:rsidRDefault="00195180" w:rsidRPr="005B5F2F">
            <w:pPr>
              <w:pStyle w:val="TableText"/>
            </w:pPr>
            <w:r w:rsidRPr="005B5F2F">
              <w:t xml:space="preserve">RGN</w:t>
            </w:r>
            <w:r w:rsidRPr="005B5F2F">
              <w:t xml:space="preserve">  :  </w:t>
            </w:r>
            <w:r w:rsidRPr="005B5F2F">
              <w:t xml:space="preserve">Regionaal netwerk</w:t>
            </w:r>
          </w:p>
          <w:p w:rsidP="00A620EA" w:rsidR="00195180" w:rsidRDefault="00195180" w:rsidRPr="005B5F2F">
            <w:pPr>
              <w:pStyle w:val="TableText"/>
            </w:pPr>
            <w:r w:rsidRPr="005B5F2F">
              <w:t xml:space="preserve">RGNE</w:t>
            </w:r>
            <w:r w:rsidRPr="005B5F2F">
              <w:t xml:space="preserve">  :  </w:t>
            </w:r>
            <w:r w:rsidRPr="005B5F2F">
              <w:t xml:space="preserve">Regionaal netwerk experimenten</w:t>
            </w:r>
          </w:p>
          <w:p w:rsidP="00A620EA" w:rsidR="00195180" w:rsidRDefault="00195180" w:rsidRPr="005B5F2F">
            <w:pPr>
              <w:pStyle w:val="TableText"/>
            </w:pPr>
            <w:r w:rsidRPr="005B5F2F">
              <w:t xml:space="preserve">RGNS</w:t>
            </w:r>
            <w:r w:rsidRPr="005B5F2F">
              <w:t xml:space="preserve">  :  </w:t>
            </w:r>
            <w:r w:rsidRPr="005B5F2F">
              <w:t xml:space="preserve">Regionaal netwerk startkwalificatie</w:t>
            </w:r>
          </w:p>
          <w:p w:rsidP="00A620EA" w:rsidR="00195180" w:rsidRDefault="00195180" w:rsidRPr="005B5F2F">
            <w:pPr>
              <w:pStyle w:val="TableText"/>
            </w:pPr>
            <w:r w:rsidRPr="005B5F2F">
              <w:t xml:space="preserve">RVC</w:t>
            </w:r>
            <w:r w:rsidRPr="005B5F2F">
              <w:t xml:space="preserve">  :  </w:t>
            </w:r>
            <w:r w:rsidRPr="005B5F2F">
              <w:t xml:space="preserve">Regionale verwijzingscommissie</w:t>
            </w:r>
          </w:p>
          <w:p w:rsidP="00A620EA" w:rsidR="00195180" w:rsidRDefault="00195180" w:rsidRPr="005B5F2F">
            <w:pPr>
              <w:pStyle w:val="TableText"/>
            </w:pPr>
            <w:r w:rsidRPr="005B5F2F">
              <w:t xml:space="preserve">SBD</w:t>
            </w:r>
            <w:r w:rsidRPr="005B5F2F">
              <w:t xml:space="preserve">  :  </w:t>
            </w:r>
            <w:r w:rsidRPr="005B5F2F">
              <w:t xml:space="preserve">Schoolbegeleidingsdienst</w:t>
            </w:r>
          </w:p>
          <w:p w:rsidP="00A620EA" w:rsidR="00195180" w:rsidRDefault="00195180" w:rsidRPr="005B5F2F">
            <w:pPr>
              <w:pStyle w:val="TableText"/>
            </w:pPr>
            <w:r w:rsidRPr="005B5F2F">
              <w:t xml:space="preserve">TEC</w:t>
            </w:r>
            <w:r w:rsidRPr="005B5F2F">
              <w:t xml:space="preserve">  :  </w:t>
            </w:r>
            <w:r w:rsidRPr="005B5F2F">
              <w:t xml:space="preserve">Technocentrum</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VavoOpleidingserkenningPeriode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opleidingsserkenning conform de Wet educatie en beroepsonderwijs (WEB), onderdeel voortgezet algemeen volwassenenonderwijs (VAVO),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VoGroepserkenningPeriode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opleidingsgroeperkenning in het kader van de Wet op het voortgezet onderwijs (WVO),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conform de Wet op het voortgezet onderwijs (WVO), door een overheidsorganisatie of een daartoe gemandateerde organisatie.</w:t>
      </w:r>
    </w:p>
    <w:p w:rsidP="00E243CC" w:rsidR="00195180" w:rsidRDefault="00195180" w:rsidRPr="009863F4">
      <w:pPr>
        <w:rPr>
          <w:szCs w:val="18"/>
          <w:lang w:val="en-GB"/>
        </w:rPr>
      </w:pPr>
      <w:r w:rsidRPr="009863F4">
        <w:rPr>
          <w:szCs w:val="18"/>
          <w:lang w:val="en-GB"/>
        </w:rPr>
        <w:t>Voor Vavo opleidingserkenningen wordt het stelsel 'ILT' gebruikt.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lWOOIndicator</w:t>
            </w:r>
          </w:p>
        </w:tc>
        <w:tc>
          <w:tcPr>
            <w:tcW w:type="dxa" w:w="1645"/>
          </w:tcPr>
          <w:p w:rsidP="00A620EA" w:rsidR="00195180" w:rsidRDefault="00195180" w:rsidRPr="009863F4">
            <w:pPr>
              <w:rPr>
                <w:sz w:val="16"/>
                <w:szCs w:val="16"/>
                <w:lang w:val="en-GB"/>
              </w:rPr>
            </w:pPr>
            <w:r w:rsidRPr="009863F4">
              <w:rPr>
                <w:sz w:val="16"/>
                <w:szCs w:val="16"/>
                <w:lang w:val="en-GB"/>
              </w:rPr>
              <w:t xml:space="preserve">Leerwegondersteunendonderwijsindicatie-v01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IndicatorType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er leerwegondersteunendonderwijs van toepassing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 in het speciaal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erkendOpleidingskenmerk</w:t>
            </w:r>
          </w:p>
        </w:tc>
        <w:tc>
          <w:tcPr>
            <w:tcW w:type="dxa" w:w="1645"/>
          </w:tcPr>
          <w:p w:rsidP="00A620EA" w:rsidR="00195180" w:rsidRDefault="00195180" w:rsidRPr="009863F4">
            <w:pPr>
              <w:rPr>
                <w:sz w:val="16"/>
                <w:szCs w:val="16"/>
                <w:lang w:val="en-GB"/>
              </w:rPr>
            </w:pPr>
            <w:r w:rsidRPr="009863F4">
              <w:rPr>
                <w:sz w:val="16"/>
                <w:szCs w:val="16"/>
                <w:lang w:val="en-GB"/>
              </w:rPr>
              <w:t xml:space="preserve">OpleidingskenmerkcodeErkenning-v03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onderscheidende eigenschap van een opleiding in het kader van de erkenning van de opleiding door het ministerie van Onderwijs, Cultuur en Wetenschap.</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DEELTIJD</w:t>
            </w:r>
            <w:r w:rsidRPr="005B5F2F">
              <w:t xml:space="preserve">  :  </w:t>
            </w:r>
            <w:r w:rsidRPr="005B5F2F">
              <w:t xml:space="preserve">Deeltijd</w:t>
            </w:r>
          </w:p>
          <w:p w:rsidP="00A620EA" w:rsidR="00195180" w:rsidRDefault="00195180" w:rsidRPr="005B5F2F">
            <w:pPr>
              <w:pStyle w:val="TableText"/>
            </w:pPr>
            <w:r w:rsidRPr="005B5F2F">
              <w:t xml:space="preserve">DUAAL</w:t>
            </w:r>
            <w:r w:rsidRPr="005B5F2F">
              <w:t xml:space="preserve">  :  </w:t>
            </w:r>
            <w:r w:rsidRPr="005B5F2F">
              <w:t xml:space="preserve">Duaal</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p w:rsidP="00A620EA" w:rsidR="00195180" w:rsidRDefault="00195180" w:rsidRPr="005B5F2F">
            <w:pPr>
              <w:pStyle w:val="TableText"/>
            </w:pPr>
            <w:r w:rsidRPr="005B5F2F">
              <w:t xml:space="preserve">VOLTIJD</w:t>
            </w:r>
            <w:r w:rsidRPr="005B5F2F">
              <w:t xml:space="preserve">  :  </w:t>
            </w:r>
            <w:r w:rsidRPr="005B5F2F">
              <w:t xml:space="preserve">Voltijd</w:t>
            </w:r>
          </w:p>
          <w:p w:rsidP="00A620EA" w:rsidR="00195180" w:rsidRDefault="00195180" w:rsidRPr="005B5F2F">
            <w:pPr>
              <w:pStyle w:val="TableText"/>
            </w:pPr>
            <w:r w:rsidRPr="005B5F2F">
              <w:t xml:space="preserve">BKKI</w:t>
            </w:r>
            <w:r w:rsidRPr="005B5F2F">
              <w:t xml:space="preserve">  :  </w:t>
            </w:r>
            <w:r w:rsidRPr="005B5F2F">
              <w:t xml:space="preserve">Bijzonder kenmerk kleinschalig en intensief onderwijs</w:t>
            </w:r>
          </w:p>
          <w:p w:rsidP="00A620EA" w:rsidR="00195180" w:rsidRDefault="00195180" w:rsidRPr="005B5F2F">
            <w:pPr>
              <w:pStyle w:val="TableText"/>
            </w:pPr>
            <w:r w:rsidRPr="005B5F2F">
              <w:t xml:space="preserve">EUROPESE_SCHOOL</w:t>
            </w:r>
            <w:r w:rsidRPr="005B5F2F">
              <w:t xml:space="preserve">  :  </w:t>
            </w:r>
            <w:r w:rsidRPr="005B5F2F">
              <w:t xml:space="preserve">Europese school</w:t>
            </w:r>
          </w:p>
          <w:p w:rsidP="00A620EA" w:rsidR="00195180" w:rsidRDefault="00195180" w:rsidRPr="005B5F2F">
            <w:pPr>
              <w:pStyle w:val="TableText"/>
            </w:pPr>
            <w:r w:rsidRPr="005B5F2F">
              <w:t xml:space="preserve">IGBO</w:t>
            </w:r>
            <w:r w:rsidRPr="005B5F2F">
              <w:t xml:space="preserve">  :  </w:t>
            </w:r>
            <w:r w:rsidRPr="005B5F2F">
              <w:t xml:space="preserve">Internationaal georiënteerd basisonderwijs</w:t>
            </w:r>
          </w:p>
          <w:p w:rsidP="00A620EA" w:rsidR="00195180" w:rsidRDefault="00195180" w:rsidRPr="005B5F2F">
            <w:pPr>
              <w:pStyle w:val="TableText"/>
            </w:pPr>
            <w:r w:rsidRPr="005B5F2F">
              <w:t xml:space="preserve">SBO</w:t>
            </w:r>
            <w:r w:rsidRPr="005B5F2F">
              <w:t xml:space="preserve">  :  </w:t>
            </w:r>
            <w:r w:rsidRPr="005B5F2F">
              <w:t xml:space="preserve">Speciaal Basisonderwijs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onderwijssoort</w:t>
            </w:r>
          </w:p>
        </w:tc>
        <w:tc>
          <w:tcPr>
            <w:tcW w:type="dxa" w:w="1645"/>
          </w:tcPr>
          <w:p w:rsidP="00A620EA" w:rsidR="00195180" w:rsidRDefault="00195180" w:rsidRPr="009863F4">
            <w:pPr>
              <w:rPr>
                <w:sz w:val="16"/>
                <w:szCs w:val="16"/>
                <w:lang w:val="en-GB"/>
              </w:rPr>
            </w:pPr>
            <w:r w:rsidRPr="009863F4">
              <w:rPr>
                <w:sz w:val="16"/>
                <w:szCs w:val="16"/>
                <w:lang w:val="en-GB"/>
              </w:rPr>
              <w:t xml:space="preserve">SoVsoOnderwijssoort-v02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verdeling in onderwijs in het speciaal onderwijs en het voortgezet speciaal onderwijs bestemd voor kinderen voor wie vaststaat dat overwegend een orthopedagogische en orthodidactische benadering aangewezen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DOOF</w:t>
            </w:r>
            <w:r w:rsidRPr="005B5F2F">
              <w:t xml:space="preserve">  :  </w:t>
            </w:r>
            <w:r w:rsidRPr="005B5F2F">
              <w:t xml:space="preserve">Onderwijs aan dove kinderen</w:t>
            </w:r>
          </w:p>
          <w:p w:rsidP="00A620EA" w:rsidR="00195180" w:rsidRDefault="00195180" w:rsidRPr="005B5F2F">
            <w:pPr>
              <w:pStyle w:val="TableText"/>
            </w:pPr>
            <w:r w:rsidRPr="005B5F2F">
              <w:t xml:space="preserve">DOOF_EN_VISUEEL_GEHANDICAPT</w:t>
            </w:r>
            <w:r w:rsidRPr="005B5F2F">
              <w:t xml:space="preserve">  :  </w:t>
            </w:r>
            <w:r w:rsidRPr="005B5F2F">
              <w:t xml:space="preserve">Onderwijs aan dove, visueel gehandicapte kinderen</w:t>
            </w:r>
          </w:p>
          <w:p w:rsidP="00A620EA" w:rsidR="00195180" w:rsidRDefault="00195180" w:rsidRPr="005B5F2F">
            <w:pPr>
              <w:pStyle w:val="TableText"/>
            </w:pPr>
            <w:r w:rsidRPr="005B5F2F">
              <w:t xml:space="preserve">DOOF_EN_ZEER_MOEILIJK_LEREND</w:t>
            </w:r>
            <w:r w:rsidRPr="005B5F2F">
              <w:t xml:space="preserve">  :  </w:t>
            </w:r>
            <w:r w:rsidRPr="005B5F2F">
              <w:t xml:space="preserve">Onderwijs aan dove, zeer moeilijk lerende kinderen</w:t>
            </w:r>
          </w:p>
          <w:p w:rsidP="00A620EA" w:rsidR="00195180" w:rsidRDefault="00195180" w:rsidRPr="005B5F2F">
            <w:pPr>
              <w:pStyle w:val="TableText"/>
            </w:pPr>
            <w:r w:rsidRPr="005B5F2F">
              <w:t xml:space="preserve">ERNSTIGE_SPRAAK_MOEILIJKHEDEN</w:t>
            </w:r>
            <w:r w:rsidRPr="005B5F2F">
              <w:t xml:space="preserve">  :  </w:t>
            </w:r>
            <w:r w:rsidRPr="005B5F2F">
              <w:t xml:space="preserve">Onderwijs aan kinderen met ernstige spraakmoeilijkheden</w:t>
            </w:r>
          </w:p>
          <w:p w:rsidP="00A620EA" w:rsidR="00195180" w:rsidRDefault="00195180" w:rsidRPr="005B5F2F">
            <w:pPr>
              <w:pStyle w:val="TableText"/>
            </w:pPr>
            <w:r w:rsidRPr="005B5F2F">
              <w:t xml:space="preserve">IOBK</w:t>
            </w:r>
            <w:r w:rsidRPr="005B5F2F">
              <w:t xml:space="preserve">  :  </w:t>
            </w:r>
            <w:r w:rsidRPr="005B5F2F">
              <w:t xml:space="preserve">Onderwijs aan in hun ontwikkeling bedreigde kleuters</w:t>
            </w:r>
          </w:p>
          <w:p w:rsidP="00A620EA" w:rsidR="00195180" w:rsidRDefault="00195180" w:rsidRPr="005B5F2F">
            <w:pPr>
              <w:pStyle w:val="TableText"/>
            </w:pPr>
            <w:r w:rsidRPr="005B5F2F">
              <w:t xml:space="preserve">LANGDURIG_ZIEK_LICHAMELIJK</w:t>
            </w:r>
            <w:r w:rsidRPr="005B5F2F">
              <w:t xml:space="preserve">  :  </w:t>
            </w:r>
            <w:r w:rsidRPr="005B5F2F">
              <w:t xml:space="preserve">Onderwijs aan langdurig zieke kinderen met een lichamelijke handicap</w:t>
            </w:r>
          </w:p>
          <w:p w:rsidP="00A620EA" w:rsidR="00195180" w:rsidRDefault="00195180" w:rsidRPr="005B5F2F">
            <w:pPr>
              <w:pStyle w:val="TableText"/>
            </w:pPr>
            <w:r w:rsidRPr="005B5F2F">
              <w:t xml:space="preserve">LANGDURIG_ZIEK_NIET_LICHAMELIJK</w:t>
            </w:r>
            <w:r w:rsidRPr="005B5F2F">
              <w:t xml:space="preserve">  :  </w:t>
            </w:r>
            <w:r w:rsidRPr="005B5F2F">
              <w:t xml:space="preserve">Onderwijs aan langdurig zieke kinderen anders dan met een lichamelijke handicap</w:t>
            </w:r>
          </w:p>
          <w:p w:rsidP="00A620EA" w:rsidR="00195180" w:rsidRDefault="00195180" w:rsidRPr="005B5F2F">
            <w:pPr>
              <w:pStyle w:val="TableText"/>
            </w:pPr>
            <w:r w:rsidRPr="005B5F2F">
              <w:t xml:space="preserve">LEER_EN_OPVOEDINGSMOEILIJKHEDEN</w:t>
            </w:r>
            <w:r w:rsidRPr="005B5F2F">
              <w:t xml:space="preserve">  :  </w:t>
            </w:r>
            <w:r w:rsidRPr="005B5F2F">
              <w:t xml:space="preserve">Onderwijs aan kinderen met leer- en opvoedingsmoeilijkheden</w:t>
            </w:r>
          </w:p>
          <w:p w:rsidP="00A620EA" w:rsidR="00195180" w:rsidRDefault="00195180" w:rsidRPr="005B5F2F">
            <w:pPr>
              <w:pStyle w:val="TableText"/>
            </w:pPr>
            <w:r w:rsidRPr="005B5F2F">
              <w:t xml:space="preserve">LICHAMELIJK_GEHANDICAPT</w:t>
            </w:r>
            <w:r w:rsidRPr="005B5F2F">
              <w:t xml:space="preserve">  :  </w:t>
            </w:r>
            <w:r w:rsidRPr="005B5F2F">
              <w:t xml:space="preserve">Onderwijs aan lichamelijk gehandicapte kinderen</w:t>
            </w:r>
          </w:p>
          <w:p w:rsidP="00A620EA" w:rsidR="00195180" w:rsidRDefault="00195180" w:rsidRPr="005B5F2F">
            <w:pPr>
              <w:pStyle w:val="TableText"/>
            </w:pPr>
            <w:r w:rsidRPr="005B5F2F">
              <w:t xml:space="preserve">LICHAMELIJK_GEHANDICAPT_EN_ZEER_MOEILIJK_LEREND</w:t>
            </w:r>
            <w:r w:rsidRPr="005B5F2F">
              <w:t xml:space="preserve">  :  </w:t>
            </w:r>
            <w:r w:rsidRPr="005B5F2F">
              <w:t xml:space="preserve">Onderwijs aan lichamelijk gehandicapte, zeer moeilijk lerende kinderen</w:t>
            </w:r>
          </w:p>
          <w:p w:rsidP="00A620EA" w:rsidR="00195180" w:rsidRDefault="00195180" w:rsidRPr="005B5F2F">
            <w:pPr>
              <w:pStyle w:val="TableText"/>
            </w:pPr>
            <w:r w:rsidRPr="005B5F2F">
              <w:t xml:space="preserve">LZ</w:t>
            </w:r>
            <w:r w:rsidRPr="005B5F2F">
              <w:t xml:space="preserve">  :  </w:t>
            </w:r>
            <w:r w:rsidRPr="005B5F2F">
              <w:t xml:space="preserve">Onderwijs aan langdurig zieke kinderen (niet lichamelijk gehandicapt zeer moeilijk opvoedbaar of verbonden aan een pedologische instituut)</w:t>
            </w:r>
          </w:p>
          <w:p w:rsidP="00A620EA" w:rsidR="00195180" w:rsidRDefault="00195180" w:rsidRPr="005B5F2F">
            <w:pPr>
              <w:pStyle w:val="TableText"/>
            </w:pPr>
            <w:r w:rsidRPr="005B5F2F">
              <w:t xml:space="preserve">MGA01</w:t>
            </w:r>
            <w:r w:rsidRPr="005B5F2F">
              <w:t xml:space="preserve">  :  </w:t>
            </w:r>
            <w:r w:rsidRPr="005B5F2F">
              <w:t xml:space="preserve">Onderwijs aan meervoudig gehandicapte kinderen: DOVN/ZMLK/MLK</w:t>
            </w:r>
          </w:p>
          <w:p w:rsidP="00A620EA" w:rsidR="00195180" w:rsidRDefault="00195180" w:rsidRPr="005B5F2F">
            <w:pPr>
              <w:pStyle w:val="TableText"/>
            </w:pPr>
            <w:r w:rsidRPr="005B5F2F">
              <w:t xml:space="preserve">MGA02</w:t>
            </w:r>
            <w:r w:rsidRPr="005B5F2F">
              <w:t xml:space="preserve">  :  </w:t>
            </w:r>
            <w:r w:rsidRPr="005B5F2F">
              <w:t xml:space="preserve">Onderwijs aan meervoudig gehandicapte kinderen: DOVN/LOM</w:t>
            </w:r>
          </w:p>
          <w:p w:rsidP="00A620EA" w:rsidR="00195180" w:rsidRDefault="00195180" w:rsidRPr="005B5F2F">
            <w:pPr>
              <w:pStyle w:val="TableText"/>
            </w:pPr>
            <w:r w:rsidRPr="005B5F2F">
              <w:t xml:space="preserve">MGA03</w:t>
            </w:r>
            <w:r w:rsidRPr="005B5F2F">
              <w:t xml:space="preserve">  :  </w:t>
            </w:r>
            <w:r w:rsidRPr="005B5F2F">
              <w:t xml:space="preserve">Onderwijs aan meervoudig gehandicapte kinderen: DOVN/ZMLK</w:t>
            </w:r>
          </w:p>
          <w:p w:rsidP="00A620EA" w:rsidR="00195180" w:rsidRDefault="00195180" w:rsidRPr="005B5F2F">
            <w:pPr>
              <w:pStyle w:val="TableText"/>
            </w:pPr>
            <w:r w:rsidRPr="005B5F2F">
              <w:t xml:space="preserve">MGA04</w:t>
            </w:r>
            <w:r w:rsidRPr="005B5F2F">
              <w:t xml:space="preserve">  :  </w:t>
            </w:r>
            <w:r w:rsidRPr="005B5F2F">
              <w:t xml:space="preserve">Onderwijs aan meervoudig gehandicapte kinderen: DOVN/LOM/ZMLK/MLK</w:t>
            </w:r>
          </w:p>
          <w:p w:rsidP="00A620EA" w:rsidR="00195180" w:rsidRDefault="00195180" w:rsidRPr="005B5F2F">
            <w:pPr>
              <w:pStyle w:val="TableText"/>
            </w:pPr>
            <w:r w:rsidRPr="005B5F2F">
              <w:t xml:space="preserve">MGA06</w:t>
            </w:r>
            <w:r w:rsidRPr="005B5F2F">
              <w:t xml:space="preserve">  :  </w:t>
            </w:r>
            <w:r w:rsidRPr="005B5F2F">
              <w:t xml:space="preserve">Onderwijs aan meervoudig gehandicapte kinderen:DOVN/BLND</w:t>
            </w:r>
          </w:p>
          <w:p w:rsidP="00A620EA" w:rsidR="00195180" w:rsidRDefault="00195180" w:rsidRPr="005B5F2F">
            <w:pPr>
              <w:pStyle w:val="TableText"/>
            </w:pPr>
            <w:r w:rsidRPr="005B5F2F">
              <w:t xml:space="preserve">MGA07</w:t>
            </w:r>
            <w:r w:rsidRPr="005B5F2F">
              <w:t xml:space="preserve">  :  </w:t>
            </w:r>
            <w:r w:rsidRPr="005B5F2F">
              <w:t xml:space="preserve">Onderwijs aan meervoudig gehandicapte kinderen:DOVN/LOM/MLK</w:t>
            </w:r>
          </w:p>
          <w:p w:rsidP="00A620EA" w:rsidR="00195180" w:rsidRDefault="00195180" w:rsidRPr="005B5F2F">
            <w:pPr>
              <w:pStyle w:val="TableText"/>
            </w:pPr>
            <w:r w:rsidRPr="005B5F2F">
              <w:t xml:space="preserve">MGB01</w:t>
            </w:r>
            <w:r w:rsidRPr="005B5F2F">
              <w:t xml:space="preserve">  :  </w:t>
            </w:r>
            <w:r w:rsidRPr="005B5F2F">
              <w:t xml:space="preserve">Onderwijs aan meervoudig gehandicapte kinderen:SH/ESM/ZMLK/MLK</w:t>
            </w:r>
          </w:p>
          <w:p w:rsidP="00A620EA" w:rsidR="00195180" w:rsidRDefault="00195180" w:rsidRPr="005B5F2F">
            <w:pPr>
              <w:pStyle w:val="TableText"/>
            </w:pPr>
            <w:r w:rsidRPr="005B5F2F">
              <w:t xml:space="preserve">MGB02</w:t>
            </w:r>
            <w:r w:rsidRPr="005B5F2F">
              <w:t xml:space="preserve">  :  </w:t>
            </w:r>
            <w:r w:rsidRPr="005B5F2F">
              <w:t xml:space="preserve">Onderwijs aan meervoudig gehandicapte kinderen:SH/ESM/MLK</w:t>
            </w:r>
          </w:p>
          <w:p w:rsidP="00A620EA" w:rsidR="00195180" w:rsidRDefault="00195180" w:rsidRPr="005B5F2F">
            <w:pPr>
              <w:pStyle w:val="TableText"/>
            </w:pPr>
            <w:r w:rsidRPr="005B5F2F">
              <w:t xml:space="preserve">MGB03</w:t>
            </w:r>
            <w:r w:rsidRPr="005B5F2F">
              <w:t xml:space="preserve">  :  </w:t>
            </w:r>
            <w:r w:rsidRPr="005B5F2F">
              <w:t xml:space="preserve">Onderwijs aan meervoudig gehandicapte kinderen:SH/ESM/MLK/LOM</w:t>
            </w:r>
          </w:p>
          <w:p w:rsidP="00A620EA" w:rsidR="00195180" w:rsidRDefault="00195180" w:rsidRPr="005B5F2F">
            <w:pPr>
              <w:pStyle w:val="TableText"/>
            </w:pPr>
            <w:r w:rsidRPr="005B5F2F">
              <w:t xml:space="preserve">MGB05</w:t>
            </w:r>
            <w:r w:rsidRPr="005B5F2F">
              <w:t xml:space="preserve">  :  </w:t>
            </w:r>
            <w:r w:rsidRPr="005B5F2F">
              <w:t xml:space="preserve">Onderwijs aan meervoudig gehandicapte kinderen:SH/LOM/MLK</w:t>
            </w:r>
          </w:p>
          <w:p w:rsidP="00A620EA" w:rsidR="00195180" w:rsidRDefault="00195180" w:rsidRPr="005B5F2F">
            <w:pPr>
              <w:pStyle w:val="TableText"/>
            </w:pPr>
            <w:r w:rsidRPr="005B5F2F">
              <w:t xml:space="preserve">MGB06</w:t>
            </w:r>
            <w:r w:rsidRPr="005B5F2F">
              <w:t xml:space="preserve">  :  </w:t>
            </w:r>
            <w:r w:rsidRPr="005B5F2F">
              <w:t xml:space="preserve">Onderwijs aan meervoudig gehandicapte kinderen: SH/ESM/LOM</w:t>
            </w:r>
          </w:p>
          <w:p w:rsidP="00A620EA" w:rsidR="00195180" w:rsidRDefault="00195180" w:rsidRPr="005B5F2F">
            <w:pPr>
              <w:pStyle w:val="TableText"/>
            </w:pPr>
            <w:r w:rsidRPr="005B5F2F">
              <w:t xml:space="preserve">MGF01</w:t>
            </w:r>
            <w:r w:rsidRPr="005B5F2F">
              <w:t xml:space="preserve">  :  </w:t>
            </w:r>
            <w:r w:rsidRPr="005B5F2F">
              <w:t xml:space="preserve">Onderwijs aan meervoudig gehandicapte kinderen: LG/ZMLK/MLK</w:t>
            </w:r>
          </w:p>
          <w:p w:rsidP="00A620EA" w:rsidR="00195180" w:rsidRDefault="00195180" w:rsidRPr="005B5F2F">
            <w:pPr>
              <w:pStyle w:val="TableText"/>
            </w:pPr>
            <w:r w:rsidRPr="005B5F2F">
              <w:t xml:space="preserve">MGF02</w:t>
            </w:r>
            <w:r w:rsidRPr="005B5F2F">
              <w:t xml:space="preserve">  :  </w:t>
            </w:r>
            <w:r w:rsidRPr="005B5F2F">
              <w:t xml:space="preserve">Onderwijs aan meervoudig gehandicapte kinderen: LG/MLK</w:t>
            </w:r>
          </w:p>
          <w:p w:rsidP="00A620EA" w:rsidR="00195180" w:rsidRDefault="00195180" w:rsidRPr="005B5F2F">
            <w:pPr>
              <w:pStyle w:val="TableText"/>
            </w:pPr>
            <w:r w:rsidRPr="005B5F2F">
              <w:t xml:space="preserve">MGF03</w:t>
            </w:r>
            <w:r w:rsidRPr="005B5F2F">
              <w:t xml:space="preserve">  :  </w:t>
            </w:r>
            <w:r w:rsidRPr="005B5F2F">
              <w:t xml:space="preserve">Onderwijs aan meervoudig gehandicapte kinderen: LG/ZMLK</w:t>
            </w:r>
          </w:p>
          <w:p w:rsidP="00A620EA" w:rsidR="00195180" w:rsidRDefault="00195180" w:rsidRPr="005B5F2F">
            <w:pPr>
              <w:pStyle w:val="TableText"/>
            </w:pPr>
            <w:r w:rsidRPr="005B5F2F">
              <w:t xml:space="preserve">MGF04</w:t>
            </w:r>
            <w:r w:rsidRPr="005B5F2F">
              <w:t xml:space="preserve">  :  </w:t>
            </w:r>
            <w:r w:rsidRPr="005B5F2F">
              <w:t xml:space="preserve">Onderwijs aan meervoudig gehandicapte kinderen: LG/SH/ESM</w:t>
            </w:r>
          </w:p>
          <w:p w:rsidP="00A620EA" w:rsidR="00195180" w:rsidRDefault="00195180" w:rsidRPr="005B5F2F">
            <w:pPr>
              <w:pStyle w:val="TableText"/>
            </w:pPr>
            <w:r w:rsidRPr="005B5F2F">
              <w:t xml:space="preserve">MGF05</w:t>
            </w:r>
            <w:r w:rsidRPr="005B5F2F">
              <w:t xml:space="preserve">  :  </w:t>
            </w:r>
            <w:r w:rsidRPr="005B5F2F">
              <w:t xml:space="preserve">Onderwijs aan meervoudig gehandicapte kinderen: LG/DOVN/SH/SZ/ZMLK/MLK</w:t>
            </w:r>
          </w:p>
          <w:p w:rsidP="00A620EA" w:rsidR="00195180" w:rsidRDefault="00195180" w:rsidRPr="005B5F2F">
            <w:pPr>
              <w:pStyle w:val="TableText"/>
            </w:pPr>
            <w:r w:rsidRPr="005B5F2F">
              <w:t xml:space="preserve">MGF07</w:t>
            </w:r>
            <w:r w:rsidRPr="005B5F2F">
              <w:t xml:space="preserve">  :  </w:t>
            </w:r>
            <w:r w:rsidRPr="005B5F2F">
              <w:t xml:space="preserve">Onderwijs aan meervoudig gehandicapte kinderen: LG/DOVN/SH/ESM/ZMLK/MLK</w:t>
            </w:r>
          </w:p>
          <w:p w:rsidP="00A620EA" w:rsidR="00195180" w:rsidRDefault="00195180" w:rsidRPr="005B5F2F">
            <w:pPr>
              <w:pStyle w:val="TableText"/>
            </w:pPr>
            <w:r w:rsidRPr="005B5F2F">
              <w:t xml:space="preserve">MGH01</w:t>
            </w:r>
            <w:r w:rsidRPr="005B5F2F">
              <w:t xml:space="preserve">  :  </w:t>
            </w:r>
            <w:r w:rsidRPr="005B5F2F">
              <w:t xml:space="preserve">Onderwijs aan meervoudig gehandicapte kinderen: LZ/ZMLK/MLK</w:t>
            </w:r>
          </w:p>
          <w:p w:rsidP="00A620EA" w:rsidR="00195180" w:rsidRDefault="00195180" w:rsidRPr="005B5F2F">
            <w:pPr>
              <w:pStyle w:val="TableText"/>
            </w:pPr>
            <w:r w:rsidRPr="005B5F2F">
              <w:t xml:space="preserve">MGH02</w:t>
            </w:r>
            <w:r w:rsidRPr="005B5F2F">
              <w:t xml:space="preserve">  :  </w:t>
            </w:r>
            <w:r w:rsidRPr="005B5F2F">
              <w:t xml:space="preserve">Onderwijs aan meervoudig gehandicapte kinderen: LZ/LG/ESM/LOM/ZMLK/MLK</w:t>
            </w:r>
          </w:p>
          <w:p w:rsidP="00A620EA" w:rsidR="00195180" w:rsidRDefault="00195180" w:rsidRPr="005B5F2F">
            <w:pPr>
              <w:pStyle w:val="TableText"/>
            </w:pPr>
            <w:r w:rsidRPr="005B5F2F">
              <w:t xml:space="preserve">MGJ01</w:t>
            </w:r>
            <w:r w:rsidRPr="005B5F2F">
              <w:t xml:space="preserve">  :  </w:t>
            </w:r>
            <w:r w:rsidRPr="005B5F2F">
              <w:t xml:space="preserve">Onderwijs aan meervoudig gehandicapte kinderen: ZMLK/L</w:t>
            </w:r>
          </w:p>
          <w:p w:rsidP="00A620EA" w:rsidR="00195180" w:rsidRDefault="00195180" w:rsidRPr="005B5F2F">
            <w:pPr>
              <w:pStyle w:val="TableText"/>
            </w:pPr>
            <w:r w:rsidRPr="005B5F2F">
              <w:t xml:space="preserve">MOEILIJK_LEREND</w:t>
            </w:r>
            <w:r w:rsidRPr="005B5F2F">
              <w:t xml:space="preserve">  :  </w:t>
            </w:r>
            <w:r w:rsidRPr="005B5F2F">
              <w:t xml:space="preserve">Onderwijs aan moeilijk lerende kinderen</w:t>
            </w:r>
          </w:p>
          <w:p w:rsidP="00A620EA" w:rsidR="00195180" w:rsidRDefault="00195180" w:rsidRPr="005B5F2F">
            <w:pPr>
              <w:pStyle w:val="TableText"/>
            </w:pPr>
            <w:r w:rsidRPr="005B5F2F">
              <w:t xml:space="preserve">PEDOLOGISCH_INSTITUUT</w:t>
            </w:r>
            <w:r w:rsidRPr="005B5F2F">
              <w:t xml:space="preserve">  :  </w:t>
            </w:r>
            <w:r w:rsidRPr="005B5F2F">
              <w:t xml:space="preserve">Onderwijs aan kinderen in scholen verbonden aan pedologische instituten</w:t>
            </w:r>
          </w:p>
          <w:p w:rsidP="00A620EA" w:rsidR="00195180" w:rsidRDefault="00195180" w:rsidRPr="005B5F2F">
            <w:pPr>
              <w:pStyle w:val="TableText"/>
            </w:pPr>
            <w:r w:rsidRPr="005B5F2F">
              <w:t xml:space="preserve">SLECHT_HOREND</w:t>
            </w:r>
            <w:r w:rsidRPr="005B5F2F">
              <w:t xml:space="preserve">  :  </w:t>
            </w:r>
            <w:r w:rsidRPr="005B5F2F">
              <w:t xml:space="preserve">Onderwijs aan slechthorende kinderen</w:t>
            </w:r>
          </w:p>
          <w:p w:rsidP="00A620EA" w:rsidR="00195180" w:rsidRDefault="00195180" w:rsidRPr="005B5F2F">
            <w:pPr>
              <w:pStyle w:val="TableText"/>
            </w:pPr>
            <w:r w:rsidRPr="005B5F2F">
              <w:t xml:space="preserve">SLECHT_HOREND_EN_ZEER_MOEILIJK_LEREND</w:t>
            </w:r>
            <w:r w:rsidRPr="005B5F2F">
              <w:t xml:space="preserve">  :  </w:t>
            </w:r>
            <w:r w:rsidRPr="005B5F2F">
              <w:t xml:space="preserve">Onderwijs aan slecht horende, zeer moeilijk lerende kinderen</w:t>
            </w:r>
          </w:p>
          <w:p w:rsidP="00A620EA" w:rsidR="00195180" w:rsidRDefault="00195180" w:rsidRPr="005B5F2F">
            <w:pPr>
              <w:pStyle w:val="TableText"/>
            </w:pPr>
            <w:r w:rsidRPr="005B5F2F">
              <w:t xml:space="preserve">VISUEEL_GEHANDICAPT</w:t>
            </w:r>
            <w:r w:rsidRPr="005B5F2F">
              <w:t xml:space="preserve">  :  </w:t>
            </w:r>
            <w:r w:rsidRPr="005B5F2F">
              <w:t xml:space="preserve">Onderwijs aan visueel gehandicapte kinderen</w:t>
            </w:r>
          </w:p>
          <w:p w:rsidP="00A620EA" w:rsidR="00195180" w:rsidRDefault="00195180" w:rsidRPr="005B5F2F">
            <w:pPr>
              <w:pStyle w:val="TableText"/>
            </w:pPr>
            <w:r w:rsidRPr="005B5F2F">
              <w:t xml:space="preserve">VISUEEL_GEHANDICAPT_EN_ZEER_MOEILIJK_LEREND</w:t>
            </w:r>
            <w:r w:rsidRPr="005B5F2F">
              <w:t xml:space="preserve">  :  </w:t>
            </w:r>
            <w:r w:rsidRPr="005B5F2F">
              <w:t xml:space="preserve">Onderwijs aan visueel gehandicapte, zeer moeilijk lerende kinderen</w:t>
            </w:r>
          </w:p>
          <w:p w:rsidP="00A620EA" w:rsidR="00195180" w:rsidRDefault="00195180" w:rsidRPr="005B5F2F">
            <w:pPr>
              <w:pStyle w:val="TableText"/>
            </w:pPr>
            <w:r w:rsidRPr="005B5F2F">
              <w:t xml:space="preserve">ZEER_MOEILIJK_LEREND</w:t>
            </w:r>
            <w:r w:rsidRPr="005B5F2F">
              <w:t xml:space="preserve">  :  </w:t>
            </w:r>
            <w:r w:rsidRPr="005B5F2F">
              <w:t xml:space="preserve">Onderwijs aan zeer moeilijk lerende kinderen</w:t>
            </w:r>
          </w:p>
          <w:p w:rsidP="00A620EA" w:rsidR="00195180" w:rsidRDefault="00195180" w:rsidRPr="005B5F2F">
            <w:pPr>
              <w:pStyle w:val="TableText"/>
            </w:pPr>
            <w:r w:rsidRPr="005B5F2F">
              <w:t xml:space="preserve">ZEER_MOEILIJK_OPVOEDBAAR</w:t>
            </w:r>
            <w:r w:rsidRPr="005B5F2F">
              <w:t xml:space="preserve">  :  </w:t>
            </w:r>
            <w:r w:rsidRPr="005B5F2F">
              <w:t xml:space="preserve">Onderwijs aan zeer moeilijk opvoedbare kinderen</w:t>
            </w:r>
          </w:p>
          <w:p w:rsidP="00A620EA" w:rsidR="00195180" w:rsidRDefault="00195180" w:rsidRPr="005B5F2F">
            <w:pPr>
              <w:pStyle w:val="TableText"/>
            </w:pPr>
            <w:r w:rsidRPr="005B5F2F">
              <w:t xml:space="preserve">ZH</w:t>
            </w:r>
            <w:r w:rsidRPr="005B5F2F">
              <w:t xml:space="preserve">  :  </w:t>
            </w:r>
            <w:r w:rsidRPr="005B5F2F">
              <w:t xml:space="preserve">Onderwijs aan kinderen in ziekenhuizen</w:t>
            </w:r>
          </w:p>
          <w:p w:rsidP="00A620EA" w:rsidR="00195180" w:rsidRDefault="00195180" w:rsidRPr="005B5F2F">
            <w:pPr>
              <w:pStyle w:val="TableText"/>
            </w:pPr>
            <w:r w:rsidRPr="005B5F2F">
              <w:t xml:space="preserve">ZH1</w:t>
            </w:r>
            <w:r w:rsidRPr="005B5F2F">
              <w:t xml:space="preserve">  :  </w:t>
            </w:r>
            <w:r w:rsidRPr="005B5F2F">
              <w:t xml:space="preserve">Onderwijs aan kinderen het RADBOUD ziekenhuis</w:t>
            </w:r>
          </w:p>
          <w:p w:rsidP="00A620EA" w:rsidR="00195180" w:rsidRDefault="00195180" w:rsidRPr="005B5F2F">
            <w:pPr>
              <w:pStyle w:val="TableText"/>
            </w:pPr>
            <w:r w:rsidRPr="005B5F2F">
              <w:t xml:space="preserve">ZH2</w:t>
            </w:r>
            <w:r w:rsidRPr="005B5F2F">
              <w:t xml:space="preserve">  :  </w:t>
            </w:r>
            <w:r w:rsidRPr="005B5F2F">
              <w:t xml:space="preserve">Onderwijs aan kinderen in overige ziekenhuizen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Onderwijslicentie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in het kader van de Wet op het voortgezet onderwijs (WVO),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leerjaren</w:t>
            </w:r>
          </w:p>
        </w:tc>
        <w:tc>
          <w:tcPr>
            <w:tcW w:type="dxa" w:w="1645"/>
          </w:tcPr>
          <w:p w:rsidP="00A620EA" w:rsidR="00195180" w:rsidRDefault="00195180" w:rsidRPr="009863F4">
            <w:pPr>
              <w:rPr>
                <w:sz w:val="16"/>
                <w:szCs w:val="16"/>
                <w:lang w:val="en-GB"/>
              </w:rPr>
            </w:pPr>
            <w:r w:rsidRPr="009863F4">
              <w:rPr>
                <w:sz w:val="16"/>
                <w:szCs w:val="16"/>
                <w:lang w:val="en-GB"/>
              </w:rPr>
              <w:t xml:space="preserve">Leerjaar-v02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schooljaar als deel van een meerjarige leerplan.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\d{1,2}</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Een getal van 1 of 2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opleidingserkenningskader</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Opleidingserkenningskader-v01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op welke manier toestemming is gegeven voor het onderwijzen van de opleidingseenheid.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ALGEMEEN</w:t>
            </w:r>
            <w:r w:rsidRPr="005B5F2F">
              <w:t xml:space="preserve">  :  </w:t>
            </w:r>
            <w:r w:rsidRPr="005B5F2F">
              <w:t xml:space="preserve">Opleidingserkenning is volgens een algemeen wettelijk kader afgegeven</w:t>
            </w:r>
          </w:p>
          <w:p w:rsidP="00A620EA" w:rsidR="00195180" w:rsidRDefault="00195180" w:rsidRPr="005B5F2F">
            <w:pPr>
              <w:pStyle w:val="TableText"/>
            </w:pPr>
            <w:r w:rsidRPr="005B5F2F">
              <w:t xml:space="preserve">EXPERIMENT</w:t>
            </w:r>
            <w:r w:rsidRPr="005B5F2F">
              <w:t xml:space="preserve">  :  </w:t>
            </w:r>
            <w:r w:rsidRPr="005B5F2F">
              <w:t xml:space="preserve">Opleidingserkenning is in het kader van een experiment is afgegeven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RegioErkendeSamenwerking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beschrijving van de regio waarin een erkende samenwerking functioneert.</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Toelichting:</w:t>
      </w:r>
    </w:p>
    <w:p w:rsidP="00E243CC" w:rsidR="00195180" w:rsidRDefault="00195180" w:rsidRPr="009863F4">
      <w:pPr>
        <w:rPr>
          <w:szCs w:val="18"/>
          <w:lang w:val="en-GB"/>
        </w:rPr>
      </w:pPr>
      <w:r w:rsidRPr="009863F4">
        <w:rPr>
          <w:szCs w:val="18"/>
          <w:lang w:val="en-GB"/>
        </w:rPr>
        <w:t>Voor het passend onderwijs wordt dit vastgesteld in de regeling regio-indeling samenwerkingsverbanden passend onderwijs PO en VO.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Datum waarop op basis van de regeling regio-indeling samenwerkingsverbanden passend onderwijs PO en VO, het betreffende postcodegebied deel uitmaakt van de regio.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Datum waarop op basis van de regeling regio-indeling samenwerkingsverbanden passend onderwijs PO en VO, het betreffende postcodegebied geen deel meer uitmaakt van de regio.</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postcode</w:t>
            </w:r>
          </w:p>
        </w:tc>
        <w:tc>
          <w:tcPr>
            <w:tcW w:type="dxa" w:w="1645"/>
          </w:tcPr>
          <w:p w:rsidP="00A620EA" w:rsidR="00195180" w:rsidRDefault="00195180" w:rsidRPr="009863F4">
            <w:pPr>
              <w:rPr>
                <w:sz w:val="16"/>
                <w:szCs w:val="16"/>
                <w:lang w:val="en-GB"/>
              </w:rPr>
            </w:pPr>
            <w:r w:rsidRPr="009863F4">
              <w:rPr>
                <w:sz w:val="16"/>
                <w:szCs w:val="16"/>
                <w:lang w:val="en-GB"/>
              </w:rPr>
              <w:t xml:space="preserve">Postcodecijfers-v01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het cijfergedeelte van een postcode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([1-9]{1}[0-9]{3})</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Een getal van 4 cijfers waarvan het eerste cijfer geen 0 mag zijn.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regio erkende samenwerking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regio erkende samenwerking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regio erkende samenwerking en samenwerking) 'Er moet een geldige samenwerking (instellingserkenning) aanwezig zijn bij de regio erkende samenwerking.'</w:t>
            </w:r>
          </w:p>
        </w:tc>
        <w:tc>
          <w:tcPr>
            <w:tcW w:type="dxa" w:w="7512"/>
            <w:shd w:color="auto" w:fill="auto" w:val="clear"/>
          </w:tcPr>
          <w:p w:rsidP="00A35598" w:rsidR="00195180" w:rsidRDefault="00195180" w:rsidRPr="00F84B5F">
            <w:pPr>
              <w:pStyle w:val="TableText"/>
            </w:pPr>
            <w:r w:rsidRPr="00F84B5F">
              <w:t xml:space="preserve">[De begindatum &gt;= instellingserkenning.begindatum EN</w:t>
            </w:r>
          </w:p>
          <w:p w:rsidP="00A35598" w:rsidR="00195180" w:rsidRDefault="00195180" w:rsidRPr="00F84B5F">
            <w:pPr>
              <w:pStyle w:val="TableText"/>
            </w:pPr>
            <w:r w:rsidRPr="00F84B5F">
              <w:t>de einddatum &lt;= instellingserkenning.einddatum]</w:t>
            </w:r>
          </w:p>
          <w:p w:rsidP="00A35598" w:rsidR="00195180" w:rsidRDefault="00195180">
            <w:pPr>
              <w:pStyle w:val="TableText"/>
            </w:pPr>
            <w:r>
              <w:t xml:space="preserve">Melding: </w:t>
            </w:r>
            <w:r>
              <w:t xml:space="preserve">(Verbandscontrole regio erkende samenwerking en samenwerking) 'Er moet een geldige samenwerking (instellingserkenning) aanwezig zijn bij de regio erkende samenwerking.'</w:t>
            </w:r>
          </w:p>
        </w:tc>
      </w:tr>
    </w:tbl>
    <w:p w:rsidP="009863F4" w:rsidR="00195180" w:rsidRDefault="00195180" w:rsidRPr="00C85B04">
      <w:pPr>
        <w:pStyle w:val="Kop3"/>
        <w:rPr>
          <w:lang w:val="en-GB"/>
        </w:rPr>
      </w:pPr>
      <w:r w:rsidRPr="00C05FBD">
        <w:rPr>
          <w:lang w:val="en-GB"/>
        </w:rPr>
        <w:t xml:space="preserve">ErkendeSamenwerkingPeriode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erkende samenwerking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ErkendeSamenwerkingssoort-v01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Functionele codering voor de erkenningen die volgens wetgeving van OCW zijn toegestaan voor samenwerkende organisaties.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PAPO</w:t>
            </w:r>
            <w:r w:rsidRPr="005B5F2F">
              <w:t xml:space="preserve">  :  </w:t>
            </w:r>
            <w:r w:rsidRPr="005B5F2F">
              <w:t xml:space="preserve">Samenwerkingsverband Passend Onderwijs PO</w:t>
            </w:r>
          </w:p>
          <w:p w:rsidP="00A620EA" w:rsidR="00195180" w:rsidRDefault="00195180" w:rsidRPr="005B5F2F">
            <w:pPr>
              <w:pStyle w:val="TableText"/>
            </w:pPr>
            <w:r w:rsidRPr="005B5F2F">
              <w:t xml:space="preserve">PAVO</w:t>
            </w:r>
            <w:r w:rsidRPr="005B5F2F">
              <w:t xml:space="preserve">  :  </w:t>
            </w:r>
            <w:r w:rsidRPr="005B5F2F">
              <w:t xml:space="preserve">Samenwerkingsverband Passend Onderwijs VO</w:t>
            </w:r>
          </w:p>
          <w:p w:rsidP="00A620EA" w:rsidR="00195180" w:rsidRDefault="00195180" w:rsidRPr="005B5F2F">
            <w:pPr>
              <w:pStyle w:val="TableText"/>
            </w:pPr>
            <w:r w:rsidRPr="005B5F2F">
              <w:t xml:space="preserve">SWC</w:t>
            </w:r>
            <w:r w:rsidRPr="005B5F2F">
              <w:t xml:space="preserve">  :  </w:t>
            </w:r>
            <w:r w:rsidRPr="005B5F2F">
              <w:t xml:space="preserve">Samenwerkingscollege</w:t>
            </w:r>
          </w:p>
          <w:p w:rsidP="00A620EA" w:rsidR="00195180" w:rsidRDefault="00195180" w:rsidRPr="005B5F2F">
            <w:pPr>
              <w:pStyle w:val="TableText"/>
            </w:pPr>
            <w:r w:rsidRPr="005B5F2F">
              <w:t xml:space="preserve">SWPO</w:t>
            </w:r>
            <w:r w:rsidRPr="005B5F2F">
              <w:t xml:space="preserve">  :  </w:t>
            </w:r>
            <w:r w:rsidRPr="005B5F2F">
              <w:t xml:space="preserve">Samenwerkingsverband PO</w:t>
            </w:r>
          </w:p>
          <w:p w:rsidP="00A620EA" w:rsidR="00195180" w:rsidRDefault="00195180" w:rsidRPr="005B5F2F">
            <w:pPr>
              <w:pStyle w:val="TableText"/>
            </w:pPr>
            <w:r w:rsidRPr="005B5F2F">
              <w:t xml:space="preserve">SWVO</w:t>
            </w:r>
            <w:r w:rsidRPr="005B5F2F">
              <w:t xml:space="preserve">  :  </w:t>
            </w:r>
            <w:r w:rsidRPr="005B5F2F">
              <w:t xml:space="preserve">Samenwerkingsverband VO</w:t>
            </w:r>
          </w:p>
          <w:p w:rsidP="00A620EA" w:rsidR="00195180" w:rsidRDefault="00195180" w:rsidRPr="005B5F2F">
            <w:pPr>
              <w:pStyle w:val="TableText"/>
            </w:pPr>
            <w:r w:rsidRPr="005B5F2F">
              <w:t xml:space="preserve">ZWV</w:t>
            </w:r>
            <w:r w:rsidRPr="005B5F2F">
              <w:t xml:space="preserve">  :  </w:t>
            </w:r>
            <w:r w:rsidRPr="005B5F2F">
              <w:t xml:space="preserve">Zwolse variant</w:t>
            </w:r>
          </w:p>
          <w:p w:rsidP="00A620EA" w:rsidR="00195180" w:rsidRDefault="00195180" w:rsidRPr="005B5F2F">
            <w:pPr>
              <w:pStyle w:val="TableText"/>
            </w:pPr>
            <w:r w:rsidRPr="005B5F2F">
              <w:t xml:space="preserve">EOZ</w:t>
            </w:r>
            <w:r w:rsidRPr="005B5F2F">
              <w:t xml:space="preserve">  :  </w:t>
            </w:r>
            <w:r w:rsidRPr="005B5F2F">
              <w:t xml:space="preserve">Expertisecentrum onderwijs zorg</w:t>
            </w:r>
          </w:p>
          <w:p w:rsidP="00A620EA" w:rsidR="00195180" w:rsidRDefault="00195180" w:rsidRPr="005B5F2F">
            <w:pPr>
              <w:pStyle w:val="TableText"/>
            </w:pPr>
            <w:r w:rsidRPr="005B5F2F">
              <w:t xml:space="preserve">PAPO</w:t>
            </w:r>
            <w:r w:rsidRPr="005B5F2F">
              <w:t xml:space="preserve">  :  </w:t>
            </w:r>
            <w:r w:rsidRPr="005B5F2F">
              <w:t xml:space="preserve">Samenwerkingsverband Passend Onderwijs PO</w:t>
            </w:r>
          </w:p>
          <w:p w:rsidP="00A620EA" w:rsidR="00195180" w:rsidRDefault="00195180" w:rsidRPr="005B5F2F">
            <w:pPr>
              <w:pStyle w:val="TableText"/>
            </w:pPr>
            <w:r w:rsidRPr="005B5F2F">
              <w:t xml:space="preserve">PAVO</w:t>
            </w:r>
            <w:r w:rsidRPr="005B5F2F">
              <w:t xml:space="preserve">  :  </w:t>
            </w:r>
            <w:r w:rsidRPr="005B5F2F">
              <w:t xml:space="preserve">Samenwerkingsverband Passend Onderwijs VO</w:t>
            </w:r>
          </w:p>
          <w:p w:rsidP="00A620EA" w:rsidR="00195180" w:rsidRDefault="00195180" w:rsidRPr="005B5F2F">
            <w:pPr>
              <w:pStyle w:val="TableText"/>
            </w:pPr>
            <w:r w:rsidRPr="005B5F2F">
              <w:t xml:space="preserve">SWC</w:t>
            </w:r>
            <w:r w:rsidRPr="005B5F2F">
              <w:t xml:space="preserve">  :  </w:t>
            </w:r>
            <w:r w:rsidRPr="005B5F2F">
              <w:t xml:space="preserve">Samenwerkingscollege</w:t>
            </w:r>
          </w:p>
          <w:p w:rsidP="00A620EA" w:rsidR="00195180" w:rsidRDefault="00195180" w:rsidRPr="005B5F2F">
            <w:pPr>
              <w:pStyle w:val="TableText"/>
            </w:pPr>
            <w:r w:rsidRPr="005B5F2F">
              <w:t xml:space="preserve">SWPO</w:t>
            </w:r>
            <w:r w:rsidRPr="005B5F2F">
              <w:t xml:space="preserve">  :  </w:t>
            </w:r>
            <w:r w:rsidRPr="005B5F2F">
              <w:t xml:space="preserve">Samenwerkingsverband PO</w:t>
            </w:r>
          </w:p>
          <w:p w:rsidP="00A620EA" w:rsidR="00195180" w:rsidRDefault="00195180" w:rsidRPr="005B5F2F">
            <w:pPr>
              <w:pStyle w:val="TableText"/>
            </w:pPr>
            <w:r w:rsidRPr="005B5F2F">
              <w:t xml:space="preserve">SWVO</w:t>
            </w:r>
            <w:r w:rsidRPr="005B5F2F">
              <w:t xml:space="preserve">  :  </w:t>
            </w:r>
            <w:r w:rsidRPr="005B5F2F">
              <w:t xml:space="preserve">Samenwerkingsverband VO</w:t>
            </w:r>
          </w:p>
          <w:p w:rsidP="00A620EA" w:rsidR="00195180" w:rsidRDefault="00195180" w:rsidRPr="005B5F2F">
            <w:pPr>
              <w:pStyle w:val="TableText"/>
            </w:pPr>
            <w:r w:rsidRPr="005B5F2F">
              <w:t xml:space="preserve">ZWV</w:t>
            </w:r>
            <w:r w:rsidRPr="005B5F2F">
              <w:t xml:space="preserve">  :  </w:t>
            </w:r>
            <w:r w:rsidRPr="005B5F2F">
              <w:t xml:space="preserve">Zwolse variant</w:t>
            </w:r>
          </w:p>
          <w:p w:rsidP="00A620EA" w:rsidR="00195180" w:rsidRDefault="00195180" w:rsidRPr="005B5F2F">
            <w:pPr>
              <w:pStyle w:val="TableText"/>
            </w:pPr>
            <w:r w:rsidRPr="005B5F2F">
              <w:t xml:space="preserve">EOZ</w:t>
            </w:r>
            <w:r w:rsidRPr="005B5F2F">
              <w:t xml:space="preserve">  :  </w:t>
            </w:r>
            <w:r w:rsidRPr="005B5F2F">
              <w:t xml:space="preserve">Expertisecentrum onderwijs zorg</w:t>
            </w:r>
          </w:p>
          <w:p w:rsidP="00A620EA" w:rsidR="00195180" w:rsidRDefault="00195180" w:rsidRPr="005B5F2F">
            <w:pPr>
              <w:pStyle w:val="TableText"/>
            </w:pPr>
            <w:r w:rsidRPr="005B5F2F">
              <w:t xml:space="preserve">PAPO</w:t>
            </w:r>
            <w:r w:rsidRPr="005B5F2F">
              <w:t xml:space="preserve">  :  </w:t>
            </w:r>
            <w:r w:rsidRPr="005B5F2F">
              <w:t xml:space="preserve">Samenwerkingsverband Passend Onderwijs PO</w:t>
            </w:r>
          </w:p>
          <w:p w:rsidP="00A620EA" w:rsidR="00195180" w:rsidRDefault="00195180" w:rsidRPr="005B5F2F">
            <w:pPr>
              <w:pStyle w:val="TableText"/>
            </w:pPr>
            <w:r w:rsidRPr="005B5F2F">
              <w:t xml:space="preserve">PAVO</w:t>
            </w:r>
            <w:r w:rsidRPr="005B5F2F">
              <w:t xml:space="preserve">  :  </w:t>
            </w:r>
            <w:r w:rsidRPr="005B5F2F">
              <w:t xml:space="preserve">Samenwerkingsverband Passend Onderwijs VO</w:t>
            </w:r>
          </w:p>
          <w:p w:rsidP="00A620EA" w:rsidR="00195180" w:rsidRDefault="00195180" w:rsidRPr="005B5F2F">
            <w:pPr>
              <w:pStyle w:val="TableText"/>
            </w:pPr>
            <w:r w:rsidRPr="005B5F2F">
              <w:t xml:space="preserve">REC</w:t>
            </w:r>
            <w:r w:rsidRPr="005B5F2F">
              <w:t xml:space="preserve">  :  </w:t>
            </w:r>
            <w:r w:rsidRPr="005B5F2F">
              <w:t xml:space="preserve">Regionaal expertise centrum</w:t>
            </w:r>
          </w:p>
          <w:p w:rsidP="00A620EA" w:rsidR="00195180" w:rsidRDefault="00195180" w:rsidRPr="005B5F2F">
            <w:pPr>
              <w:pStyle w:val="TableText"/>
            </w:pPr>
            <w:r w:rsidRPr="005B5F2F">
              <w:t xml:space="preserve">RMC</w:t>
            </w:r>
            <w:r w:rsidRPr="005B5F2F">
              <w:t xml:space="preserve">  :  </w:t>
            </w:r>
            <w:r w:rsidRPr="005B5F2F">
              <w:t xml:space="preserve">Regionaal Meld- en Coördinatiecentrum vroegtijdig schoolverlaten en verzuim</w:t>
            </w:r>
          </w:p>
          <w:p w:rsidP="00A620EA" w:rsidR="00195180" w:rsidRDefault="00195180" w:rsidRPr="005B5F2F">
            <w:pPr>
              <w:pStyle w:val="TableText"/>
            </w:pPr>
            <w:r w:rsidRPr="005B5F2F">
              <w:t xml:space="preserve">SWC</w:t>
            </w:r>
            <w:r w:rsidRPr="005B5F2F">
              <w:t xml:space="preserve">  :  </w:t>
            </w:r>
            <w:r w:rsidRPr="005B5F2F">
              <w:t xml:space="preserve">Samenwerkingscollege</w:t>
            </w:r>
          </w:p>
          <w:p w:rsidP="00A620EA" w:rsidR="00195180" w:rsidRDefault="00195180" w:rsidRPr="005B5F2F">
            <w:pPr>
              <w:pStyle w:val="TableText"/>
            </w:pPr>
            <w:r w:rsidRPr="005B5F2F">
              <w:t xml:space="preserve">SWOP</w:t>
            </w:r>
            <w:r w:rsidRPr="005B5F2F">
              <w:t xml:space="preserve">  :  </w:t>
            </w:r>
            <w:r w:rsidRPr="005B5F2F">
              <w:t xml:space="preserve">Samenwerkingsovereenkomst PO</w:t>
            </w:r>
          </w:p>
          <w:p w:rsidP="00A620EA" w:rsidR="00195180" w:rsidRDefault="00195180" w:rsidRPr="005B5F2F">
            <w:pPr>
              <w:pStyle w:val="TableText"/>
            </w:pPr>
            <w:r w:rsidRPr="005B5F2F">
              <w:t xml:space="preserve">SWPO</w:t>
            </w:r>
            <w:r w:rsidRPr="005B5F2F">
              <w:t xml:space="preserve">  :  </w:t>
            </w:r>
            <w:r w:rsidRPr="005B5F2F">
              <w:t xml:space="preserve">Samenwerkingsverband PO</w:t>
            </w:r>
          </w:p>
          <w:p w:rsidP="00A620EA" w:rsidR="00195180" w:rsidRDefault="00195180" w:rsidRPr="005B5F2F">
            <w:pPr>
              <w:pStyle w:val="TableText"/>
            </w:pPr>
            <w:r w:rsidRPr="005B5F2F">
              <w:t xml:space="preserve">SWVO</w:t>
            </w:r>
            <w:r w:rsidRPr="005B5F2F">
              <w:t xml:space="preserve">  :  </w:t>
            </w:r>
            <w:r w:rsidRPr="005B5F2F">
              <w:t xml:space="preserve">Samenwerkingsverband VO</w:t>
            </w:r>
          </w:p>
          <w:p w:rsidP="00A620EA" w:rsidR="00195180" w:rsidRDefault="00195180" w:rsidRPr="005B5F2F">
            <w:pPr>
              <w:pStyle w:val="TableText"/>
            </w:pPr>
            <w:r w:rsidRPr="005B5F2F">
              <w:t xml:space="preserve">ZWV</w:t>
            </w:r>
            <w:r w:rsidRPr="005B5F2F">
              <w:t xml:space="preserve">  :  </w:t>
            </w:r>
            <w:r w:rsidRPr="005B5F2F">
              <w:t xml:space="preserve">Zwolse variant</w:t>
            </w:r>
          </w:p>
          <w:p w:rsidP="00A620EA" w:rsidR="00195180" w:rsidRDefault="00195180" w:rsidRPr="005B5F2F">
            <w:pPr>
              <w:pStyle w:val="TableText"/>
            </w:pPr>
            <w:r w:rsidRPr="005B5F2F">
              <w:t xml:space="preserve">EOZ</w:t>
            </w:r>
            <w:r w:rsidRPr="005B5F2F">
              <w:t xml:space="preserve">  :  </w:t>
            </w:r>
            <w:r w:rsidRPr="005B5F2F">
              <w:t xml:space="preserve">Expertisecentrum onderwijszorg</w:t>
            </w:r>
          </w:p>
          <w:p w:rsidP="00A620EA" w:rsidR="00195180" w:rsidRDefault="00195180" w:rsidRPr="005B5F2F">
            <w:pPr>
              <w:pStyle w:val="TableText"/>
            </w:pPr>
            <w:r w:rsidRPr="005B5F2F">
              <w:t xml:space="preserve">PAPO</w:t>
            </w:r>
            <w:r w:rsidRPr="005B5F2F">
              <w:t xml:space="preserve">  :  </w:t>
            </w:r>
            <w:r w:rsidRPr="005B5F2F">
              <w:t xml:space="preserve">Samenwerkingsverband Passend Onderwijs PO</w:t>
            </w:r>
          </w:p>
          <w:p w:rsidP="00A620EA" w:rsidR="00195180" w:rsidRDefault="00195180" w:rsidRPr="005B5F2F">
            <w:pPr>
              <w:pStyle w:val="TableText"/>
            </w:pPr>
            <w:r w:rsidRPr="005B5F2F">
              <w:t xml:space="preserve">PAVO</w:t>
            </w:r>
            <w:r w:rsidRPr="005B5F2F">
              <w:t xml:space="preserve">  :  </w:t>
            </w:r>
            <w:r w:rsidRPr="005B5F2F">
              <w:t xml:space="preserve">Samenwerkingsverband Passend Onderwijs VO</w:t>
            </w:r>
          </w:p>
          <w:p w:rsidP="00A620EA" w:rsidR="00195180" w:rsidRDefault="00195180" w:rsidRPr="005B5F2F">
            <w:pPr>
              <w:pStyle w:val="TableText"/>
            </w:pPr>
            <w:r w:rsidRPr="005B5F2F">
              <w:t xml:space="preserve">REC</w:t>
            </w:r>
            <w:r w:rsidRPr="005B5F2F">
              <w:t xml:space="preserve">  :  </w:t>
            </w:r>
            <w:r w:rsidRPr="005B5F2F">
              <w:t xml:space="preserve">Regionaal expertise centrum</w:t>
            </w:r>
          </w:p>
          <w:p w:rsidP="00A620EA" w:rsidR="00195180" w:rsidRDefault="00195180" w:rsidRPr="005B5F2F">
            <w:pPr>
              <w:pStyle w:val="TableText"/>
            </w:pPr>
            <w:r w:rsidRPr="005B5F2F">
              <w:t xml:space="preserve">RMC</w:t>
            </w:r>
            <w:r w:rsidRPr="005B5F2F">
              <w:t xml:space="preserve">  :  </w:t>
            </w:r>
            <w:r w:rsidRPr="005B5F2F">
              <w:t xml:space="preserve">Regionaal Meld- en Coördinatiecentrum vroegtijdig schoolverlaten en verzuim</w:t>
            </w:r>
          </w:p>
          <w:p w:rsidP="00A620EA" w:rsidR="00195180" w:rsidRDefault="00195180" w:rsidRPr="005B5F2F">
            <w:pPr>
              <w:pStyle w:val="TableText"/>
            </w:pPr>
            <w:r w:rsidRPr="005B5F2F">
              <w:t xml:space="preserve">SWC</w:t>
            </w:r>
            <w:r w:rsidRPr="005B5F2F">
              <w:t xml:space="preserve">  :  </w:t>
            </w:r>
            <w:r w:rsidRPr="005B5F2F">
              <w:t xml:space="preserve">Samenwerkingscollege</w:t>
            </w:r>
          </w:p>
          <w:p w:rsidP="00A620EA" w:rsidR="00195180" w:rsidRDefault="00195180" w:rsidRPr="005B5F2F">
            <w:pPr>
              <w:pStyle w:val="TableText"/>
            </w:pPr>
            <w:r w:rsidRPr="005B5F2F">
              <w:t xml:space="preserve">SWOP</w:t>
            </w:r>
            <w:r w:rsidRPr="005B5F2F">
              <w:t xml:space="preserve">  :  </w:t>
            </w:r>
            <w:r w:rsidRPr="005B5F2F">
              <w:t xml:space="preserve">Samenwerkingsovereenkomst PO</w:t>
            </w:r>
          </w:p>
          <w:p w:rsidP="00A620EA" w:rsidR="00195180" w:rsidRDefault="00195180" w:rsidRPr="005B5F2F">
            <w:pPr>
              <w:pStyle w:val="TableText"/>
            </w:pPr>
            <w:r w:rsidRPr="005B5F2F">
              <w:t xml:space="preserve">SWPO</w:t>
            </w:r>
            <w:r w:rsidRPr="005B5F2F">
              <w:t xml:space="preserve">  :  </w:t>
            </w:r>
            <w:r w:rsidRPr="005B5F2F">
              <w:t xml:space="preserve">Samenwerkingsverband PO</w:t>
            </w:r>
          </w:p>
          <w:p w:rsidP="00A620EA" w:rsidR="00195180" w:rsidRDefault="00195180" w:rsidRPr="005B5F2F">
            <w:pPr>
              <w:pStyle w:val="TableText"/>
            </w:pPr>
            <w:r w:rsidRPr="005B5F2F">
              <w:t xml:space="preserve">SWVO</w:t>
            </w:r>
            <w:r w:rsidRPr="005B5F2F">
              <w:t xml:space="preserve">  :  </w:t>
            </w:r>
            <w:r w:rsidRPr="005B5F2F">
              <w:t xml:space="preserve">Samenwerkingsverband VO</w:t>
            </w:r>
          </w:p>
          <w:p w:rsidP="00A620EA" w:rsidR="00195180" w:rsidRDefault="00195180" w:rsidRPr="005B5F2F">
            <w:pPr>
              <w:pStyle w:val="TableText"/>
            </w:pPr>
            <w:r w:rsidRPr="005B5F2F">
              <w:t xml:space="preserve">ZWV</w:t>
            </w:r>
            <w:r w:rsidRPr="005B5F2F">
              <w:t xml:space="preserve">  :  </w:t>
            </w:r>
            <w:r w:rsidRPr="005B5F2F">
              <w:t xml:space="preserve">Zwolse variant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InstellingserkenningPeriode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VoVakerkenning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vak conform de Wet op het voortgezet onderwijs (WVO), door een overheidsorganisatie of een daartoe gemandateerde organisatie.</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Toelichting: dit kan een erkenning van een vak, maar ook van een stage betreffen.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bezemjaar</w:t>
            </w:r>
          </w:p>
        </w:tc>
        <w:tc>
          <w:tcPr>
            <w:tcW w:type="dxa" w:w="1645"/>
          </w:tcPr>
          <w:p w:rsidP="00A620EA" w:rsidR="00195180" w:rsidRDefault="00195180" w:rsidRPr="009863F4">
            <w:pPr>
              <w:rPr>
                <w:sz w:val="16"/>
                <w:szCs w:val="16"/>
                <w:lang w:val="en-GB"/>
              </w:rPr>
            </w:pPr>
            <w:r w:rsidRPr="009863F4">
              <w:rPr>
                <w:sz w:val="16"/>
                <w:szCs w:val="16"/>
                <w:lang w:val="en-GB"/>
              </w:rPr>
              <w:t xml:space="preserve">Bezemjaar-v01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en in welk jaar er nog een bezemexamen mag worden afgenomen voor leerlingen die in het laatste reguliere jaar gezakt zijn.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Dit komt voor wanneer er bijvoorbeeld vakken veranderen.</w:t>
            </w:r>
          </w:p>
          <w:p w:rsidP="00A620EA" w:rsidR="00195180" w:rsidRDefault="00195180">
            <w:pPr>
              <w:rPr>
                <w:sz w:val="16"/>
                <w:szCs w:val="16"/>
              </w:rPr>
            </w:pPr>
          </w:p>
          <w:p w:rsidP="00A620EA" w:rsidR="00195180" w:rsidRDefault="00195180">
            <w:pPr>
              <w:rPr>
                <w:sz w:val="16"/>
                <w:szCs w:val="16"/>
              </w:rPr>
            </w:pPr>
            <w:r w:rsidRPr="005B5F2F">
              <w:rPr>
                <w:sz w:val="16"/>
                <w:szCs w:val="16"/>
              </w:rPr>
              <w:t>Regeling codetabellen school- en studiejaar 2020–2021</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2000</w:t>
            </w:r>
            <w:r w:rsidRPr="009D7002">
              <w:rPr>
                <w:sz w:val="16"/>
                <w:szCs w:val="16"/>
                <w:lang w:val="en-GB"/>
              </w:rPr>
              <w:t xml:space="preserve">….</w:t>
            </w:r>
            <w:r w:rsidRPr="009D7002">
              <w:rPr>
                <w:sz w:val="16"/>
                <w:szCs w:val="16"/>
                <w:lang w:val="en-GB"/>
              </w:rPr>
              <w:t xml:space="preserve">2200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examenjaarTotEnMet</w:t>
            </w:r>
          </w:p>
        </w:tc>
        <w:tc>
          <w:tcPr>
            <w:tcW w:type="dxa" w:w="1645"/>
          </w:tcPr>
          <w:p w:rsidP="00A620EA" w:rsidR="00195180" w:rsidRDefault="00195180" w:rsidRPr="009863F4">
            <w:pPr>
              <w:rPr>
                <w:sz w:val="16"/>
                <w:szCs w:val="16"/>
                <w:lang w:val="en-GB"/>
              </w:rPr>
            </w:pPr>
            <w:r w:rsidRPr="009863F4">
              <w:rPr>
                <w:sz w:val="16"/>
                <w:szCs w:val="16"/>
                <w:lang w:val="en-GB"/>
              </w:rPr>
              <w:t xml:space="preserve">ExamenjaarTotEnMet-v01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laatste jaar waarin een examen wordt afgenomen voor een erkend vak in het vo.het laatste jaar waarin regulier nog examen in dat vak gedaan kan worden c.q. bij de uitslag betrokken voor een erkend vak in het vo.</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Regeling codetabellen school- en studiejaar 2020–2021</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2000</w:t>
            </w:r>
            <w:r w:rsidRPr="009D7002">
              <w:rPr>
                <w:sz w:val="16"/>
                <w:szCs w:val="16"/>
                <w:lang w:val="en-GB"/>
              </w:rPr>
              <w:t xml:space="preserve">….</w:t>
            </w:r>
            <w:r w:rsidRPr="009D7002">
              <w:rPr>
                <w:sz w:val="16"/>
                <w:szCs w:val="16"/>
                <w:lang w:val="en-GB"/>
              </w:rPr>
              <w:t xml:space="preserve">2200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examenjaarVanaf</w:t>
            </w:r>
          </w:p>
        </w:tc>
        <w:tc>
          <w:tcPr>
            <w:tcW w:type="dxa" w:w="1645"/>
          </w:tcPr>
          <w:p w:rsidP="00A620EA" w:rsidR="00195180" w:rsidRDefault="00195180" w:rsidRPr="009863F4">
            <w:pPr>
              <w:rPr>
                <w:sz w:val="16"/>
                <w:szCs w:val="16"/>
                <w:lang w:val="en-GB"/>
              </w:rPr>
            </w:pPr>
            <w:r w:rsidRPr="009863F4">
              <w:rPr>
                <w:sz w:val="16"/>
                <w:szCs w:val="16"/>
                <w:lang w:val="en-GB"/>
              </w:rPr>
              <w:t xml:space="preserve">ExamenjaarVanaf-v01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eerste jaar waarin een vak geëxamineerd kan worden, c.q. bij de uitslag betrokken voor een erkend vak in het vo.</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Regeling codetabellen school- en studiejaar 2020–2021</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2000</w:t>
            </w:r>
            <w:r w:rsidRPr="009D7002">
              <w:rPr>
                <w:sz w:val="16"/>
                <w:szCs w:val="16"/>
                <w:lang w:val="en-GB"/>
              </w:rPr>
              <w:t xml:space="preserve">….</w:t>
            </w:r>
            <w:r w:rsidRPr="009D7002">
              <w:rPr>
                <w:sz w:val="16"/>
                <w:szCs w:val="16"/>
                <w:lang w:val="en-GB"/>
              </w:rPr>
              <w:t xml:space="preserve">2200</w:t>
            </w:r>
            <w:r w:rsidRPr="009D7002">
              <w:rPr>
                <w:sz w:val="16"/>
                <w:szCs w:val="16"/>
                <w:lang w:val="en-GB"/>
              </w:rPr>
              <w:t xml:space="preserv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vaksoort</w:t>
            </w:r>
          </w:p>
        </w:tc>
        <w:tc>
          <w:tcPr>
            <w:tcW w:type="dxa" w:w="1645"/>
          </w:tcPr>
          <w:p w:rsidP="00A620EA" w:rsidR="00195180" w:rsidRDefault="00195180" w:rsidRPr="009863F4">
            <w:pPr>
              <w:rPr>
                <w:sz w:val="16"/>
                <w:szCs w:val="16"/>
                <w:lang w:val="en-GB"/>
              </w:rPr>
            </w:pPr>
            <w:r w:rsidRPr="009863F4">
              <w:rPr>
                <w:sz w:val="16"/>
                <w:szCs w:val="16"/>
                <w:lang w:val="en-GB"/>
              </w:rPr>
              <w:t xml:space="preserve">VOvaksoort-v01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doel waarop de kennis, kundigheid en vaardigheid gericht is in het voortgezet onderwijs.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BEROEPSGERICHT</w:t>
            </w:r>
            <w:r w:rsidRPr="005B5F2F">
              <w:t xml:space="preserve">  :  </w:t>
            </w:r>
            <w:r w:rsidRPr="005B5F2F">
              <w:t xml:space="preserve">Beroepsgericht</w:t>
            </w:r>
          </w:p>
          <w:p w:rsidP="00A620EA" w:rsidR="00195180" w:rsidRDefault="00195180" w:rsidRPr="005B5F2F">
            <w:pPr>
              <w:pStyle w:val="TableText"/>
            </w:pPr>
            <w:r w:rsidRPr="005B5F2F">
              <w:t xml:space="preserve">ALGEMEEN_VORMEND</w:t>
            </w:r>
            <w:r w:rsidRPr="005B5F2F">
              <w:t xml:space="preserve">  :  </w:t>
            </w:r>
            <w:r w:rsidRPr="005B5F2F">
              <w:t xml:space="preserve">Algemeen vormend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ErkendeSamenwerking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alliantie tussen erkende organisaties.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Instellingserkenning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ParticuliereOnderwijslicentie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om onderwijs in een bepaalde vorm te mogen verzorgen binnen het Particuliere onderwijs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Onderwijslicentie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VoVakerkenningPeriode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vakerkenning in het kader van de Wet op het voortgezet onderwijs (WVO),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examenonderdeel</w:t>
            </w:r>
          </w:p>
        </w:tc>
        <w:tc>
          <w:tcPr>
            <w:tcW w:type="dxa" w:w="1645"/>
          </w:tcPr>
          <w:p w:rsidP="00A620EA" w:rsidR="00195180" w:rsidRDefault="00195180" w:rsidRPr="009863F4">
            <w:pPr>
              <w:rPr>
                <w:sz w:val="16"/>
                <w:szCs w:val="16"/>
                <w:lang w:val="en-GB"/>
              </w:rPr>
            </w:pPr>
            <w:r w:rsidRPr="009863F4">
              <w:rPr>
                <w:sz w:val="16"/>
                <w:szCs w:val="16"/>
                <w:lang w:val="en-GB"/>
              </w:rPr>
              <w:t xml:space="preserve">Examenonderdeel-v01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delen waaruit een eindexamen is opgebouwd.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CE</w:t>
            </w:r>
            <w:r w:rsidRPr="005B5F2F">
              <w:t xml:space="preserve">  :  </w:t>
            </w:r>
            <w:r w:rsidRPr="005B5F2F">
              <w:t xml:space="preserve">Centraal examen</w:t>
            </w:r>
          </w:p>
          <w:p w:rsidP="00A620EA" w:rsidR="00195180" w:rsidRDefault="00195180" w:rsidRPr="005B5F2F">
            <w:pPr>
              <w:pStyle w:val="TableText"/>
            </w:pPr>
            <w:r w:rsidRPr="005B5F2F">
              <w:t xml:space="preserve">SE</w:t>
            </w:r>
            <w:r w:rsidRPr="005B5F2F">
              <w:t xml:space="preserve">  :  </w:t>
            </w:r>
            <w:r w:rsidRPr="005B5F2F">
              <w:t xml:space="preserve">Schoolexamen</w:t>
            </w:r>
          </w:p>
          <w:p w:rsidP="00A620EA" w:rsidR="00195180" w:rsidRDefault="00195180" w:rsidRPr="005B5F2F">
            <w:pPr>
              <w:pStyle w:val="TableText"/>
            </w:pPr>
            <w:r w:rsidRPr="005B5F2F">
              <w:t xml:space="preserve">SE_OPTIONEEL</w:t>
            </w:r>
            <w:r w:rsidRPr="005B5F2F">
              <w:t xml:space="preserve">  :  </w:t>
            </w:r>
            <w:r w:rsidRPr="005B5F2F">
              <w:t xml:space="preserve">Optioneel schoolexamen</w:t>
            </w:r>
          </w:p>
          <w:p w:rsidP="00A620EA" w:rsidR="00195180" w:rsidRDefault="00195180" w:rsidRPr="005B5F2F">
            <w:pPr>
              <w:pStyle w:val="TableText"/>
            </w:pPr>
            <w:r w:rsidRPr="005B5F2F">
              <w:t xml:space="preserve">TOETS</w:t>
            </w:r>
            <w:r w:rsidRPr="005B5F2F">
              <w:t xml:space="preserve">  :  </w:t>
            </w:r>
            <w:r w:rsidRPr="005B5F2F">
              <w:t xml:space="preserve">Toets</w:t>
            </w:r>
          </w:p>
          <w:p w:rsidP="00A620EA" w:rsidR="00195180" w:rsidRDefault="00195180" w:rsidRPr="005B5F2F">
            <w:pPr>
              <w:pStyle w:val="TableText"/>
            </w:pPr>
            <w:r w:rsidRPr="005B5F2F">
              <w:t xml:space="preserve">CE</w:t>
            </w:r>
            <w:r w:rsidRPr="005B5F2F">
              <w:t xml:space="preserve">  :  </w:t>
            </w:r>
            <w:r w:rsidRPr="005B5F2F">
              <w:t xml:space="preserve">Centraal examen</w:t>
            </w:r>
          </w:p>
          <w:p w:rsidP="00A620EA" w:rsidR="00195180" w:rsidRDefault="00195180" w:rsidRPr="005B5F2F">
            <w:pPr>
              <w:pStyle w:val="TableText"/>
            </w:pPr>
            <w:r w:rsidRPr="005B5F2F">
              <w:t xml:space="preserve">CE_OPTIONEEL</w:t>
            </w:r>
            <w:r w:rsidRPr="005B5F2F">
              <w:t xml:space="preserve">  :  </w:t>
            </w:r>
            <w:r w:rsidRPr="005B5F2F">
              <w:t xml:space="preserve">Optioneel centraal examen</w:t>
            </w:r>
          </w:p>
          <w:p w:rsidP="00A620EA" w:rsidR="00195180" w:rsidRDefault="00195180" w:rsidRPr="005B5F2F">
            <w:pPr>
              <w:pStyle w:val="TableText"/>
            </w:pPr>
            <w:r w:rsidRPr="005B5F2F">
              <w:t xml:space="preserve">SE</w:t>
            </w:r>
            <w:r w:rsidRPr="005B5F2F">
              <w:t xml:space="preserve">  :  </w:t>
            </w:r>
            <w:r w:rsidRPr="005B5F2F">
              <w:t xml:space="preserve">Schoolexamen</w:t>
            </w:r>
          </w:p>
          <w:p w:rsidP="00A620EA" w:rsidR="00195180" w:rsidRDefault="00195180" w:rsidRPr="005B5F2F">
            <w:pPr>
              <w:pStyle w:val="TableText"/>
            </w:pPr>
            <w:r w:rsidRPr="005B5F2F">
              <w:t xml:space="preserve">SE_OPTIONEEL</w:t>
            </w:r>
            <w:r w:rsidRPr="005B5F2F">
              <w:t xml:space="preserve">  :  </w:t>
            </w:r>
            <w:r w:rsidRPr="005B5F2F">
              <w:t xml:space="preserve">Optioneel schoolexamen</w:t>
            </w:r>
          </w:p>
          <w:p w:rsidP="00A620EA" w:rsidR="00195180" w:rsidRDefault="00195180" w:rsidRPr="005B5F2F">
            <w:pPr>
              <w:pStyle w:val="TableText"/>
            </w:pPr>
            <w:r w:rsidRPr="005B5F2F">
              <w:t xml:space="preserve">TOETS</w:t>
            </w:r>
            <w:r w:rsidRPr="005B5F2F">
              <w:t xml:space="preserve">  :  </w:t>
            </w:r>
            <w:r w:rsidRPr="005B5F2F">
              <w:t xml:space="preserve">Toets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oordeelsoort</w:t>
            </w:r>
          </w:p>
        </w:tc>
        <w:tc>
          <w:tcPr>
            <w:tcW w:type="dxa" w:w="1645"/>
          </w:tcPr>
          <w:p w:rsidP="00A620EA" w:rsidR="00195180" w:rsidRDefault="00195180" w:rsidRPr="009863F4">
            <w:pPr>
              <w:rPr>
                <w:sz w:val="16"/>
                <w:szCs w:val="16"/>
                <w:lang w:val="en-GB"/>
              </w:rPr>
            </w:pPr>
            <w:r w:rsidRPr="009863F4">
              <w:rPr>
                <w:sz w:val="16"/>
                <w:szCs w:val="16"/>
                <w:lang w:val="en-GB"/>
              </w:rPr>
              <w:t xml:space="preserve">Oordeelsoort-v01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15)</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mogelijke wijzen waarop een vak wordt beoordeeld.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KWALITATIEF</w:t>
            </w:r>
            <w:r w:rsidRPr="005B5F2F">
              <w:t xml:space="preserve">  :  </w:t>
            </w:r>
            <w:r w:rsidRPr="005B5F2F">
              <w:t xml:space="preserve">Niet cijfermatig oordeel</w:t>
            </w:r>
          </w:p>
          <w:p w:rsidP="00A620EA" w:rsidR="00195180" w:rsidRDefault="00195180" w:rsidRPr="005B5F2F">
            <w:pPr>
              <w:pStyle w:val="TableText"/>
            </w:pPr>
            <w:r w:rsidRPr="005B5F2F">
              <w:t xml:space="preserve">KWALITATIEF_EN_KWANTITATIEF</w:t>
            </w:r>
            <w:r w:rsidRPr="005B5F2F">
              <w:t xml:space="preserve">  :  </w:t>
            </w:r>
            <w:r w:rsidRPr="005B5F2F">
              <w:t xml:space="preserve">Beoordeling van iemand die opnieuw een schoolexamen maakt of cijfer voor iemand die voor het eerst een schoolexamen maakt</w:t>
            </w:r>
          </w:p>
          <w:p w:rsidP="00A620EA" w:rsidR="00195180" w:rsidRDefault="00195180" w:rsidRPr="005B5F2F">
            <w:pPr>
              <w:pStyle w:val="TableText"/>
            </w:pPr>
            <w:r w:rsidRPr="005B5F2F">
              <w:t xml:space="preserve">KWANTITATIEF</w:t>
            </w:r>
            <w:r w:rsidRPr="005B5F2F">
              <w:t xml:space="preserve">  :  </w:t>
            </w:r>
            <w:r w:rsidRPr="005B5F2F">
              <w:t xml:space="preserve">Getalsmatig oordeel</w:t>
            </w:r>
          </w:p>
          <w:p w:rsidP="00A620EA" w:rsidR="00195180" w:rsidRDefault="00195180" w:rsidRPr="005B5F2F">
            <w:pPr>
              <w:pStyle w:val="TableText"/>
            </w:pPr>
            <w:r w:rsidRPr="005B5F2F">
              <w:t xml:space="preserve">KWALITATIEF</w:t>
            </w:r>
            <w:r w:rsidRPr="005B5F2F">
              <w:t xml:space="preserve">  :  </w:t>
            </w:r>
            <w:r w:rsidRPr="005B5F2F">
              <w:t xml:space="preserve">Niet cijfermatig oordeel</w:t>
            </w:r>
          </w:p>
          <w:p w:rsidP="00A620EA" w:rsidR="00195180" w:rsidRDefault="00195180" w:rsidRPr="005B5F2F">
            <w:pPr>
              <w:pStyle w:val="TableText"/>
            </w:pPr>
            <w:r w:rsidRPr="005B5F2F">
              <w:t xml:space="preserve">KWANTITATIEF</w:t>
            </w:r>
            <w:r w:rsidRPr="005B5F2F">
              <w:t xml:space="preserve">  :  </w:t>
            </w:r>
            <w:r w:rsidRPr="005B5F2F">
              <w:t xml:space="preserve">Getalsmatig oordeel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OpleidingserkenningPeriode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Onderwijslicentie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onderwijs in een bepaalde vorm te mogen verzorgen.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bekostigd</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BekostigingsIndicatie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IndicatorType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bekostigingsindicatie geeft aan of een inschrijving, graad, licentie of instelling in aanmerking komt voor bekostiging in de vorm van een rijksbijdrage.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Licentie</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InstellingserkenningPeriode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erkende organisatie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bekostigingscode</w:t>
            </w:r>
          </w:p>
        </w:tc>
        <w:tc>
          <w:tcPr>
            <w:tcW w:type="dxa" w:w="1645"/>
          </w:tcPr>
          <w:p w:rsidP="00A620EA" w:rsidR="00195180" w:rsidRDefault="00195180" w:rsidRPr="009863F4">
            <w:pPr>
              <w:rPr>
                <w:sz w:val="16"/>
                <w:szCs w:val="16"/>
                <w:lang w:val="en-GB"/>
              </w:rPr>
            </w:pPr>
            <w:r w:rsidRPr="009863F4">
              <w:rPr>
                <w:sz w:val="16"/>
                <w:szCs w:val="16"/>
                <w:lang w:val="en-GB"/>
              </w:rPr>
              <w:t xml:space="preserve">Instellingsbekostigingcode-v03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of en zo ja in welke vorm er sprake is van bekostiging van een organisatie met een erkenning.</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“Niet bekostigd” geeft aan dat de betreffende onderwijsaanbieder met een onderwijsinstellingserkenning vanuit de overheid geen gelden ontvangt voor het verzorgen van opleidingen. Voorbeeld hiervan is het non-formeel onderwijs. </w:t>
            </w:r>
          </w:p>
          <w:p w:rsidP="00A620EA" w:rsidR="00195180" w:rsidRDefault="00195180">
            <w:pPr>
              <w:rPr>
                <w:sz w:val="16"/>
                <w:szCs w:val="16"/>
              </w:rPr>
            </w:pPr>
            <w:r w:rsidRPr="005B5F2F">
              <w:rPr>
                <w:sz w:val="16"/>
                <w:szCs w:val="16"/>
              </w:rPr>
              <w:t>“Niet van toepassing” geeft aan dat de bekostiging wel speelt, maar bijvoorbeeld via de onderwijsaanbieder met een onderwijsinstellingserkenning verloopt. </w:t>
            </w:r>
          </w:p>
          <w:p w:rsidP="00A620EA" w:rsidR="00195180" w:rsidRDefault="00195180">
            <w:pPr>
              <w:rPr>
                <w:sz w:val="16"/>
                <w:szCs w:val="16"/>
              </w:rPr>
            </w:pPr>
            <w:r w:rsidRPr="005B5F2F">
              <w:rPr>
                <w:sz w:val="16"/>
                <w:szCs w:val="16"/>
              </w:rPr>
              <w:t>Voorbeelden hiervan zijn een onderwijsbestuur met een bevoegdgezagerkenning of een onderwijslocatie met een vestigingserkenning.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AANGEWEZEN</w:t>
            </w:r>
            <w:r w:rsidRPr="005B5F2F">
              <w:t xml:space="preserve">  :  </w:t>
            </w:r>
            <w:r w:rsidRPr="005B5F2F">
              <w:t xml:space="preserve">Aangewezen</w:t>
            </w:r>
          </w:p>
          <w:p w:rsidP="00A620EA" w:rsidR="00195180" w:rsidRDefault="00195180" w:rsidRPr="005B5F2F">
            <w:pPr>
              <w:pStyle w:val="TableText"/>
            </w:pPr>
            <w:r w:rsidRPr="005B5F2F">
              <w:t xml:space="preserve">BEKOSTIGD</w:t>
            </w:r>
            <w:r w:rsidRPr="005B5F2F">
              <w:t xml:space="preserve">  :  </w:t>
            </w:r>
            <w:r w:rsidRPr="005B5F2F">
              <w:t xml:space="preserve">Bekostigd</w:t>
            </w:r>
          </w:p>
          <w:p w:rsidP="00A620EA" w:rsidR="00195180" w:rsidRDefault="00195180" w:rsidRPr="005B5F2F">
            <w:pPr>
              <w:pStyle w:val="TableText"/>
            </w:pPr>
            <w:r w:rsidRPr="005B5F2F">
              <w:t xml:space="preserve">DECLARATIE</w:t>
            </w:r>
            <w:r w:rsidRPr="005B5F2F">
              <w:t xml:space="preserve">  :  </w:t>
            </w:r>
            <w:r w:rsidRPr="005B5F2F">
              <w:t xml:space="preserve">Declaratie</w:t>
            </w:r>
          </w:p>
          <w:p w:rsidP="00A620EA" w:rsidR="00195180" w:rsidRDefault="00195180" w:rsidRPr="005B5F2F">
            <w:pPr>
              <w:pStyle w:val="TableText"/>
            </w:pPr>
            <w:r w:rsidRPr="005B5F2F">
              <w:t xml:space="preserve">ERKEND</w:t>
            </w:r>
            <w:r w:rsidRPr="005B5F2F">
              <w:t xml:space="preserve">  :  </w:t>
            </w:r>
            <w:r w:rsidRPr="005B5F2F">
              <w:t xml:space="preserve">Erkend</w:t>
            </w:r>
          </w:p>
          <w:p w:rsidP="00A620EA" w:rsidR="00195180" w:rsidRDefault="00195180" w:rsidRPr="005B5F2F">
            <w:pPr>
              <w:pStyle w:val="TableText"/>
            </w:pPr>
            <w:r w:rsidRPr="005B5F2F">
              <w:t xml:space="preserve">INDIRECT_BEKOSTIGD</w:t>
            </w:r>
            <w:r w:rsidRPr="005B5F2F">
              <w:t xml:space="preserve">  :  </w:t>
            </w:r>
            <w:r w:rsidRPr="005B5F2F">
              <w:t xml:space="preserve">Indirecte bekostiging</w:t>
            </w:r>
          </w:p>
          <w:p w:rsidP="00A620EA" w:rsidR="00195180" w:rsidRDefault="00195180" w:rsidRPr="005B5F2F">
            <w:pPr>
              <w:pStyle w:val="TableText"/>
            </w:pPr>
            <w:r w:rsidRPr="005B5F2F">
              <w:t xml:space="preserve">LUMPSUM</w:t>
            </w:r>
            <w:r w:rsidRPr="005B5F2F">
              <w:t xml:space="preserve">  :  </w:t>
            </w:r>
            <w:r w:rsidRPr="005B5F2F">
              <w:t xml:space="preserve">Lumpsum</w:t>
            </w:r>
          </w:p>
          <w:p w:rsidP="00A620EA" w:rsidR="00195180" w:rsidRDefault="00195180" w:rsidRPr="005B5F2F">
            <w:pPr>
              <w:pStyle w:val="TableText"/>
            </w:pPr>
            <w:r w:rsidRPr="005B5F2F">
              <w:t xml:space="preserve">NIET_BEKOSTIGD</w:t>
            </w:r>
            <w:r w:rsidRPr="005B5F2F">
              <w:t xml:space="preserve">  :  </w:t>
            </w:r>
            <w:r w:rsidRPr="005B5F2F">
              <w:t xml:space="preserve">Niet Bekostigd</w:t>
            </w:r>
          </w:p>
          <w:p w:rsidP="00A620EA" w:rsidR="00195180" w:rsidRDefault="00195180" w:rsidRPr="005B5F2F">
            <w:pPr>
              <w:pStyle w:val="TableText"/>
            </w:pPr>
            <w:r w:rsidRPr="005B5F2F">
              <w:t xml:space="preserve">NIET_VAN_TOEPASSING</w:t>
            </w:r>
            <w:r w:rsidRPr="005B5F2F">
              <w:t xml:space="preserve">  :  </w:t>
            </w:r>
            <w:r w:rsidRPr="005B5F2F">
              <w:t xml:space="preserve">Bekostigd verloopt via andere organisatie</w:t>
            </w:r>
          </w:p>
          <w:p w:rsidP="00A620EA" w:rsidR="00195180" w:rsidRDefault="00195180" w:rsidRPr="005B5F2F">
            <w:pPr>
              <w:pStyle w:val="TableText"/>
            </w:pPr>
            <w:r w:rsidRPr="005B5F2F">
              <w:t xml:space="preserve">RECHTSPERSOON_HO</w:t>
            </w:r>
            <w:r w:rsidRPr="005B5F2F">
              <w:t xml:space="preserve">  :  </w:t>
            </w:r>
            <w:r w:rsidRPr="005B5F2F">
              <w:t xml:space="preserve">Rechtspersoon Hoger Onderwijs</w:t>
            </w:r>
          </w:p>
          <w:p w:rsidP="00A620EA" w:rsidR="00195180" w:rsidRDefault="00195180" w:rsidRPr="005B5F2F">
            <w:pPr>
              <w:pStyle w:val="TableText"/>
            </w:pPr>
            <w:r w:rsidRPr="005B5F2F">
              <w:t xml:space="preserve">AANGEWEZEN</w:t>
            </w:r>
            <w:r w:rsidRPr="005B5F2F">
              <w:t xml:space="preserve">  :  </w:t>
            </w:r>
            <w:r w:rsidRPr="005B5F2F">
              <w:t xml:space="preserve">Aangewezen</w:t>
            </w:r>
          </w:p>
          <w:p w:rsidP="00A620EA" w:rsidR="00195180" w:rsidRDefault="00195180" w:rsidRPr="005B5F2F">
            <w:pPr>
              <w:pStyle w:val="TableText"/>
            </w:pPr>
            <w:r w:rsidRPr="005B5F2F">
              <w:t xml:space="preserve">BEKOSTIGD</w:t>
            </w:r>
            <w:r w:rsidRPr="005B5F2F">
              <w:t xml:space="preserve">  :  </w:t>
            </w:r>
            <w:r w:rsidRPr="005B5F2F">
              <w:t xml:space="preserve">Bekostigd</w:t>
            </w:r>
          </w:p>
          <w:p w:rsidP="00A620EA" w:rsidR="00195180" w:rsidRDefault="00195180" w:rsidRPr="005B5F2F">
            <w:pPr>
              <w:pStyle w:val="TableText"/>
            </w:pPr>
            <w:r w:rsidRPr="005B5F2F">
              <w:t xml:space="preserve">DECLARATIE</w:t>
            </w:r>
            <w:r w:rsidRPr="005B5F2F">
              <w:t xml:space="preserve">  :  </w:t>
            </w:r>
            <w:r w:rsidRPr="005B5F2F">
              <w:t xml:space="preserve">Declaratie</w:t>
            </w:r>
          </w:p>
          <w:p w:rsidP="00A620EA" w:rsidR="00195180" w:rsidRDefault="00195180" w:rsidRPr="005B5F2F">
            <w:pPr>
              <w:pStyle w:val="TableText"/>
            </w:pPr>
            <w:r w:rsidRPr="005B5F2F">
              <w:t xml:space="preserve">ERKEND</w:t>
            </w:r>
            <w:r w:rsidRPr="005B5F2F">
              <w:t xml:space="preserve">  :  </w:t>
            </w:r>
            <w:r w:rsidRPr="005B5F2F">
              <w:t xml:space="preserve">Erkend</w:t>
            </w:r>
          </w:p>
          <w:p w:rsidP="00A620EA" w:rsidR="00195180" w:rsidRDefault="00195180" w:rsidRPr="005B5F2F">
            <w:pPr>
              <w:pStyle w:val="TableText"/>
            </w:pPr>
            <w:r w:rsidRPr="005B5F2F">
              <w:t xml:space="preserve">INDIRECT_BEKOSTIGD</w:t>
            </w:r>
            <w:r w:rsidRPr="005B5F2F">
              <w:t xml:space="preserve">  :  </w:t>
            </w:r>
            <w:r w:rsidRPr="005B5F2F">
              <w:t xml:space="preserve">Indirecte bekostiging</w:t>
            </w:r>
          </w:p>
          <w:p w:rsidP="00A620EA" w:rsidR="00195180" w:rsidRDefault="00195180" w:rsidRPr="005B5F2F">
            <w:pPr>
              <w:pStyle w:val="TableText"/>
            </w:pPr>
            <w:r w:rsidRPr="005B5F2F">
              <w:t xml:space="preserve">LUMPSUM</w:t>
            </w:r>
            <w:r w:rsidRPr="005B5F2F">
              <w:t xml:space="preserve">  :  </w:t>
            </w:r>
            <w:r w:rsidRPr="005B5F2F">
              <w:t xml:space="preserve">Lumpsum</w:t>
            </w:r>
          </w:p>
          <w:p w:rsidP="00A620EA" w:rsidR="00195180" w:rsidRDefault="00195180" w:rsidRPr="005B5F2F">
            <w:pPr>
              <w:pStyle w:val="TableText"/>
            </w:pPr>
            <w:r w:rsidRPr="005B5F2F">
              <w:t xml:space="preserve">NIET_BEKOSTIGD</w:t>
            </w:r>
            <w:r w:rsidRPr="005B5F2F">
              <w:t xml:space="preserve">  :  </w:t>
            </w:r>
            <w:r w:rsidRPr="005B5F2F">
              <w:t xml:space="preserve">Niet Bekostigd</w:t>
            </w:r>
          </w:p>
          <w:p w:rsidP="00A620EA" w:rsidR="00195180" w:rsidRDefault="00195180" w:rsidRPr="005B5F2F">
            <w:pPr>
              <w:pStyle w:val="TableText"/>
            </w:pPr>
            <w:r w:rsidRPr="005B5F2F">
              <w:t xml:space="preserve">NIET_VAN_TOEPASSING</w:t>
            </w:r>
            <w:r w:rsidRPr="005B5F2F">
              <w:t xml:space="preserve">  :  </w:t>
            </w:r>
            <w:r w:rsidRPr="005B5F2F">
              <w:t xml:space="preserve">Bekostigd verloopt via andere organisatie</w:t>
            </w:r>
          </w:p>
          <w:p w:rsidP="00A620EA" w:rsidR="00195180" w:rsidRDefault="00195180" w:rsidRPr="005B5F2F">
            <w:pPr>
              <w:pStyle w:val="TableText"/>
            </w:pPr>
            <w:r w:rsidRPr="005B5F2F">
              <w:t xml:space="preserve">RECHTSPERSOON_HO</w:t>
            </w:r>
            <w:r w:rsidRPr="005B5F2F">
              <w:t xml:space="preserve">  :  </w:t>
            </w:r>
            <w:r w:rsidRPr="005B5F2F">
              <w:t xml:space="preserve">Rechtspersoon Hoger Onderwijs</w:t>
            </w:r>
          </w:p>
          <w:p w:rsidP="00A620EA" w:rsidR="00195180" w:rsidRDefault="00195180" w:rsidRPr="005B5F2F">
            <w:pPr>
              <w:pStyle w:val="TableText"/>
            </w:pPr>
            <w:r w:rsidRPr="005B5F2F">
              <w:t xml:space="preserve">RIJKS</w:t>
            </w:r>
            <w:r w:rsidRPr="005B5F2F">
              <w:t xml:space="preserve">  :  </w:t>
            </w:r>
            <w:r w:rsidRPr="005B5F2F">
              <w:t xml:space="preserve">Bekostiging  rijksschool</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grondslag</w:t>
            </w:r>
          </w:p>
        </w:tc>
        <w:tc>
          <w:tcPr>
            <w:tcW w:type="dxa" w:w="1645"/>
          </w:tcPr>
          <w:p w:rsidP="00A620EA" w:rsidR="00195180" w:rsidRDefault="00195180" w:rsidRPr="009863F4">
            <w:pPr>
              <w:rPr>
                <w:sz w:val="16"/>
                <w:szCs w:val="16"/>
                <w:lang w:val="en-GB"/>
              </w:rPr>
            </w:pPr>
            <w:r w:rsidRPr="009863F4">
              <w:rPr>
                <w:sz w:val="16"/>
                <w:szCs w:val="16"/>
                <w:lang w:val="en-GB"/>
              </w:rPr>
              <w:t xml:space="preserve">Denominatie-v04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levensbeschouwing of godsdienst die een organisatie uitdraagt.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t xml:space="preserve">Dit wordt alleen gebruikt voor het PO en VO vanaf 1-6-2021 (voor 1-6-2021 bestaan dit attribuut niet en was deze informatie beschikbaar in het attribuut richting).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Zoals in de registratie toegestaan en bekend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ABZ</w:t>
            </w:r>
            <w:r w:rsidRPr="005B5F2F">
              <w:t xml:space="preserve">  :  </w:t>
            </w:r>
            <w:r w:rsidRPr="005B5F2F">
              <w:t xml:space="preserve">Algemeen Bijzonder</w:t>
            </w:r>
          </w:p>
          <w:p w:rsidP="00A620EA" w:rsidR="00195180" w:rsidRDefault="00195180" w:rsidRPr="005B5F2F">
            <w:pPr>
              <w:pStyle w:val="TableText"/>
            </w:pPr>
            <w:r w:rsidRPr="005B5F2F">
              <w:t xml:space="preserve">ASF</w:t>
            </w:r>
            <w:r w:rsidRPr="005B5F2F">
              <w:t xml:space="preserve">  :  </w:t>
            </w:r>
            <w:r w:rsidRPr="005B5F2F">
              <w:t xml:space="preserve">Antroposofisch</w:t>
            </w:r>
          </w:p>
          <w:p w:rsidP="00A620EA" w:rsidR="00195180" w:rsidRDefault="00195180" w:rsidRPr="005B5F2F">
            <w:pPr>
              <w:pStyle w:val="TableText"/>
            </w:pPr>
            <w:r w:rsidRPr="005B5F2F">
              <w:t xml:space="preserve">BAP</w:t>
            </w:r>
            <w:r w:rsidRPr="005B5F2F">
              <w:t xml:space="preserve">  :  </w:t>
            </w:r>
            <w:r w:rsidRPr="005B5F2F">
              <w:t xml:space="preserve">Baptistisch</w:t>
            </w:r>
          </w:p>
          <w:p w:rsidP="00A620EA" w:rsidR="00195180" w:rsidRDefault="00195180" w:rsidRPr="005B5F2F">
            <w:pPr>
              <w:pStyle w:val="TableText"/>
            </w:pPr>
            <w:r w:rsidRPr="005B5F2F">
              <w:t xml:space="preserve">EVA</w:t>
            </w:r>
            <w:r w:rsidRPr="005B5F2F">
              <w:t xml:space="preserve">  :  </w:t>
            </w:r>
            <w:r w:rsidRPr="005B5F2F">
              <w:t xml:space="preserve">Evangelisch</w:t>
            </w:r>
          </w:p>
          <w:p w:rsidP="00A620EA" w:rsidR="00195180" w:rsidRDefault="00195180" w:rsidRPr="005B5F2F">
            <w:pPr>
              <w:pStyle w:val="TableText"/>
            </w:pPr>
            <w:r w:rsidRPr="005B5F2F">
              <w:t xml:space="preserve">EVB</w:t>
            </w:r>
            <w:r w:rsidRPr="005B5F2F">
              <w:t xml:space="preserve">  :  </w:t>
            </w:r>
            <w:r w:rsidRPr="005B5F2F">
              <w:t xml:space="preserve">Evangelische Broedergemeenschap</w:t>
            </w:r>
          </w:p>
          <w:p w:rsidP="00A620EA" w:rsidR="00195180" w:rsidRDefault="00195180" w:rsidRPr="005B5F2F">
            <w:pPr>
              <w:pStyle w:val="TableText"/>
            </w:pPr>
            <w:r w:rsidRPr="005B5F2F">
              <w:t xml:space="preserve">EVL</w:t>
            </w:r>
            <w:r w:rsidRPr="005B5F2F">
              <w:t xml:space="preserve">  :  </w:t>
            </w:r>
            <w:r w:rsidRPr="005B5F2F">
              <w:t xml:space="preserve">Evangelisch-Luthers</w:t>
            </w:r>
          </w:p>
          <w:p w:rsidP="00A620EA" w:rsidR="00195180" w:rsidRDefault="00195180" w:rsidRPr="005B5F2F">
            <w:pPr>
              <w:pStyle w:val="TableText"/>
            </w:pPr>
            <w:r w:rsidRPr="005B5F2F">
              <w:t xml:space="preserve">GER</w:t>
            </w:r>
            <w:r w:rsidRPr="005B5F2F">
              <w:t xml:space="preserve">  :  </w:t>
            </w:r>
            <w:r w:rsidRPr="005B5F2F">
              <w:t xml:space="preserve">Gereformeerd</w:t>
            </w:r>
          </w:p>
          <w:p w:rsidP="00A620EA" w:rsidR="00195180" w:rsidRDefault="00195180" w:rsidRPr="005B5F2F">
            <w:pPr>
              <w:pStyle w:val="TableText"/>
            </w:pPr>
            <w:r w:rsidRPr="005B5F2F">
              <w:t xml:space="preserve">GEV</w:t>
            </w:r>
            <w:r w:rsidRPr="005B5F2F">
              <w:t xml:space="preserve">  :  </w:t>
            </w:r>
            <w:r w:rsidRPr="005B5F2F">
              <w:t xml:space="preserve">Gereformeerd Vrijgemaakt</w:t>
            </w:r>
          </w:p>
          <w:p w:rsidP="00A620EA" w:rsidR="00195180" w:rsidRDefault="00195180" w:rsidRPr="005B5F2F">
            <w:pPr>
              <w:pStyle w:val="TableText"/>
            </w:pPr>
            <w:r w:rsidRPr="005B5F2F">
              <w:t xml:space="preserve">HIN</w:t>
            </w:r>
            <w:r w:rsidRPr="005B5F2F">
              <w:t xml:space="preserve">  :  </w:t>
            </w:r>
            <w:r w:rsidRPr="005B5F2F">
              <w:t xml:space="preserve">Hindoeïstisch</w:t>
            </w:r>
          </w:p>
          <w:p w:rsidP="00A620EA" w:rsidR="00195180" w:rsidRDefault="00195180" w:rsidRPr="005B5F2F">
            <w:pPr>
              <w:pStyle w:val="TableText"/>
            </w:pPr>
            <w:r w:rsidRPr="005B5F2F">
              <w:t xml:space="preserve">HUM</w:t>
            </w:r>
            <w:r w:rsidRPr="005B5F2F">
              <w:t xml:space="preserve">  :  </w:t>
            </w:r>
            <w:r w:rsidRPr="005B5F2F">
              <w:t xml:space="preserve">Humanistisch</w:t>
            </w:r>
          </w:p>
          <w:p w:rsidP="00A620EA" w:rsidR="00195180" w:rsidRDefault="00195180" w:rsidRPr="005B5F2F">
            <w:pPr>
              <w:pStyle w:val="TableText"/>
            </w:pPr>
            <w:r w:rsidRPr="005B5F2F">
              <w:t xml:space="preserve">IC</w:t>
            </w:r>
            <w:r w:rsidRPr="005B5F2F">
              <w:t xml:space="preserve">  :  </w:t>
            </w:r>
            <w:r w:rsidRPr="005B5F2F">
              <w:t xml:space="preserve">Interconfessioneel</w:t>
            </w:r>
          </w:p>
          <w:p w:rsidP="00A620EA" w:rsidR="00195180" w:rsidRDefault="00195180" w:rsidRPr="005B5F2F">
            <w:pPr>
              <w:pStyle w:val="TableText"/>
            </w:pPr>
            <w:r w:rsidRPr="005B5F2F">
              <w:t xml:space="preserve">ISL</w:t>
            </w:r>
            <w:r w:rsidRPr="005B5F2F">
              <w:t xml:space="preserve">  :  </w:t>
            </w:r>
            <w:r w:rsidRPr="005B5F2F">
              <w:t xml:space="preserve">Islamitisch</w:t>
            </w:r>
          </w:p>
          <w:p w:rsidP="00A620EA" w:rsidR="00195180" w:rsidRDefault="00195180" w:rsidRPr="005B5F2F">
            <w:pPr>
              <w:pStyle w:val="TableText"/>
            </w:pPr>
            <w:r w:rsidRPr="005B5F2F">
              <w:t xml:space="preserve">JOL</w:t>
            </w:r>
            <w:r w:rsidRPr="005B5F2F">
              <w:t xml:space="preserve">  :  </w:t>
            </w:r>
            <w:r w:rsidRPr="005B5F2F">
              <w:t xml:space="preserve">Joods liberaal</w:t>
            </w:r>
          </w:p>
          <w:p w:rsidP="00A620EA" w:rsidR="00195180" w:rsidRDefault="00195180" w:rsidRPr="005B5F2F">
            <w:pPr>
              <w:pStyle w:val="TableText"/>
            </w:pPr>
            <w:r w:rsidRPr="005B5F2F">
              <w:t xml:space="preserve">JOO</w:t>
            </w:r>
            <w:r w:rsidRPr="005B5F2F">
              <w:t xml:space="preserve">  :  </w:t>
            </w:r>
            <w:r w:rsidRPr="005B5F2F">
              <w:t xml:space="preserve">Joods</w:t>
            </w:r>
          </w:p>
          <w:p w:rsidP="00A620EA" w:rsidR="00195180" w:rsidRDefault="00195180" w:rsidRPr="005B5F2F">
            <w:pPr>
              <w:pStyle w:val="TableText"/>
            </w:pPr>
            <w:r w:rsidRPr="005B5F2F">
              <w:t xml:space="preserve">JOR</w:t>
            </w:r>
            <w:r w:rsidRPr="005B5F2F">
              <w:t xml:space="preserve">  :  </w:t>
            </w:r>
            <w:r w:rsidRPr="005B5F2F">
              <w:t xml:space="preserve">Joods Orthodox</w:t>
            </w:r>
          </w:p>
          <w:p w:rsidP="00A620EA" w:rsidR="00195180" w:rsidRDefault="00195180" w:rsidRPr="005B5F2F">
            <w:pPr>
              <w:pStyle w:val="TableText"/>
            </w:pPr>
            <w:r w:rsidRPr="005B5F2F">
              <w:t xml:space="preserve">NH</w:t>
            </w:r>
            <w:r w:rsidRPr="005B5F2F">
              <w:t xml:space="preserve">  :  </w:t>
            </w:r>
            <w:r w:rsidRPr="005B5F2F">
              <w:t xml:space="preserve">Nederlands Hervormd</w:t>
            </w:r>
          </w:p>
          <w:p w:rsidP="00A620EA" w:rsidR="00195180" w:rsidRDefault="00195180" w:rsidRPr="005B5F2F">
            <w:pPr>
              <w:pStyle w:val="TableText"/>
            </w:pPr>
            <w:r w:rsidRPr="005B5F2F">
              <w:t xml:space="preserve">OKA</w:t>
            </w:r>
            <w:r w:rsidRPr="005B5F2F">
              <w:t xml:space="preserve">  :  </w:t>
            </w:r>
            <w:r w:rsidRPr="005B5F2F">
              <w:t xml:space="preserve">Oud-katholiek</w:t>
            </w:r>
          </w:p>
          <w:p w:rsidP="00A620EA" w:rsidR="00195180" w:rsidRDefault="00195180" w:rsidRPr="005B5F2F">
            <w:pPr>
              <w:pStyle w:val="TableText"/>
            </w:pPr>
            <w:r w:rsidRPr="005B5F2F">
              <w:t xml:space="preserve">OPB</w:t>
            </w:r>
            <w:r w:rsidRPr="005B5F2F">
              <w:t xml:space="preserve">  :  </w:t>
            </w:r>
            <w:r w:rsidRPr="005B5F2F">
              <w:t xml:space="preserve">Openbaar</w:t>
            </w:r>
          </w:p>
          <w:p w:rsidP="00A620EA" w:rsidR="00195180" w:rsidRDefault="00195180" w:rsidRPr="005B5F2F">
            <w:pPr>
              <w:pStyle w:val="TableText"/>
            </w:pPr>
            <w:r w:rsidRPr="005B5F2F">
              <w:t xml:space="preserve">PC</w:t>
            </w:r>
            <w:r w:rsidRPr="005B5F2F">
              <w:t xml:space="preserve">  :  </w:t>
            </w:r>
            <w:r w:rsidRPr="005B5F2F">
              <w:t xml:space="preserve">Protestants-Christelijk</w:t>
            </w:r>
          </w:p>
          <w:p w:rsidP="00A620EA" w:rsidR="00195180" w:rsidRDefault="00195180" w:rsidRPr="005B5F2F">
            <w:pPr>
              <w:pStyle w:val="TableText"/>
            </w:pPr>
            <w:r w:rsidRPr="005B5F2F">
              <w:t xml:space="preserve">REF</w:t>
            </w:r>
            <w:r w:rsidRPr="005B5F2F">
              <w:t xml:space="preserve">  :  </w:t>
            </w:r>
            <w:r w:rsidRPr="005B5F2F">
              <w:t xml:space="preserve">Reformatorisch</w:t>
            </w:r>
          </w:p>
          <w:p w:rsidP="00A620EA" w:rsidR="00195180" w:rsidRDefault="00195180" w:rsidRPr="005B5F2F">
            <w:pPr>
              <w:pStyle w:val="TableText"/>
            </w:pPr>
            <w:r w:rsidRPr="005B5F2F">
              <w:t xml:space="preserve">REM</w:t>
            </w:r>
            <w:r w:rsidRPr="005B5F2F">
              <w:t xml:space="preserve">  :  </w:t>
            </w:r>
            <w:r w:rsidRPr="005B5F2F">
              <w:t xml:space="preserve">Remonstrants</w:t>
            </w:r>
          </w:p>
          <w:p w:rsidP="00A620EA" w:rsidR="00195180" w:rsidRDefault="00195180" w:rsidRPr="005B5F2F">
            <w:pPr>
              <w:pStyle w:val="TableText"/>
            </w:pPr>
            <w:r w:rsidRPr="005B5F2F">
              <w:t xml:space="preserve">RK</w:t>
            </w:r>
            <w:r w:rsidRPr="005B5F2F">
              <w:t xml:space="preserve">  :  </w:t>
            </w:r>
            <w:r w:rsidRPr="005B5F2F">
              <w:t xml:space="preserve">Rooms-Katholiek</w:t>
            </w:r>
          </w:p>
          <w:p w:rsidP="00A620EA" w:rsidR="00195180" w:rsidRDefault="00195180" w:rsidRPr="005B5F2F">
            <w:pPr>
              <w:pStyle w:val="TableText"/>
            </w:pPr>
            <w:r w:rsidRPr="005B5F2F">
              <w:t xml:space="preserve">RST</w:t>
            </w:r>
            <w:r w:rsidRPr="005B5F2F">
              <w:t xml:space="preserve">  :  </w:t>
            </w:r>
            <w:r w:rsidRPr="005B5F2F">
              <w:t xml:space="preserve">Overige</w:t>
            </w:r>
          </w:p>
          <w:p w:rsidP="00A620EA" w:rsidR="00195180" w:rsidRDefault="00195180" w:rsidRPr="005B5F2F">
            <w:pPr>
              <w:pStyle w:val="TableText"/>
            </w:pPr>
            <w:r w:rsidRPr="005B5F2F">
              <w:t xml:space="preserve">RYK</w:t>
            </w:r>
            <w:r w:rsidRPr="005B5F2F">
              <w:t xml:space="preserve">  :  </w:t>
            </w:r>
            <w:r w:rsidRPr="005B5F2F">
              <w:t xml:space="preserve">Rijks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naamKort</w:t>
            </w:r>
          </w:p>
        </w:tc>
        <w:tc>
          <w:tcPr>
            <w:tcW w:type="dxa" w:w="1645"/>
          </w:tcPr>
          <w:p w:rsidP="00A620EA" w:rsidR="00195180" w:rsidRDefault="00195180" w:rsidRPr="009863F4">
            <w:pPr>
              <w:rPr>
                <w:sz w:val="16"/>
                <w:szCs w:val="16"/>
                <w:lang w:val="en-GB"/>
              </w:rPr>
            </w:pPr>
            <w:r w:rsidRPr="009863F4">
              <w:rPr>
                <w:sz w:val="16"/>
                <w:szCs w:val="16"/>
                <w:lang w:val="en-GB"/>
              </w:rPr>
              <w:t xml:space="preserve">CommercieleNaam-v02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50)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aanduiding in het maatschappelijk verkeer.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Verkorte versie van de officiële naam.</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naamLang</w:t>
            </w:r>
          </w:p>
        </w:tc>
        <w:tc>
          <w:tcPr>
            <w:tcW w:type="dxa" w:w="1645"/>
          </w:tcPr>
          <w:p w:rsidP="00A620EA" w:rsidR="00195180" w:rsidRDefault="00195180" w:rsidRPr="009863F4">
            <w:pPr>
              <w:rPr>
                <w:sz w:val="16"/>
                <w:szCs w:val="16"/>
                <w:lang w:val="en-GB"/>
              </w:rPr>
            </w:pPr>
            <w:r w:rsidRPr="009863F4">
              <w:rPr>
                <w:sz w:val="16"/>
                <w:szCs w:val="16"/>
                <w:lang w:val="en-GB"/>
              </w:rPr>
              <w:t xml:space="preserve">OfficieleNaam-v01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formele juridische naam</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Niet in alle situaties worden er juridische eisen aan de officiële naam gesteld.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richtingen</w:t>
            </w:r>
          </w:p>
        </w:tc>
        <w:tc>
          <w:tcPr>
            <w:tcW w:type="dxa" w:w="1645"/>
          </w:tcPr>
          <w:p w:rsidP="00A620EA" w:rsidR="00195180" w:rsidRDefault="00195180" w:rsidRPr="009863F4">
            <w:pPr>
              <w:rPr>
                <w:sz w:val="16"/>
                <w:szCs w:val="16"/>
                <w:lang w:val="en-GB"/>
              </w:rPr>
            </w:pPr>
            <w:r w:rsidRPr="009863F4">
              <w:rPr>
                <w:sz w:val="16"/>
                <w:szCs w:val="16"/>
                <w:lang w:val="en-GB"/>
              </w:rPr>
              <w:t xml:space="preserve">Denominatie-v04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levensbeschouwing of godsdienst die een organisatie uitdraagt.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t xml:space="preserve">Dit wordt niet gebruikt voor het PO en VO vanaf 1-6-2021. Deze informatie is dan vastgelegd in de attributen grondslag en vrijheidVanOnderwijs.</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Zoals in de registratie toegestaan en bekend is.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ABZ</w:t>
            </w:r>
            <w:r w:rsidRPr="005B5F2F">
              <w:t xml:space="preserve">  :  </w:t>
            </w:r>
            <w:r w:rsidRPr="005B5F2F">
              <w:t xml:space="preserve">Algemeen Bijzonder</w:t>
            </w:r>
          </w:p>
          <w:p w:rsidP="00A620EA" w:rsidR="00195180" w:rsidRDefault="00195180" w:rsidRPr="005B5F2F">
            <w:pPr>
              <w:pStyle w:val="TableText"/>
            </w:pPr>
            <w:r w:rsidRPr="005B5F2F">
              <w:t xml:space="preserve">ASF</w:t>
            </w:r>
            <w:r w:rsidRPr="005B5F2F">
              <w:t xml:space="preserve">  :  </w:t>
            </w:r>
            <w:r w:rsidRPr="005B5F2F">
              <w:t xml:space="preserve">Antroposofisch</w:t>
            </w:r>
          </w:p>
          <w:p w:rsidP="00A620EA" w:rsidR="00195180" w:rsidRDefault="00195180" w:rsidRPr="005B5F2F">
            <w:pPr>
              <w:pStyle w:val="TableText"/>
            </w:pPr>
            <w:r w:rsidRPr="005B5F2F">
              <w:t xml:space="preserve">BAP</w:t>
            </w:r>
            <w:r w:rsidRPr="005B5F2F">
              <w:t xml:space="preserve">  :  </w:t>
            </w:r>
            <w:r w:rsidRPr="005B5F2F">
              <w:t xml:space="preserve">Baptistisch</w:t>
            </w:r>
          </w:p>
          <w:p w:rsidP="00A620EA" w:rsidR="00195180" w:rsidRDefault="00195180" w:rsidRPr="005B5F2F">
            <w:pPr>
              <w:pStyle w:val="TableText"/>
            </w:pPr>
            <w:r w:rsidRPr="005B5F2F">
              <w:t xml:space="preserve">EVA</w:t>
            </w:r>
            <w:r w:rsidRPr="005B5F2F">
              <w:t xml:space="preserve">  :  </w:t>
            </w:r>
            <w:r w:rsidRPr="005B5F2F">
              <w:t xml:space="preserve">Evangelisch</w:t>
            </w:r>
          </w:p>
          <w:p w:rsidP="00A620EA" w:rsidR="00195180" w:rsidRDefault="00195180" w:rsidRPr="005B5F2F">
            <w:pPr>
              <w:pStyle w:val="TableText"/>
            </w:pPr>
            <w:r w:rsidRPr="005B5F2F">
              <w:t xml:space="preserve">EVB</w:t>
            </w:r>
            <w:r w:rsidRPr="005B5F2F">
              <w:t xml:space="preserve">  :  </w:t>
            </w:r>
            <w:r w:rsidRPr="005B5F2F">
              <w:t xml:space="preserve">Evangelische Broedergemeenschap</w:t>
            </w:r>
          </w:p>
          <w:p w:rsidP="00A620EA" w:rsidR="00195180" w:rsidRDefault="00195180" w:rsidRPr="005B5F2F">
            <w:pPr>
              <w:pStyle w:val="TableText"/>
            </w:pPr>
            <w:r w:rsidRPr="005B5F2F">
              <w:t xml:space="preserve">EVL</w:t>
            </w:r>
            <w:r w:rsidRPr="005B5F2F">
              <w:t xml:space="preserve">  :  </w:t>
            </w:r>
            <w:r w:rsidRPr="005B5F2F">
              <w:t xml:space="preserve">Evangelisch-Luthers</w:t>
            </w:r>
          </w:p>
          <w:p w:rsidP="00A620EA" w:rsidR="00195180" w:rsidRDefault="00195180" w:rsidRPr="005B5F2F">
            <w:pPr>
              <w:pStyle w:val="TableText"/>
            </w:pPr>
            <w:r w:rsidRPr="005B5F2F">
              <w:t xml:space="preserve">GER</w:t>
            </w:r>
            <w:r w:rsidRPr="005B5F2F">
              <w:t xml:space="preserve">  :  </w:t>
            </w:r>
            <w:r w:rsidRPr="005B5F2F">
              <w:t xml:space="preserve">Gereformeerd</w:t>
            </w:r>
          </w:p>
          <w:p w:rsidP="00A620EA" w:rsidR="00195180" w:rsidRDefault="00195180" w:rsidRPr="005B5F2F">
            <w:pPr>
              <w:pStyle w:val="TableText"/>
            </w:pPr>
            <w:r w:rsidRPr="005B5F2F">
              <w:t xml:space="preserve">GEV</w:t>
            </w:r>
            <w:r w:rsidRPr="005B5F2F">
              <w:t xml:space="preserve">  :  </w:t>
            </w:r>
            <w:r w:rsidRPr="005B5F2F">
              <w:t xml:space="preserve">Gereformeerd Vrijgemaakt</w:t>
            </w:r>
          </w:p>
          <w:p w:rsidP="00A620EA" w:rsidR="00195180" w:rsidRDefault="00195180" w:rsidRPr="005B5F2F">
            <w:pPr>
              <w:pStyle w:val="TableText"/>
            </w:pPr>
            <w:r w:rsidRPr="005B5F2F">
              <w:t xml:space="preserve">HIN</w:t>
            </w:r>
            <w:r w:rsidRPr="005B5F2F">
              <w:t xml:space="preserve">  :  </w:t>
            </w:r>
            <w:r w:rsidRPr="005B5F2F">
              <w:t xml:space="preserve">Hindoeïstisch</w:t>
            </w:r>
          </w:p>
          <w:p w:rsidP="00A620EA" w:rsidR="00195180" w:rsidRDefault="00195180" w:rsidRPr="005B5F2F">
            <w:pPr>
              <w:pStyle w:val="TableText"/>
            </w:pPr>
            <w:r w:rsidRPr="005B5F2F">
              <w:t xml:space="preserve">HUM</w:t>
            </w:r>
            <w:r w:rsidRPr="005B5F2F">
              <w:t xml:space="preserve">  :  </w:t>
            </w:r>
            <w:r w:rsidRPr="005B5F2F">
              <w:t xml:space="preserve">Humanistisch</w:t>
            </w:r>
          </w:p>
          <w:p w:rsidP="00A620EA" w:rsidR="00195180" w:rsidRDefault="00195180" w:rsidRPr="005B5F2F">
            <w:pPr>
              <w:pStyle w:val="TableText"/>
            </w:pPr>
            <w:r w:rsidRPr="005B5F2F">
              <w:t xml:space="preserve">IC</w:t>
            </w:r>
            <w:r w:rsidRPr="005B5F2F">
              <w:t xml:space="preserve">  :  </w:t>
            </w:r>
            <w:r w:rsidRPr="005B5F2F">
              <w:t xml:space="preserve">Interconfessioneel</w:t>
            </w:r>
          </w:p>
          <w:p w:rsidP="00A620EA" w:rsidR="00195180" w:rsidRDefault="00195180" w:rsidRPr="005B5F2F">
            <w:pPr>
              <w:pStyle w:val="TableText"/>
            </w:pPr>
            <w:r w:rsidRPr="005B5F2F">
              <w:t xml:space="preserve">ISL</w:t>
            </w:r>
            <w:r w:rsidRPr="005B5F2F">
              <w:t xml:space="preserve">  :  </w:t>
            </w:r>
            <w:r w:rsidRPr="005B5F2F">
              <w:t xml:space="preserve">Islamitisch</w:t>
            </w:r>
          </w:p>
          <w:p w:rsidP="00A620EA" w:rsidR="00195180" w:rsidRDefault="00195180" w:rsidRPr="005B5F2F">
            <w:pPr>
              <w:pStyle w:val="TableText"/>
            </w:pPr>
            <w:r w:rsidRPr="005B5F2F">
              <w:t xml:space="preserve">JOL</w:t>
            </w:r>
            <w:r w:rsidRPr="005B5F2F">
              <w:t xml:space="preserve">  :  </w:t>
            </w:r>
            <w:r w:rsidRPr="005B5F2F">
              <w:t xml:space="preserve">Joods liberaal</w:t>
            </w:r>
          </w:p>
          <w:p w:rsidP="00A620EA" w:rsidR="00195180" w:rsidRDefault="00195180" w:rsidRPr="005B5F2F">
            <w:pPr>
              <w:pStyle w:val="TableText"/>
            </w:pPr>
            <w:r w:rsidRPr="005B5F2F">
              <w:t xml:space="preserve">JOO</w:t>
            </w:r>
            <w:r w:rsidRPr="005B5F2F">
              <w:t xml:space="preserve">  :  </w:t>
            </w:r>
            <w:r w:rsidRPr="005B5F2F">
              <w:t xml:space="preserve">Joods</w:t>
            </w:r>
          </w:p>
          <w:p w:rsidP="00A620EA" w:rsidR="00195180" w:rsidRDefault="00195180" w:rsidRPr="005B5F2F">
            <w:pPr>
              <w:pStyle w:val="TableText"/>
            </w:pPr>
            <w:r w:rsidRPr="005B5F2F">
              <w:t xml:space="preserve">JOR</w:t>
            </w:r>
            <w:r w:rsidRPr="005B5F2F">
              <w:t xml:space="preserve">  :  </w:t>
            </w:r>
            <w:r w:rsidRPr="005B5F2F">
              <w:t xml:space="preserve">Joods Orthodox</w:t>
            </w:r>
          </w:p>
          <w:p w:rsidP="00A620EA" w:rsidR="00195180" w:rsidRDefault="00195180" w:rsidRPr="005B5F2F">
            <w:pPr>
              <w:pStyle w:val="TableText"/>
            </w:pPr>
            <w:r w:rsidRPr="005B5F2F">
              <w:t xml:space="preserve">NH</w:t>
            </w:r>
            <w:r w:rsidRPr="005B5F2F">
              <w:t xml:space="preserve">  :  </w:t>
            </w:r>
            <w:r w:rsidRPr="005B5F2F">
              <w:t xml:space="preserve">Nederlands Hervormd</w:t>
            </w:r>
          </w:p>
          <w:p w:rsidP="00A620EA" w:rsidR="00195180" w:rsidRDefault="00195180" w:rsidRPr="005B5F2F">
            <w:pPr>
              <w:pStyle w:val="TableText"/>
            </w:pPr>
            <w:r w:rsidRPr="005B5F2F">
              <w:t xml:space="preserve">OKA</w:t>
            </w:r>
            <w:r w:rsidRPr="005B5F2F">
              <w:t xml:space="preserve">  :  </w:t>
            </w:r>
            <w:r w:rsidRPr="005B5F2F">
              <w:t xml:space="preserve">Oud-katholiek</w:t>
            </w:r>
          </w:p>
          <w:p w:rsidP="00A620EA" w:rsidR="00195180" w:rsidRDefault="00195180" w:rsidRPr="005B5F2F">
            <w:pPr>
              <w:pStyle w:val="TableText"/>
            </w:pPr>
            <w:r w:rsidRPr="005B5F2F">
              <w:t xml:space="preserve">OPB</w:t>
            </w:r>
            <w:r w:rsidRPr="005B5F2F">
              <w:t xml:space="preserve">  :  </w:t>
            </w:r>
            <w:r w:rsidRPr="005B5F2F">
              <w:t xml:space="preserve">Openbaar</w:t>
            </w:r>
          </w:p>
          <w:p w:rsidP="00A620EA" w:rsidR="00195180" w:rsidRDefault="00195180" w:rsidRPr="005B5F2F">
            <w:pPr>
              <w:pStyle w:val="TableText"/>
            </w:pPr>
            <w:r w:rsidRPr="005B5F2F">
              <w:t xml:space="preserve">PC</w:t>
            </w:r>
            <w:r w:rsidRPr="005B5F2F">
              <w:t xml:space="preserve">  :  </w:t>
            </w:r>
            <w:r w:rsidRPr="005B5F2F">
              <w:t xml:space="preserve">Protestants-Christelijk</w:t>
            </w:r>
          </w:p>
          <w:p w:rsidP="00A620EA" w:rsidR="00195180" w:rsidRDefault="00195180" w:rsidRPr="005B5F2F">
            <w:pPr>
              <w:pStyle w:val="TableText"/>
            </w:pPr>
            <w:r w:rsidRPr="005B5F2F">
              <w:t xml:space="preserve">REF</w:t>
            </w:r>
            <w:r w:rsidRPr="005B5F2F">
              <w:t xml:space="preserve">  :  </w:t>
            </w:r>
            <w:r w:rsidRPr="005B5F2F">
              <w:t xml:space="preserve">Reformatorisch</w:t>
            </w:r>
          </w:p>
          <w:p w:rsidP="00A620EA" w:rsidR="00195180" w:rsidRDefault="00195180" w:rsidRPr="005B5F2F">
            <w:pPr>
              <w:pStyle w:val="TableText"/>
            </w:pPr>
            <w:r w:rsidRPr="005B5F2F">
              <w:t xml:space="preserve">REM</w:t>
            </w:r>
            <w:r w:rsidRPr="005B5F2F">
              <w:t xml:space="preserve">  :  </w:t>
            </w:r>
            <w:r w:rsidRPr="005B5F2F">
              <w:t xml:space="preserve">Remonstrants</w:t>
            </w:r>
          </w:p>
          <w:p w:rsidP="00A620EA" w:rsidR="00195180" w:rsidRDefault="00195180" w:rsidRPr="005B5F2F">
            <w:pPr>
              <w:pStyle w:val="TableText"/>
            </w:pPr>
            <w:r w:rsidRPr="005B5F2F">
              <w:t xml:space="preserve">RK</w:t>
            </w:r>
            <w:r w:rsidRPr="005B5F2F">
              <w:t xml:space="preserve">  :  </w:t>
            </w:r>
            <w:r w:rsidRPr="005B5F2F">
              <w:t xml:space="preserve">Rooms-Katholiek</w:t>
            </w:r>
          </w:p>
          <w:p w:rsidP="00A620EA" w:rsidR="00195180" w:rsidRDefault="00195180" w:rsidRPr="005B5F2F">
            <w:pPr>
              <w:pStyle w:val="TableText"/>
            </w:pPr>
            <w:r w:rsidRPr="005B5F2F">
              <w:t xml:space="preserve">RST</w:t>
            </w:r>
            <w:r w:rsidRPr="005B5F2F">
              <w:t xml:space="preserve">  :  </w:t>
            </w:r>
            <w:r w:rsidRPr="005B5F2F">
              <w:t xml:space="preserve">Overige</w:t>
            </w:r>
          </w:p>
          <w:p w:rsidP="00A620EA" w:rsidR="00195180" w:rsidRDefault="00195180" w:rsidRPr="005B5F2F">
            <w:pPr>
              <w:pStyle w:val="TableText"/>
            </w:pPr>
            <w:r w:rsidRPr="005B5F2F">
              <w:t xml:space="preserve">RYK</w:t>
            </w:r>
            <w:r w:rsidRPr="005B5F2F">
              <w:t xml:space="preserve">  :  </w:t>
            </w:r>
            <w:r w:rsidRPr="005B5F2F">
              <w:t xml:space="preserve">Rijks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ErkendeOrganisatietype-v01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erkenning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erkenning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BEVOEGD_GEZAG</w:t>
            </w:r>
            <w:r w:rsidRPr="005B5F2F">
              <w:t xml:space="preserve">  :  </w:t>
            </w:r>
            <w:r w:rsidRPr="005B5F2F">
              <w:t xml:space="preserve">Bevoegd gezag</w:t>
            </w:r>
          </w:p>
          <w:p w:rsidP="00A620EA" w:rsidR="00195180" w:rsidRDefault="00195180" w:rsidRPr="005B5F2F">
            <w:pPr>
              <w:pStyle w:val="TableText"/>
            </w:pPr>
            <w:r w:rsidRPr="005B5F2F">
              <w:t xml:space="preserve">ERKENDE_ONDERWIJSINSTELLING</w:t>
            </w:r>
            <w:r w:rsidRPr="005B5F2F">
              <w:t xml:space="preserve">  :  </w:t>
            </w:r>
            <w:r w:rsidRPr="005B5F2F">
              <w:t xml:space="preserve">Erkende onderwijsinstelling</w:t>
            </w:r>
          </w:p>
          <w:p w:rsidP="00A620EA" w:rsidR="00195180" w:rsidRDefault="00195180" w:rsidRPr="005B5F2F">
            <w:pPr>
              <w:pStyle w:val="TableText"/>
            </w:pPr>
            <w:r w:rsidRPr="005B5F2F">
              <w:t xml:space="preserve">ERKENDE_ONDERWIJSONDERSTEUNER</w:t>
            </w:r>
            <w:r w:rsidRPr="005B5F2F">
              <w:t xml:space="preserve">  :  </w:t>
            </w:r>
            <w:r w:rsidRPr="005B5F2F">
              <w:t xml:space="preserve">Erkende onderwijsondersteuner</w:t>
            </w:r>
          </w:p>
          <w:p w:rsidP="00A620EA" w:rsidR="00195180" w:rsidRDefault="00195180" w:rsidRPr="005B5F2F">
            <w:pPr>
              <w:pStyle w:val="TableText"/>
            </w:pPr>
            <w:r w:rsidRPr="005B5F2F">
              <w:t xml:space="preserve">ERKENDE_SAMENWERKING</w:t>
            </w:r>
            <w:r w:rsidRPr="005B5F2F">
              <w:t xml:space="preserve">  :  </w:t>
            </w:r>
            <w:r w:rsidRPr="005B5F2F">
              <w:t xml:space="preserve">Erkende samenwerking</w:t>
            </w:r>
          </w:p>
          <w:p w:rsidP="00A620EA" w:rsidR="00195180" w:rsidRDefault="00195180" w:rsidRPr="005B5F2F">
            <w:pPr>
              <w:pStyle w:val="TableText"/>
            </w:pPr>
            <w:r w:rsidRPr="005B5F2F">
              <w:t xml:space="preserve">ERKENDE_VESTIGING</w:t>
            </w:r>
            <w:r w:rsidRPr="005B5F2F">
              <w:t xml:space="preserve">  :  </w:t>
            </w:r>
            <w:r w:rsidRPr="005B5F2F">
              <w:t xml:space="preserve">Erkende vestiging</w:t>
            </w:r>
          </w:p>
          <w:p w:rsidP="00A620EA" w:rsidR="00195180" w:rsidRDefault="00195180" w:rsidRPr="005B5F2F">
            <w:pPr>
              <w:pStyle w:val="TableText"/>
            </w:pPr>
            <w:r w:rsidRPr="005B5F2F">
              <w:t xml:space="preserve">BEVOEGD_GEZAG</w:t>
            </w:r>
            <w:r w:rsidRPr="005B5F2F">
              <w:t xml:space="preserve">  :  </w:t>
            </w:r>
            <w:r w:rsidRPr="005B5F2F">
              <w:t xml:space="preserve">Bevoegd gezag</w:t>
            </w:r>
          </w:p>
          <w:p w:rsidP="00A620EA" w:rsidR="00195180" w:rsidRDefault="00195180" w:rsidRPr="005B5F2F">
            <w:pPr>
              <w:pStyle w:val="TableText"/>
            </w:pPr>
            <w:r w:rsidRPr="005B5F2F">
              <w:t xml:space="preserve">ERKENDE_ONDERWIJSINSTELLING</w:t>
            </w:r>
            <w:r w:rsidRPr="005B5F2F">
              <w:t xml:space="preserve">  :  </w:t>
            </w:r>
            <w:r w:rsidRPr="005B5F2F">
              <w:t xml:space="preserve">Onderwijsinstellingserkenning</w:t>
            </w:r>
          </w:p>
          <w:p w:rsidP="00A620EA" w:rsidR="00195180" w:rsidRDefault="00195180" w:rsidRPr="005B5F2F">
            <w:pPr>
              <w:pStyle w:val="TableText"/>
            </w:pPr>
            <w:r w:rsidRPr="005B5F2F">
              <w:t xml:space="preserve">ERKENDE_ONDERWIJSONDERSTEUNER</w:t>
            </w:r>
            <w:r w:rsidRPr="005B5F2F">
              <w:t xml:space="preserve">  :  </w:t>
            </w:r>
            <w:r w:rsidRPr="005B5F2F">
              <w:t xml:space="preserve">Onderwijsondersteunererkenning</w:t>
            </w:r>
          </w:p>
          <w:p w:rsidP="00A620EA" w:rsidR="00195180" w:rsidRDefault="00195180" w:rsidRPr="005B5F2F">
            <w:pPr>
              <w:pStyle w:val="TableText"/>
            </w:pPr>
            <w:r w:rsidRPr="005B5F2F">
              <w:t xml:space="preserve">ERKENDE_SAMENWERKING</w:t>
            </w:r>
            <w:r w:rsidRPr="005B5F2F">
              <w:t xml:space="preserve">  :  </w:t>
            </w:r>
            <w:r w:rsidRPr="005B5F2F">
              <w:t xml:space="preserve">Samenwerkingserkenning</w:t>
            </w:r>
          </w:p>
          <w:p w:rsidP="00A620EA" w:rsidR="00195180" w:rsidRDefault="00195180" w:rsidRPr="005B5F2F">
            <w:pPr>
              <w:pStyle w:val="TableText"/>
            </w:pPr>
            <w:r w:rsidRPr="005B5F2F">
              <w:t xml:space="preserve">ERKENDE_VESTIGING</w:t>
            </w:r>
            <w:r w:rsidRPr="005B5F2F">
              <w:t xml:space="preserve">  :  </w:t>
            </w:r>
            <w:r w:rsidRPr="005B5F2F">
              <w:t xml:space="preserve">Vestigingserkenning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vrijheidVanOnderwijs</w:t>
            </w:r>
          </w:p>
        </w:tc>
        <w:tc>
          <w:tcPr>
            <w:tcW w:type="dxa" w:w="1645"/>
          </w:tcPr>
          <w:p w:rsidP="00A620EA" w:rsidR="00195180" w:rsidRDefault="00195180" w:rsidRPr="009863F4">
            <w:pPr>
              <w:rPr>
                <w:sz w:val="16"/>
                <w:szCs w:val="16"/>
                <w:lang w:val="en-GB"/>
              </w:rPr>
            </w:pPr>
            <w:r w:rsidRPr="009863F4">
              <w:rPr>
                <w:sz w:val="16"/>
                <w:szCs w:val="16"/>
                <w:lang w:val="en-GB"/>
              </w:rPr>
              <w:t xml:space="preserve">VrijheidVanOnderwijs-v01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15)</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onderscheid dat wordt gemaakt in artikel 23 van de Grondwet met betrekking tot het geven van onderwijs.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Dit wordt alleen gebruikt voor het PO en VO vanaf 1-6-2021 (voor 1-6-2021 bestaan dit attribuut niet en was deze informatie beschikbaar in het attribuut richting).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BIJZONDER</w:t>
            </w:r>
            <w:r w:rsidRPr="005B5F2F">
              <w:t xml:space="preserve">  :  </w:t>
            </w:r>
            <w:r w:rsidRPr="005B5F2F">
              <w:t xml:space="preserve">Bijzonder onderwijs</w:t>
            </w:r>
          </w:p>
          <w:p w:rsidP="00A620EA" w:rsidR="00195180" w:rsidRDefault="00195180" w:rsidRPr="005B5F2F">
            <w:pPr>
              <w:pStyle w:val="TableText"/>
            </w:pPr>
            <w:r w:rsidRPr="005B5F2F">
              <w:t xml:space="preserve">OPENBAAR</w:t>
            </w:r>
            <w:r w:rsidRPr="005B5F2F">
              <w:t xml:space="preserve">  :  </w:t>
            </w:r>
            <w:r w:rsidRPr="005B5F2F">
              <w:t xml:space="preserve">Openbaar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wet</w:t>
            </w:r>
          </w:p>
        </w:tc>
        <w:tc>
          <w:tcPr>
            <w:tcW w:type="dxa" w:w="1645"/>
          </w:tcPr>
          <w:p w:rsidP="00A620EA" w:rsidR="00195180" w:rsidRDefault="00195180" w:rsidRPr="009863F4">
            <w:pPr>
              <w:rPr>
                <w:sz w:val="16"/>
                <w:szCs w:val="16"/>
                <w:lang w:val="en-GB"/>
              </w:rPr>
            </w:pPr>
            <w:r w:rsidRPr="009863F4">
              <w:rPr>
                <w:sz w:val="16"/>
                <w:szCs w:val="16"/>
                <w:lang w:val="en-GB"/>
              </w:rPr>
              <w:t xml:space="preserve">Wet-v02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Wet waarin of waaronder de juridische grondslag bepaald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 </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WSLOA</w:t>
            </w:r>
            <w:r w:rsidRPr="005B5F2F">
              <w:t xml:space="preserve">  :  </w:t>
            </w:r>
            <w:r w:rsidRPr="005B5F2F">
              <w:t xml:space="preserve">Wet subsidiëring landelijke onderwijsondersteunende activiteiten</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WEB_WHW</w:t>
            </w:r>
            <w:r w:rsidRPr="005B5F2F">
              <w:t xml:space="preserve">  :  </w:t>
            </w:r>
            <w:r w:rsidRPr="005B5F2F">
              <w:t xml:space="preserve">WEB en WHW</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WSLOA</w:t>
            </w:r>
            <w:r w:rsidRPr="005B5F2F">
              <w:t xml:space="preserve">  :  </w:t>
            </w:r>
            <w:r w:rsidRPr="005B5F2F">
              <w:t xml:space="preserve">Wet subsidiëring landelijke onderwijsondersteunende activiteiten</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bekostigingscode moet een bestaande bekostigingscode zijn.'</w:t>
            </w:r>
          </w:p>
        </w:tc>
        <w:tc>
          <w:tcPr>
            <w:tcW w:type="dxa" w:w="7512"/>
            <w:shd w:color="auto" w:fill="auto" w:val="clear"/>
          </w:tcPr>
          <w:p w:rsidP="00A35598" w:rsidR="00195180" w:rsidRDefault="00195180" w:rsidRPr="00F84B5F">
            <w:pPr>
              <w:pStyle w:val="TableText"/>
            </w:pPr>
            <w:r w:rsidRPr="00F84B5F">
              <w:t xml:space="preserve">[De waarde voor bekostigingscode moet voorkomen in de waardelijst en in de tijd geldig zijn.</w:t>
            </w:r>
          </w:p>
          <w:p w:rsidP="00A35598" w:rsidR="00195180" w:rsidRDefault="00195180" w:rsidRPr="00F84B5F">
            <w:pPr>
              <w:pStyle w:val="TableText"/>
            </w:pPr>
            <w:r w:rsidRPr="00F84B5F">
              <w:t>De geldigheidsperiode betreft: InstellingserkenningPeriode.begindatum - .einddatum.]</w:t>
            </w:r>
          </w:p>
          <w:p w:rsidP="00A35598" w:rsidR="00195180" w:rsidRDefault="00195180">
            <w:pPr>
              <w:pStyle w:val="TableText"/>
            </w:pPr>
            <w:r>
              <w:t xml:space="preserve">Melding: </w:t>
            </w:r>
            <w:r>
              <w:t xml:space="preserve">(Resourcecontrole) 'De bekostigingscode moet een bestaande bekostigingscode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instellingssoort moet een bestaande instellingssoort zijn.'</w:t>
            </w:r>
          </w:p>
        </w:tc>
        <w:tc>
          <w:tcPr>
            <w:tcW w:type="dxa" w:w="7512"/>
            <w:shd w:color="auto" w:fill="auto" w:val="clear"/>
          </w:tcPr>
          <w:p w:rsidP="00A35598" w:rsidR="00195180" w:rsidRDefault="00195180" w:rsidRPr="00F84B5F">
            <w:pPr>
              <w:pStyle w:val="TableText"/>
            </w:pPr>
            <w:r w:rsidRPr="00F84B5F">
              <w:t xml:space="preserve">[De waarde voor Soort (behorende bij een specifieke specialisatie) moet voorkomen in de waardelijst en in de tijd geldig zijn.</w:t>
            </w:r>
          </w:p>
          <w:p w:rsidP="00A35598" w:rsidR="00195180" w:rsidRDefault="00195180" w:rsidRPr="00F84B5F">
            <w:pPr>
              <w:pStyle w:val="TableText"/>
            </w:pPr>
            <w:r w:rsidRPr="00F84B5F">
              <w:t>De geldigheidsperiode betreft: InstellingserkenningPeriode.begindatum - .einddatum.]</w:t>
            </w:r>
          </w:p>
          <w:p w:rsidP="00A35598" w:rsidR="00195180" w:rsidRDefault="00195180">
            <w:pPr>
              <w:pStyle w:val="TableText"/>
            </w:pPr>
            <w:r>
              <w:t xml:space="preserve">Melding: </w:t>
            </w:r>
            <w:r>
              <w:t xml:space="preserve">(Resourcecontrole) 'De instellingssoort moet een bestaande instellingssoort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instellingserkenning vallen.'</w:t>
            </w:r>
          </w:p>
        </w:tc>
        <w:tc>
          <w:tcPr>
            <w:tcW w:type="dxa" w:w="7512"/>
            <w:shd w:color="auto" w:fill="auto" w:val="clear"/>
          </w:tcPr>
          <w:p w:rsidP="00A35598" w:rsidR="00195180" w:rsidRDefault="00195180" w:rsidRPr="00F84B5F">
            <w:pPr>
              <w:pStyle w:val="TableText"/>
            </w:pPr>
            <w:r w:rsidRPr="00F84B5F">
              <w:t xml:space="preserve">[De begindatum &gt;= instellingserkenning.begindatum EN</w:t>
            </w:r>
          </w:p>
          <w:p w:rsidP="00A35598" w:rsidR="00195180" w:rsidRDefault="00195180" w:rsidRPr="00F84B5F">
            <w:pPr>
              <w:pStyle w:val="TableText"/>
            </w:pPr>
            <w:r w:rsidRPr="00F84B5F">
              <w:t>de einddatum &lt;= instellingserkenning.einddatum.]</w:t>
            </w:r>
          </w:p>
          <w:p w:rsidP="00A35598" w:rsidR="00195180" w:rsidRDefault="00195180">
            <w:pPr>
              <w:pStyle w:val="TableText"/>
            </w:pPr>
            <w:r>
              <w:t xml:space="preserve">Melding: </w:t>
            </w:r>
            <w:r>
              <w:t xml:space="preserve">(Resourcecontrole) 'De periode moet binnen de levensduur van een instellingserkenning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richting moet een bestaande richting zijn.'</w:t>
            </w:r>
          </w:p>
        </w:tc>
        <w:tc>
          <w:tcPr>
            <w:tcW w:type="dxa" w:w="7512"/>
            <w:shd w:color="auto" w:fill="auto" w:val="clear"/>
          </w:tcPr>
          <w:p w:rsidP="00A35598" w:rsidR="00195180" w:rsidRDefault="00195180" w:rsidRPr="00F84B5F">
            <w:pPr>
              <w:pStyle w:val="TableText"/>
            </w:pPr>
            <w:r w:rsidRPr="00F84B5F">
              <w:t xml:space="preserve">[De waarde voor Richting moet voorkomen in de waardelijst en in de tijd geldig zijn.</w:t>
            </w:r>
          </w:p>
          <w:p w:rsidP="00A35598" w:rsidR="00195180" w:rsidRDefault="00195180" w:rsidRPr="00F84B5F">
            <w:pPr>
              <w:pStyle w:val="TableText"/>
            </w:pPr>
            <w:r w:rsidRPr="00F84B5F">
              <w:t>De geldigheidsperiode betreft: InstellingserkenningPeriode.begindatum - .einddatum.]</w:t>
            </w:r>
          </w:p>
          <w:p w:rsidP="00A35598" w:rsidR="00195180" w:rsidRDefault="00195180">
            <w:pPr>
              <w:pStyle w:val="TableText"/>
            </w:pPr>
            <w:r>
              <w:t xml:space="preserve">Melding: </w:t>
            </w:r>
            <w:r>
              <w:t xml:space="preserve">(Resourcecontrole) 'De richting moet een bestaande richting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specialisatie van de instellingserkenning periode is niet correct.'</w:t>
            </w:r>
          </w:p>
        </w:tc>
        <w:tc>
          <w:tcPr>
            <w:tcW w:type="dxa" w:w="7512"/>
            <w:shd w:color="auto" w:fill="auto" w:val="clear"/>
          </w:tcPr>
          <w:p w:rsidP="00A35598" w:rsidR="00195180" w:rsidRDefault="00195180" w:rsidRPr="00F84B5F">
            <w:pPr>
              <w:pStyle w:val="TableText"/>
            </w:pPr>
            <w:r w:rsidRPr="00F84B5F">
              <w:t xml:space="preserve">[De specialisatie van de instellingserkenning is ongelijk aan de specialisatie van de instellingserkenning periode.]</w:t>
            </w:r>
          </w:p>
          <w:p w:rsidP="00A35598" w:rsidR="00195180" w:rsidRDefault="00195180">
            <w:pPr>
              <w:pStyle w:val="TableText"/>
            </w:pPr>
            <w:r>
              <w:t xml:space="preserve">Melding: </w:t>
            </w:r>
            <w:r>
              <w:t xml:space="preserve">(Resourcecontrole) 'De specialisatie van de instellingserkenning periode is niet correct.'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wet moet een bestaande wet zijn.'</w:t>
            </w:r>
          </w:p>
        </w:tc>
        <w:tc>
          <w:tcPr>
            <w:tcW w:type="dxa" w:w="7512"/>
            <w:shd w:color="auto" w:fill="auto" w:val="clear"/>
          </w:tcPr>
          <w:p w:rsidP="00A35598" w:rsidR="00195180" w:rsidRDefault="00195180" w:rsidRPr="00F84B5F">
            <w:pPr>
              <w:pStyle w:val="TableText"/>
            </w:pPr>
            <w:r w:rsidRPr="00F84B5F">
              <w:t xml:space="preserve">[De waarde voor wet moet voorkomen in de waardelijst en in de tijd geldig zijn.</w:t>
            </w:r>
          </w:p>
          <w:p w:rsidP="00A35598" w:rsidR="00195180" w:rsidRDefault="00195180" w:rsidRPr="00F84B5F">
            <w:pPr>
              <w:pStyle w:val="TableText"/>
            </w:pPr>
            <w:r w:rsidRPr="00F84B5F">
              <w:t>De geldigheidsperiode betreft: InstellingserkenningPeriode.begindatum - .einddatum.]</w:t>
            </w:r>
          </w:p>
          <w:p w:rsidP="00A35598" w:rsidR="00195180" w:rsidRDefault="00195180">
            <w:pPr>
              <w:pStyle w:val="TableText"/>
            </w:pPr>
            <w:r>
              <w:t xml:space="preserve">Melding: </w:t>
            </w:r>
            <w:r>
              <w:t xml:space="preserve">(Resourcecontrole) 'De wet moet een bestaande wet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'Iedere gekozen waarde voor een richting mag maximaal één keer voorkomen.'</w:t>
            </w:r>
          </w:p>
        </w:tc>
        <w:tc>
          <w:tcPr>
            <w:tcW w:type="dxa" w:w="7512"/>
            <w:shd w:color="auto" w:fill="auto" w:val="clear"/>
          </w:tcPr>
          <w:p w:rsidP="00A35598" w:rsidR="00195180" w:rsidRDefault="00195180" w:rsidRPr="00F84B5F">
            <w:pPr>
              <w:pStyle w:val="TableText"/>
            </w:pPr>
            <w:r w:rsidRPr="00F84B5F">
              <w:t xml:space="preserve">[Iedere waarde in een opgegeven lijst van richtingen mag maximaal 1 keer voorkomen.]</w:t>
            </w:r>
          </w:p>
          <w:p w:rsidP="00A35598" w:rsidR="00195180" w:rsidRDefault="00195180">
            <w:pPr>
              <w:pStyle w:val="TableText"/>
            </w:pPr>
            <w:r>
              <w:t xml:space="preserve">Melding: </w:t>
            </w:r>
            <w:r>
              <w:t xml:space="preserve">(Resourcecontrole) 'Iedere gekozen waarde voor een richting mag maximaal één keer voorkomen.'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dezelfde instellingserkenning EN</w:t>
            </w:r>
          </w:p>
          <w:p w:rsidP="00A35598" w:rsidR="00195180" w:rsidRDefault="00195180" w:rsidRPr="00F84B5F">
            <w:pPr>
              <w:pStyle w:val="TableText"/>
            </w:pPr>
            <w:r w:rsidRPr="00F84B5F">
              <w:t>alle periodes moeten aaneengesloten worden aangeleverd; dwz dat iedere periode.begindatum == periode.einddatum van de voorgaande periode.</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instellingserkenning)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'Er moet gedurende de gehele levensduur van een instellingserkenning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instellingserkenning EN</w:t>
            </w:r>
          </w:p>
          <w:p w:rsidP="00A35598" w:rsidR="00195180" w:rsidRDefault="00195180" w:rsidRPr="00F84B5F">
            <w:pPr>
              <w:pStyle w:val="TableText"/>
            </w:pPr>
            <w:r w:rsidRPr="00F84B5F">
              <w:t>er moet één periode aangeleverd worden met dezelfde begindatum als bij de instellingserkenning.]</w:t>
            </w:r>
          </w:p>
          <w:p w:rsidP="00A35598" w:rsidR="00195180" w:rsidRDefault="00195180">
            <w:pPr>
              <w:pStyle w:val="TableText"/>
            </w:pPr>
            <w:r>
              <w:t xml:space="preserve">Melding: </w:t>
            </w:r>
            <w:r>
              <w:t xml:space="preserve">(Verbandscontrole instellingserkenning) 'Er moet gedurende de gehele levensduur van een instellingserkenning een periode geldig zijn.'</w:t>
            </w:r>
          </w:p>
        </w:tc>
      </w:tr>
    </w:tbl>
    <w:p w:rsidP="009863F4" w:rsidR="00195180" w:rsidRDefault="00195180" w:rsidRPr="00C85B04">
      <w:pPr>
        <w:pStyle w:val="Kop3"/>
        <w:rPr>
          <w:lang w:val="en-GB"/>
        </w:rPr>
      </w:pPr>
      <w:r w:rsidRPr="00C05FBD">
        <w:rPr>
          <w:lang w:val="en-GB"/>
        </w:rPr>
        <w:t xml:space="preserve">EducatieOpleidingserkenningPeriode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opleidingsserkenning conform de Wet educatie en beroepsonderwijs (WEB), onderdeel Educatie,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EducatieOpleidingserkenning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 van de educatieopleiding of de educatieopleidingsonderdeel.</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in het kader van de Wet op het primair onderwijs,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BoOpleidingserkenning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opleidingeenheid voor basisonderwijs.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Examenlicentie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erkenning/toestemming op grond van wet- en regelgeving om examens af te nemen.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Licentie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Instellingserkenning</w:t>
      </w:r>
    </w:p>
    <w:p w:rsidP="009863F4" w:rsidR="00195180" w:rsidRDefault="00195180" w:rsidRPr="00C85B04">
      <w:pPr>
        <w:pStyle w:val="Kop4"/>
        <w:rPr>
          <w:lang w:val="en-GB"/>
        </w:rPr>
      </w:pPr>
      <w:r w:rsidRPr="00C85B04">
        <w:rPr>
          <w:lang w:val="en-GB"/>
        </w:rPr>
        <w:t xml:space="preserve">Definitie</w:t>
      </w:r>
    </w:p>
    <w:p>
      <w:pPr/>
      <w:r>
        <w:rPr/>
        <w:t xml:space="preserve">Een organisatie die op basis van onderwijswetgeving is erkend.</w:t>
      </w:r>
    </w:p>
    <w:p>
      <w:pPr/>
      <w:r>
        <w:rPr/>
        <w:t xml:space="preserve">De volgende typen zijn te onderscheiden:</w:t>
      </w:r>
    </w:p>
    <w:p>
      <w:pPr>
        <w:pStyle w:val="mr_style"/>
        <w:numPr>
          <w:ilvl w:val="0"/>
          <w:numId w:val="17"/>
        </w:numPr>
      </w:pPr>
      <w:r>
        <w:rPr/>
        <w:t xml:space="preserve">Bevoegd gezag</w:t>
      </w:r>
    </w:p>
    <w:p>
      <w:pPr>
        <w:ind w:left="720"/>
      </w:pPr>
      <w:r>
        <w:rPr/>
        <w:t xml:space="preserve">Een instellingserkenning die een relatie heeft met het register NNP. Hierbij is een KvK inschrijving aanwezig.</w:t>
      </w:r>
    </w:p>
    <w:p>
      <w:pPr>
        <w:ind w:left="720"/>
      </w:pPr>
      <w:r>
        <w:rPr/>
        <w:t xml:space="preserve">Een bevoegd gezag kent relaties naar erkende Onderwijsinstellingen</w:t>
      </w:r>
    </w:p>
    <w:p>
      <w:pPr>
        <w:pStyle w:val="mr_style"/>
        <w:numPr>
          <w:ilvl w:val="0"/>
          <w:numId w:val="17"/>
        </w:numPr>
      </w:pPr>
      <w:r>
        <w:rPr/>
        <w:t xml:space="preserve">Erkende onderwijsinstelling</w:t>
      </w:r>
    </w:p>
    <w:p>
      <w:pPr>
        <w:ind w:left="720"/>
      </w:pPr>
      <w:r>
        <w:rPr/>
        <w:t xml:space="preserve">Een erkende onderwijslling kan een juridische relatie hebben met meerdere onderwijsaanbieders.</w:t>
      </w:r>
    </w:p>
    <w:p>
      <w:pPr>
        <w:ind w:left="720"/>
      </w:pPr>
      <w:r>
        <w:rPr/>
        <w:t xml:space="preserve">Een erkende onderwijsinstelling kan relaties hebben naar een erkende vestiging.</w:t>
      </w:r>
    </w:p>
    <w:p>
      <w:pPr>
        <w:pStyle w:val="mr_style"/>
        <w:numPr>
          <w:ilvl w:val="0"/>
          <w:numId w:val="17"/>
        </w:numPr>
      </w:pPr>
      <w:r>
        <w:rPr/>
        <w:t xml:space="preserve">Erkende vestigingen</w:t>
      </w:r>
    </w:p>
    <w:p>
      <w:pPr>
        <w:ind w:left="720"/>
      </w:pPr>
      <w:r>
        <w:rPr/>
        <w:t xml:space="preserve">Een erkende vestiging kan een relatie hebben met een onderwijslocatie.</w:t>
      </w:r>
    </w:p>
    <w:p>
      <w:pPr>
        <w:pStyle w:val="mr_style"/>
        <w:numPr>
          <w:ilvl w:val="0"/>
          <w:numId w:val="17"/>
        </w:numPr>
      </w:pPr>
      <w:r>
        <w:rPr/>
        <w:t xml:space="preserve">Erkende samenwerking</w:t>
      </w:r>
    </w:p>
    <w:p>
      <w:pPr>
        <w:ind w:left="720"/>
      </w:pPr>
      <w:r>
        <w:rPr/>
        <w:t xml:space="preserve">Een samenwerking die bij een bepaald postcodegebied hoort.</w:t>
      </w:r>
    </w:p>
    <w:p>
      <w:pPr>
        <w:ind w:left="720"/>
      </w:pPr>
      <w:r>
        <w:rPr/>
        <w:t xml:space="preserve">Er zijn verschillende postcodegebieden voor de sector VO en PO.</w:t>
      </w:r>
    </w:p>
    <w:p>
      <w:pPr>
        <w:pStyle w:val="mr_style"/>
        <w:numPr>
          <w:ilvl w:val="0"/>
          <w:numId w:val="17"/>
        </w:numPr>
      </w:pPr>
      <w:r>
        <w:rPr/>
        <w:t xml:space="preserve">Erkende ondersteuner</w:t>
      </w:r>
    </w:p>
    <w:p>
      <w:pPr>
        <w:ind w:left="720"/>
      </w:pPr>
      <w:r>
        <w:rPr/>
        <w:t xml:space="preserve">Een ondersteuner verleent ondersteuning voor een specifieke samenwerking.</w:t>
      </w:r>
    </w:p>
    <w:p>
      <w:pPr/>
      <w:r>
        <w:rPr/>
        <w:t xml:space="preserve"> </w:t>
      </w:r>
    </w:p>
    <w:p>
      <w:pPr/>
      <w:r>
        <w:rPr/>
        <w:t xml:space="preserve">dd. 30-10-2020.</w:t>
      </w:r>
    </w:p>
    <w:p>
      <w:pPr/>
      <w:r>
        <w:rPr/>
        <w:t xml:space="preserve">Door implementatie van het scholingsregister is bovenwater gekomen dat Juridisch met name geënt is op de BRIN werkelijkheid en er, achteraf gezien, niet voldoende flexibiliteit is voor het vastleggen van formele beslissingen anders dan die vanuit de Overheid. Om dit mogelijk te maken is de "Erkenner" toegevoegd waardoor ook erkenningen van bijv. het NRTO of EVC organisaties kunnen worden vastgelegd. Daarnaast is er nu een Begindatum en Einddatum toegevoegd wat de periode duidt waarbinnen een organisatie is erkend door de Erkenner.</w:t>
      </w:r>
    </w:p>
    <w:p>
      <w:pPr/>
    </w:p>
    <w:p>
      <w:pPr/>
      <w:r>
        <w:rPr/>
        <w:t xml:space="preserve">De Stichtingsdatum zal op termijn (wanneer afnemers om zijn gezet naar de stichtingsdatum zoals deze is vastgelegd bij de gerelateerde Niet Natuurlijk Persoon) komen te vervallen aangezien het nu redundante informatie bevat.</w:t>
      </w:r>
    </w:p>
    <w:p>
      <w:pPr/>
    </w:p>
    <w:p>
      <w:pPr/>
      <w:r>
        <w:rPr/>
        <w:t xml:space="preserve">Er moet nog worden besloten wat er met de financieleAfhandelingGereed-datum moet gebeuren. Eigenlijk is dit, net als de inBedrijfdatum en uitBedrijfdatum, een gegeven die voor bekostiging / voorzieningenplanning relevant is, maar daarbuiten niets met een instellingserkenning te maken heeft.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OrganisatieErkenningBegindatum-v01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de erkenning van een organisatie volgens de geldende regelgeving van kracht wordt.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begindatum van de erkenning.</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Attribuut is optioneel omdat deze later is toegevoegd; wordt in toekomst verplicht.</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ErkendeOrganisatiecode-v01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22)</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identificerend kenmerk van een erkenning van een organisatie of een locatie ten behoeve van uitwisseling in de keten.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identificerend kenmerk wordt toegekend door de erkenner en is uniek per erkenner.</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OrganisatieErkenningEinddatum-v01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de erkenning van een organisatie volgens de geldende regelgeving is ingetrokken of vervallen.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einddatum van de erkenning.</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erkenner</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OrganisatieErkenner-v01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AN(2.. 20)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organisatie die bevoegd is om een organisatie(onderdeel) te erkennen.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Attribuut is optioneel omdat deze later is toegevoegd; wordt in toekomst verplicht.</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Meestal is het een erkenning voor het (laten) verzorgen van onderwijs. </w:t>
            </w:r>
          </w:p>
          <w:p w:rsidP="00A620EA" w:rsidR="00195180" w:rsidRDefault="00195180">
            <w:pPr>
              <w:rPr>
                <w:sz w:val="16"/>
                <w:szCs w:val="16"/>
              </w:rPr>
            </w:pPr>
          </w:p>
          <w:p w:rsidP="00A620EA" w:rsidR="00195180" w:rsidRDefault="00195180">
            <w:pPr>
              <w:rPr>
                <w:sz w:val="16"/>
                <w:szCs w:val="16"/>
              </w:rPr>
            </w:pPr>
            <w:r w:rsidRPr="005B5F2F">
              <w:rPr>
                <w:sz w:val="16"/>
                <w:szCs w:val="16"/>
              </w:rPr>
              <w:t>Groeperingen in de lijst worden elders nader gespecificeerd om zo deze opsomming beperkt en stabiel is te houden.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EVC</w:t>
            </w:r>
            <w:r w:rsidRPr="005B5F2F">
              <w:t xml:space="preserve">  :  </w:t>
            </w:r>
            <w:r w:rsidRPr="005B5F2F">
              <w:t xml:space="preserve">Nationaal kenniscentrum EVC</w:t>
            </w:r>
          </w:p>
          <w:p w:rsidP="00A620EA" w:rsidR="00195180" w:rsidRDefault="00195180" w:rsidRPr="005B5F2F">
            <w:pPr>
              <w:pStyle w:val="TableText"/>
            </w:pPr>
            <w:r w:rsidRPr="005B5F2F">
              <w:t xml:space="preserve">NRTO</w:t>
            </w:r>
            <w:r w:rsidRPr="005B5F2F">
              <w:t xml:space="preserve">  :  </w:t>
            </w:r>
            <w:r w:rsidRPr="005B5F2F">
              <w:t xml:space="preserve">Nederlandse raad voor training en opleiding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EVC</w:t>
            </w:r>
            <w:r w:rsidRPr="005B5F2F">
              <w:t xml:space="preserve">  :  </w:t>
            </w:r>
            <w:r w:rsidRPr="005B5F2F">
              <w:t xml:space="preserve">Nationaal Kenniscentrum EVC</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NRTO</w:t>
            </w:r>
            <w:r w:rsidRPr="005B5F2F">
              <w:t xml:space="preserve">  :  </w:t>
            </w:r>
            <w:r w:rsidRPr="005B5F2F">
              <w:t xml:space="preserve">Nederlandse raad voor training en opleiding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EVC</w:t>
            </w:r>
            <w:r w:rsidRPr="005B5F2F">
              <w:t xml:space="preserve">  :  </w:t>
            </w:r>
            <w:r w:rsidRPr="005B5F2F">
              <w:t xml:space="preserve">Nationaal Kenniscentrum EVC</w:t>
            </w:r>
          </w:p>
          <w:p w:rsidP="00A620EA" w:rsidR="00195180" w:rsidRDefault="00195180" w:rsidRPr="005B5F2F">
            <w:pPr>
              <w:pStyle w:val="TableText"/>
            </w:pPr>
            <w:r w:rsidRPr="005B5F2F">
              <w:t xml:space="preserve">HANDELSREGISTER</w:t>
            </w:r>
            <w:r w:rsidRPr="005B5F2F">
              <w:t xml:space="preserve">  :  </w:t>
            </w:r>
            <w:r w:rsidRPr="005B5F2F">
              <w:t xml:space="preserve">Handelsregister</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NRTO</w:t>
            </w:r>
            <w:r w:rsidRPr="005B5F2F">
              <w:t xml:space="preserve">  :  </w:t>
            </w:r>
            <w:r w:rsidRPr="005B5F2F">
              <w:t xml:space="preserve">Nederlandse raad voor training en opleiding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EVC</w:t>
            </w:r>
            <w:r w:rsidRPr="005B5F2F">
              <w:t xml:space="preserve">  :  </w:t>
            </w:r>
            <w:r w:rsidRPr="005B5F2F">
              <w:t xml:space="preserve">Nationaal Kenniscentrum EVC</w:t>
            </w:r>
          </w:p>
          <w:p w:rsidP="00A620EA" w:rsidR="00195180" w:rsidRDefault="00195180" w:rsidRPr="005B5F2F">
            <w:pPr>
              <w:pStyle w:val="TableText"/>
            </w:pPr>
            <w:r w:rsidRPr="005B5F2F">
              <w:t xml:space="preserve">HANDELSREGISTER</w:t>
            </w:r>
            <w:r w:rsidRPr="005B5F2F">
              <w:t xml:space="preserve">  :  </w:t>
            </w:r>
            <w:r w:rsidRPr="005B5F2F">
              <w:t xml:space="preserve">Handelsregister</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NRTO</w:t>
            </w:r>
            <w:r w:rsidRPr="005B5F2F">
              <w:t xml:space="preserve">  :  </w:t>
            </w:r>
            <w:r w:rsidRPr="005B5F2F">
              <w:t xml:space="preserve">Nederlandse raad voor training en opleiding</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CEDEO</w:t>
            </w:r>
            <w:r w:rsidRPr="005B5F2F">
              <w:t xml:space="preserve">  :  </w:t>
            </w:r>
            <w:r w:rsidRPr="005B5F2F">
              <w:t xml:space="preserve">CEDEO</w:t>
            </w:r>
          </w:p>
          <w:p w:rsidP="00A620EA" w:rsidR="00195180" w:rsidRDefault="00195180" w:rsidRPr="005B5F2F">
            <w:pPr>
              <w:pStyle w:val="TableText"/>
            </w:pPr>
            <w:r w:rsidRPr="005B5F2F">
              <w:t xml:space="preserve">CPION</w:t>
            </w:r>
            <w:r w:rsidRPr="005B5F2F">
              <w:t xml:space="preserve">  :  </w:t>
            </w:r>
            <w:r w:rsidRPr="005B5F2F">
              <w:t xml:space="preserve">CPION</w:t>
            </w:r>
          </w:p>
          <w:p w:rsidP="00A620EA" w:rsidR="00195180" w:rsidRDefault="00195180" w:rsidRPr="005B5F2F">
            <w:pPr>
              <w:pStyle w:val="TableText"/>
            </w:pPr>
            <w:r w:rsidRPr="005B5F2F">
              <w:t xml:space="preserve">EVC</w:t>
            </w:r>
            <w:r w:rsidRPr="005B5F2F">
              <w:t xml:space="preserve">  :  </w:t>
            </w:r>
            <w:r w:rsidRPr="005B5F2F">
              <w:t xml:space="preserve">Nationaal Kenniscentrum EVC</w:t>
            </w:r>
          </w:p>
          <w:p w:rsidP="00A620EA" w:rsidR="00195180" w:rsidRDefault="00195180" w:rsidRPr="005B5F2F">
            <w:pPr>
              <w:pStyle w:val="TableText"/>
            </w:pPr>
            <w:r w:rsidRPr="005B5F2F">
              <w:t xml:space="preserve">HANDELSREGISTER</w:t>
            </w:r>
            <w:r w:rsidRPr="005B5F2F">
              <w:t xml:space="preserve">  :  </w:t>
            </w:r>
            <w:r w:rsidRPr="005B5F2F">
              <w:t xml:space="preserve">Handelsregister</w:t>
            </w:r>
          </w:p>
          <w:p w:rsidP="00A620EA" w:rsidR="00195180" w:rsidRDefault="00195180" w:rsidRPr="005B5F2F">
            <w:pPr>
              <w:pStyle w:val="TableText"/>
            </w:pPr>
            <w:r w:rsidRPr="005B5F2F">
              <w:t xml:space="preserve">NLQF</w:t>
            </w:r>
            <w:r w:rsidRPr="005B5F2F">
              <w:t xml:space="preserve">  :  </w:t>
            </w:r>
            <w:r w:rsidRPr="005B5F2F">
              <w:t xml:space="preserve">NLQF</w:t>
            </w:r>
          </w:p>
          <w:p w:rsidP="00A620EA" w:rsidR="00195180" w:rsidRDefault="00195180" w:rsidRPr="005B5F2F">
            <w:pPr>
              <w:pStyle w:val="TableText"/>
            </w:pPr>
            <w:r w:rsidRPr="005B5F2F">
              <w:t xml:space="preserve">NRTO</w:t>
            </w:r>
            <w:r w:rsidRPr="005B5F2F">
              <w:t xml:space="preserve">  :  </w:t>
            </w:r>
            <w:r w:rsidRPr="005B5F2F">
              <w:t xml:space="preserve">NRTO</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financieleAfhandelingGereed</w:t>
            </w:r>
          </w:p>
        </w:tc>
        <w:tc>
          <w:tcPr>
            <w:tcW w:type="dxa" w:w="1645"/>
          </w:tcPr>
          <w:p w:rsidP="00A620EA" w:rsidR="00195180" w:rsidRDefault="00195180" w:rsidRPr="009863F4">
            <w:pPr>
              <w:rPr>
                <w:sz w:val="16"/>
                <w:szCs w:val="16"/>
                <w:lang w:val="en-GB"/>
              </w:rPr>
            </w:pPr>
            <w:r w:rsidRPr="009863F4">
              <w:rPr>
                <w:sz w:val="16"/>
                <w:szCs w:val="16"/>
                <w:lang w:val="en-GB"/>
              </w:rPr>
              <w:t xml:space="preserve">FinancieleAfhandelingGereedDatum-v01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vanaf wanneer er geen financiële handelingen met betrekking tot de bekostiging open staan.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Datum waarop de bekostigingszaken finaal afgerond zijn en er geen beroepen meer lopen.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inBedrijfdatum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vanaf wanneer een deelname tot bekostiging van de onderwijsaanbieder kan leiden.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Datum waarop voor het eerst de deuren opengaan, om onderwijs te verzorgen.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nietNatuurlijkPersoonCode</w:t>
            </w:r>
          </w:p>
        </w:tc>
        <w:tc>
          <w:tcPr>
            <w:tcW w:type="dxa" w:w="1645"/>
          </w:tcPr>
          <w:p w:rsidP="00A620EA" w:rsidR="00195180" w:rsidRDefault="00195180" w:rsidRPr="009863F4">
            <w:pPr>
              <w:rPr>
                <w:sz w:val="16"/>
                <w:szCs w:val="16"/>
                <w:lang w:val="en-GB"/>
              </w:rPr>
            </w:pPr>
            <w:r w:rsidRPr="009863F4">
              <w:rPr>
                <w:sz w:val="16"/>
                <w:szCs w:val="16"/>
                <w:lang w:val="en-GB"/>
              </w:rPr>
              <w:t xml:space="preserve">OrganisatieUUID-v01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organisatie (niet natuurlijk persoon) voor intern gebruik</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Identificatie van een niet-natuurlijk persoon, ten behoeve van M2M-koppelingen.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stichtingsdatum</w:t>
            </w:r>
          </w:p>
        </w:tc>
        <w:tc>
          <w:tcPr>
            <w:tcW w:type="dxa" w:w="1645"/>
          </w:tcPr>
          <w:p w:rsidP="00A620EA" w:rsidR="00195180" w:rsidRDefault="00195180" w:rsidRPr="009863F4">
            <w:pPr>
              <w:rPr>
                <w:sz w:val="16"/>
                <w:szCs w:val="16"/>
                <w:lang w:val="en-GB"/>
              </w:rPr>
            </w:pPr>
            <w:r w:rsidRPr="009863F4">
              <w:rPr>
                <w:sz w:val="16"/>
                <w:szCs w:val="16"/>
                <w:lang w:val="en-GB"/>
              </w:rPr>
              <w:t xml:space="preserve">Oprichtingsdatum-v01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iets wordt opgericht (start).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Bij een bevoegd gezag afkomstig van de akte, in geval van andere organisaties wordt stichtingsdatum gevuld met de eerste datum waarop deze voor het eerst geld ontvangt.</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ErkendeOrganisatietype-v01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erkenning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erkenning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BEVOEGD_GEZAG</w:t>
            </w:r>
            <w:r w:rsidRPr="005B5F2F">
              <w:t xml:space="preserve">  :  </w:t>
            </w:r>
            <w:r w:rsidRPr="005B5F2F">
              <w:t xml:space="preserve">Bevoegd gezag</w:t>
            </w:r>
          </w:p>
          <w:p w:rsidP="00A620EA" w:rsidR="00195180" w:rsidRDefault="00195180" w:rsidRPr="005B5F2F">
            <w:pPr>
              <w:pStyle w:val="TableText"/>
            </w:pPr>
            <w:r w:rsidRPr="005B5F2F">
              <w:t xml:space="preserve">ERKENDE_ONDERWIJSINSTELLING</w:t>
            </w:r>
            <w:r w:rsidRPr="005B5F2F">
              <w:t xml:space="preserve">  :  </w:t>
            </w:r>
            <w:r w:rsidRPr="005B5F2F">
              <w:t xml:space="preserve">Erkende onderwijsinstelling</w:t>
            </w:r>
          </w:p>
          <w:p w:rsidP="00A620EA" w:rsidR="00195180" w:rsidRDefault="00195180" w:rsidRPr="005B5F2F">
            <w:pPr>
              <w:pStyle w:val="TableText"/>
            </w:pPr>
            <w:r w:rsidRPr="005B5F2F">
              <w:t xml:space="preserve">ERKENDE_ONDERWIJSONDERSTEUNER</w:t>
            </w:r>
            <w:r w:rsidRPr="005B5F2F">
              <w:t xml:space="preserve">  :  </w:t>
            </w:r>
            <w:r w:rsidRPr="005B5F2F">
              <w:t xml:space="preserve">Erkende onderwijsondersteuner</w:t>
            </w:r>
          </w:p>
          <w:p w:rsidP="00A620EA" w:rsidR="00195180" w:rsidRDefault="00195180" w:rsidRPr="005B5F2F">
            <w:pPr>
              <w:pStyle w:val="TableText"/>
            </w:pPr>
            <w:r w:rsidRPr="005B5F2F">
              <w:t xml:space="preserve">ERKENDE_SAMENWERKING</w:t>
            </w:r>
            <w:r w:rsidRPr="005B5F2F">
              <w:t xml:space="preserve">  :  </w:t>
            </w:r>
            <w:r w:rsidRPr="005B5F2F">
              <w:t xml:space="preserve">Erkende samenwerking</w:t>
            </w:r>
          </w:p>
          <w:p w:rsidP="00A620EA" w:rsidR="00195180" w:rsidRDefault="00195180" w:rsidRPr="005B5F2F">
            <w:pPr>
              <w:pStyle w:val="TableText"/>
            </w:pPr>
            <w:r w:rsidRPr="005B5F2F">
              <w:t xml:space="preserve">ERKENDE_VESTIGING</w:t>
            </w:r>
            <w:r w:rsidRPr="005B5F2F">
              <w:t xml:space="preserve">  :  </w:t>
            </w:r>
            <w:r w:rsidRPr="005B5F2F">
              <w:t xml:space="preserve">Erkende vestiging</w:t>
            </w:r>
          </w:p>
          <w:p w:rsidP="00A620EA" w:rsidR="00195180" w:rsidRDefault="00195180" w:rsidRPr="005B5F2F">
            <w:pPr>
              <w:pStyle w:val="TableText"/>
            </w:pPr>
            <w:r w:rsidRPr="005B5F2F">
              <w:t xml:space="preserve">BEVOEGD_GEZAG</w:t>
            </w:r>
            <w:r w:rsidRPr="005B5F2F">
              <w:t xml:space="preserve">  :  </w:t>
            </w:r>
            <w:r w:rsidRPr="005B5F2F">
              <w:t xml:space="preserve">Bevoegd gezag</w:t>
            </w:r>
          </w:p>
          <w:p w:rsidP="00A620EA" w:rsidR="00195180" w:rsidRDefault="00195180" w:rsidRPr="005B5F2F">
            <w:pPr>
              <w:pStyle w:val="TableText"/>
            </w:pPr>
            <w:r w:rsidRPr="005B5F2F">
              <w:t xml:space="preserve">ERKENDE_ONDERWIJSINSTELLING</w:t>
            </w:r>
            <w:r w:rsidRPr="005B5F2F">
              <w:t xml:space="preserve">  :  </w:t>
            </w:r>
            <w:r w:rsidRPr="005B5F2F">
              <w:t xml:space="preserve">Onderwijsinstellingserkenning</w:t>
            </w:r>
          </w:p>
          <w:p w:rsidP="00A620EA" w:rsidR="00195180" w:rsidRDefault="00195180" w:rsidRPr="005B5F2F">
            <w:pPr>
              <w:pStyle w:val="TableText"/>
            </w:pPr>
            <w:r w:rsidRPr="005B5F2F">
              <w:t xml:space="preserve">ERKENDE_ONDERWIJSONDERSTEUNER</w:t>
            </w:r>
            <w:r w:rsidRPr="005B5F2F">
              <w:t xml:space="preserve">  :  </w:t>
            </w:r>
            <w:r w:rsidRPr="005B5F2F">
              <w:t xml:space="preserve">Onderwijsondersteunererkenning</w:t>
            </w:r>
          </w:p>
          <w:p w:rsidP="00A620EA" w:rsidR="00195180" w:rsidRDefault="00195180" w:rsidRPr="005B5F2F">
            <w:pPr>
              <w:pStyle w:val="TableText"/>
            </w:pPr>
            <w:r w:rsidRPr="005B5F2F">
              <w:t xml:space="preserve">ERKENDE_SAMENWERKING</w:t>
            </w:r>
            <w:r w:rsidRPr="005B5F2F">
              <w:t xml:space="preserve">  :  </w:t>
            </w:r>
            <w:r w:rsidRPr="005B5F2F">
              <w:t xml:space="preserve">Samenwerkingserkenning</w:t>
            </w:r>
          </w:p>
          <w:p w:rsidP="00A620EA" w:rsidR="00195180" w:rsidRDefault="00195180" w:rsidRPr="005B5F2F">
            <w:pPr>
              <w:pStyle w:val="TableText"/>
            </w:pPr>
            <w:r w:rsidRPr="005B5F2F">
              <w:t xml:space="preserve">ERKENDE_VESTIGING</w:t>
            </w:r>
            <w:r w:rsidRPr="005B5F2F">
              <w:t xml:space="preserve">  :  </w:t>
            </w:r>
            <w:r w:rsidRPr="005B5F2F">
              <w:t xml:space="preserve">Vestigingserkenning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uitBedrijfdatum</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vanaf wanneer een deelname niet meer tot bekostiging van de onderwijsaanbieder leidt.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Datum waarop de deuren gesloten blijven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financiele afhandeling kan niet gereed zijn binnen de inbedrijf-periode van de instellingserkenning.'</w:t>
            </w:r>
          </w:p>
        </w:tc>
        <w:tc>
          <w:tcPr>
            <w:tcW w:type="dxa" w:w="7512"/>
            <w:shd w:color="auto" w:fill="auto" w:val="clear"/>
          </w:tcPr>
          <w:p w:rsidP="00A35598" w:rsidR="00195180" w:rsidRDefault="00195180" w:rsidRPr="00F84B5F">
            <w:pPr>
              <w:pStyle w:val="TableText"/>
            </w:pPr>
            <w:r w:rsidRPr="00F84B5F">
              <w:t xml:space="preserve">[De financieleAfhandelingGereed moet (wanneer gevuld) &gt;= uitBedrijfdatum zijn.]</w:t>
            </w:r>
          </w:p>
          <w:p w:rsidP="00A35598" w:rsidR="00195180" w:rsidRDefault="00195180">
            <w:pPr>
              <w:pStyle w:val="TableText"/>
            </w:pPr>
            <w:r>
              <w:t xml:space="preserve">Melding: </w:t>
            </w:r>
            <w:r>
              <w:t xml:space="preserve">(Resourcecontrole) 'De financiele afhandeling kan niet gereed zijn binnen de inbedrijf-periode van de instellingserkenning.'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inbedrijf-periode moet binnen de levensduur van een instellingserkenning vallen'.</w:t>
            </w:r>
          </w:p>
        </w:tc>
        <w:tc>
          <w:tcPr>
            <w:tcW w:type="dxa" w:w="7512"/>
            <w:shd w:color="auto" w:fill="auto" w:val="clear"/>
          </w:tcPr>
          <w:p w:rsidP="00A35598" w:rsidR="00195180" w:rsidRDefault="00195180" w:rsidRPr="00F84B5F">
            <w:pPr>
              <w:pStyle w:val="TableText"/>
            </w:pPr>
            <w:r w:rsidRPr="00F84B5F">
              <w:t xml:space="preserve">[De inBedrijfdatum moet &gt;= stichtingsdatum zijn EN</w:t>
            </w:r>
          </w:p>
          <w:p w:rsidP="00A35598" w:rsidR="00195180" w:rsidRDefault="00195180" w:rsidRPr="00F84B5F">
            <w:pPr>
              <w:pStyle w:val="TableText"/>
            </w:pPr>
            <w:r w:rsidRPr="00F84B5F">
              <w:t>de uitBedrijfdatum moet &gt; inBedrijfdatum zijn.]</w:t>
            </w:r>
          </w:p>
          <w:p w:rsidP="00A35598" w:rsidR="00195180" w:rsidRDefault="00195180">
            <w:pPr>
              <w:pStyle w:val="TableText"/>
            </w:pPr>
            <w:r>
              <w:t xml:space="preserve">Melding: </w:t>
            </w:r>
            <w:r>
              <w:t xml:space="preserve">(Resourcecontrole) 'De inbedrijf-periode moet binnen de levensduur van een instellingserkenning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opgevoerde code komt al voor bij een andere [erkenner specialisatie instellingserkenning]'.</w:t>
            </w:r>
          </w:p>
        </w:tc>
        <w:tc>
          <w:tcPr>
            <w:tcW w:type="dxa" w:w="7512"/>
            <w:shd w:color="auto" w:fill="auto" w:val="clear"/>
          </w:tcPr>
          <w:p w:rsidP="00A35598" w:rsidR="00195180" w:rsidRDefault="00195180" w:rsidRPr="00F84B5F">
            <w:pPr>
              <w:pStyle w:val="TableText"/>
            </w:pPr>
            <w:r w:rsidRPr="00F84B5F">
              <w:t xml:space="preserve">[De opgegeven code komt reeds voor bij een andere instellingserkenning met [erkenner] [specialisatie], dit is niet toegestaan (code moet uniek zijn per [erkenner] [specialisatie]).]</w:t>
            </w:r>
          </w:p>
          <w:p w:rsidP="00A35598" w:rsidR="00195180" w:rsidRDefault="00195180">
            <w:pPr>
              <w:pStyle w:val="TableText"/>
            </w:pPr>
            <w:r>
              <w:t xml:space="preserve">Melding: </w:t>
            </w:r>
            <w:r>
              <w:t xml:space="preserve">(Resourcecontrole) 'De opgevoerde code komt al voor bij een andere [erkenner specialisatie instellingserkenning]'.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Bevoegd Gezag, Juridische relatie en Onderwijsbestuur) 'Er bestaat nog een onderwijsbestuur op het moment dat het bevoegd gezag wordt beëindigd'</w:t>
            </w:r>
          </w:p>
        </w:tc>
        <w:tc>
          <w:tcPr>
            <w:tcW w:type="dxa" w:w="7512"/>
            <w:shd w:color="auto" w:fill="auto" w:val="clear"/>
          </w:tcPr>
          <w:p w:rsidP="00A35598" w:rsidR="00195180" w:rsidRDefault="00195180" w:rsidRPr="00F84B5F">
            <w:pPr>
              <w:pStyle w:val="TableText"/>
            </w:pPr>
            <w:r w:rsidRPr="00F84B5F">
              <w:t xml:space="preserve">['De bevoegdgezag.uitbedrijfdatum (indien gevuld) &gt;= onderwijsbestuur.uitBedrijfsdatum'</w:t>
            </w:r>
          </w:p>
          <w:p w:rsidP="00A35598" w:rsidR="00195180" w:rsidRDefault="00195180" w:rsidRPr="00F84B5F">
            <w:pPr>
              <w:pStyle w:val="TableText"/>
            </w:pPr>
            <w:r w:rsidRPr="00F84B5F">
              <w:t>Reden: Om te voorkomen dat er als gevolg van deze mutatie een cascade plaats vindt, waardoor in bedrijf zijnde onderwijsbesturen ontstaan zonder Bevoegd Gezag.]</w:t>
            </w:r>
          </w:p>
          <w:p w:rsidP="00A35598" w:rsidR="00195180" w:rsidRDefault="00195180">
            <w:pPr>
              <w:pStyle w:val="TableText"/>
            </w:pPr>
            <w:r>
              <w:t xml:space="preserve">Melding: </w:t>
            </w:r>
            <w:r>
              <w:t xml:space="preserve">(Verbandscontrole Bevoegd Gezag, Juridische relatie en Onderwijsbestuur) 'Er bestaat nog een onderwijsbestuur op het moment dat het bevoegd gezag wordt beëindigd'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en goedgekeurde verklaring WSF BOL) 'De periode van een goedgekeurde verklaring WSF BOL valt niet (volledig) binnen de instellingserkenning-periode'</w:t>
            </w:r>
          </w:p>
        </w:tc>
        <w:tc>
          <w:tcPr>
            <w:tcW w:type="dxa" w:w="7512"/>
            <w:shd w:color="auto" w:fill="auto" w:val="clear"/>
          </w:tcPr>
          <w:p w:rsidP="00A35598" w:rsidR="00195180" w:rsidRDefault="00195180" w:rsidRPr="00F84B5F">
            <w:pPr>
              <w:pStyle w:val="TableText"/>
            </w:pPr>
            <w:r w:rsidRPr="00F84B5F">
              <w:t xml:space="preserve">[Wanneer er een Goedgekeurde verklaring(en) WSF BOL bestaat voor de onderhanden Instellingserkenning.id dan moet(en) de Goedgekeurde verklaring WSF BOL-periode(s) volledig binnen de Instellingserkenning-periode  (stichtingsdatum - financieleAfhandelingGereed) vallen.]</w:t>
            </w:r>
          </w:p>
          <w:p w:rsidP="00A35598" w:rsidR="00195180" w:rsidRDefault="00195180">
            <w:pPr>
              <w:pStyle w:val="TableText"/>
            </w:pPr>
            <w:r>
              <w:t xml:space="preserve">Melding: </w:t>
            </w:r>
            <w:r>
              <w:t xml:space="preserve">(Verbandscontrole instellingserkenning en goedgekeurde verklaring WSF BOL) 'De periode van een goedgekeurde verklaring WSF BOL valt niet (volledig) binnen de instellingserkenning-periode'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en instellingsrelatie) 'De periode van een instellingsrelatie valt niet (volledig) binnen de instellingserkenning-periode'</w:t>
            </w:r>
          </w:p>
        </w:tc>
        <w:tc>
          <w:tcPr>
            <w:tcW w:type="dxa" w:w="7512"/>
            <w:shd w:color="auto" w:fill="auto" w:val="clear"/>
          </w:tcPr>
          <w:p w:rsidP="00A35598" w:rsidR="00195180" w:rsidRDefault="00195180" w:rsidRPr="00F84B5F">
            <w:pPr>
              <w:pStyle w:val="TableText"/>
            </w:pPr>
            <w:r w:rsidRPr="00F84B5F">
              <w:t xml:space="preserve">[Wanneer er een Instellingsrelatie(s) ('van' of 'naar') bestaat voor de onderhanden Instellingserkenning.id dan moet de Instellingsrelatie-periode(s) volledig binnen de Instellingserkenning-periode (begindatum - einddatum) vallen. </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"OVERGANG_VOLLEDIG" en "OVERGANG_GEDEELTELIJK" hebben uitsluitend een begindatum; deze begindatum moet binnen de instellingserkenning-periode vallen.]</w:t>
            </w:r>
          </w:p>
          <w:p w:rsidP="00A35598" w:rsidR="00195180" w:rsidRDefault="00195180">
            <w:pPr>
              <w:pStyle w:val="TableText"/>
            </w:pPr>
            <w:r>
              <w:t xml:space="preserve">Melding: </w:t>
            </w:r>
            <w:r>
              <w:t xml:space="preserve">(Verbandscontrole instellingserkenning en instellingsrelatie) 'De periode van een instellingsrelatie valt niet (volledig) binnen de instellingserkenning-periode'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en Niet Natuurlijk Persoon) 'De periode van de instellingserkenning valt niet (volledig) binnen de periode van de Niet Natuurlijk Persoon.'</w:t>
            </w:r>
          </w:p>
        </w:tc>
        <w:tc>
          <w:tcPr>
            <w:tcW w:type="dxa" w:w="7512"/>
            <w:shd w:color="auto" w:fill="auto" w:val="clear"/>
          </w:tcPr>
          <w:p w:rsidP="00A35598" w:rsidR="00195180" w:rsidRDefault="00195180" w:rsidRPr="00F84B5F">
            <w:pPr>
              <w:pStyle w:val="TableText"/>
            </w:pPr>
            <w:r w:rsidRPr="00F84B5F">
              <w:t xml:space="preserve">[Wanneer een nietNatuurlijkPersoonCode (=UUID) wordt meegegeven dient de Instellingserkenning-periode (begindatum - einddatum) volledig binnen de gerelateerde NNP-periode te vallen.</w:t>
            </w:r>
          </w:p>
          <w:p w:rsidP="00A35598" w:rsidR="00195180" w:rsidRDefault="00195180" w:rsidRPr="00F84B5F">
            <w:pPr>
              <w:pStyle w:val="TableText"/>
            </w:pPr>
          </w:p>
          <w:p w:rsidP="00A35598" w:rsidR="00195180" w:rsidRDefault="00195180" w:rsidRPr="00F84B5F">
            <w:pPr>
              <w:pStyle w:val="TableText"/>
            </w:pPr>
            <w:r w:rsidRPr="00F84B5F">
              <w:t>LET OP: Dit is een verbandscontrole tussen de registers RIO en NNP.]</w:t>
            </w:r>
          </w:p>
          <w:p w:rsidP="00A35598" w:rsidR="00195180" w:rsidRDefault="00195180">
            <w:pPr>
              <w:pStyle w:val="TableText"/>
            </w:pPr>
            <w:r>
              <w:t xml:space="preserve">Melding: </w:t>
            </w:r>
            <w:r>
              <w:t xml:space="preserve">(Verbandscontrole instellingserkenning en Niet Natuurlijk Persoon) 'De periode van de instellingserkenning valt niet (volledig) binnen de periode van de Niet Natuurlijk Persoon.'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'Er bestaan nog verwijzingen naar de te verwijderen instellingserkenning; deze dienen eerst verwijderd te worden.'</w:t>
            </w:r>
          </w:p>
        </w:tc>
        <w:tc>
          <w:tcPr>
            <w:tcW w:type="dxa" w:w="7512"/>
            <w:shd w:color="auto" w:fill="auto" w:val="clear"/>
          </w:tcPr>
          <w:p w:rsidP="00A35598" w:rsidR="00195180" w:rsidRDefault="00195180" w:rsidRPr="00F84B5F">
            <w:pPr>
              <w:pStyle w:val="TableText"/>
            </w:pPr>
            <w:r w:rsidRPr="00F84B5F">
              <w:t xml:space="preserve">[Wanneer een instellingserkenning moet worden verwijderd dienen de volgende aanpalende entiteiten reeds verwijderd te zijn óf gelijktijdig verwijderd te worden:</w:t>
            </w:r>
          </w:p>
          <w:p w:rsidP="00A35598" w:rsidR="00195180" w:rsidRDefault="00195180" w:rsidRPr="00F84B5F">
            <w:pPr>
              <w:pStyle w:val="TableText"/>
            </w:pPr>
            <w:r w:rsidRPr="00F84B5F">
              <w:t>* Instellingsrelatie</w:t>
            </w:r>
          </w:p>
          <w:p w:rsidP="00A35598" w:rsidR="00195180" w:rsidRDefault="00195180" w:rsidRPr="00F84B5F">
            <w:pPr>
              <w:pStyle w:val="TableText"/>
            </w:pPr>
            <w:r w:rsidRPr="00F84B5F">
              <w:t>* FormeelNLInstellingsadres / FormeelBTLInstellingsadres</w:t>
            </w:r>
          </w:p>
          <w:p w:rsidP="00A35598" w:rsidR="00195180" w:rsidRDefault="00195180" w:rsidRPr="00F84B5F">
            <w:pPr>
              <w:pStyle w:val="TableText"/>
            </w:pPr>
            <w:r w:rsidRPr="00F84B5F">
              <w:t>* JuridischeRelatie]</w:t>
            </w:r>
          </w:p>
          <w:p w:rsidP="00A35598" w:rsidR="00195180" w:rsidRDefault="00195180">
            <w:pPr>
              <w:pStyle w:val="TableText"/>
            </w:pPr>
            <w:r>
              <w:t xml:space="preserve">Melding: </w:t>
            </w:r>
            <w:r>
              <w:t xml:space="preserve">(Verbandscontrole) 'Er bestaan nog verwijzingen naar de te verwijderen instellingserkenning; deze dienen eerst verwijderd te worden.'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instellingserkenning en niet natuurlijk persoon) 'De opgevoerde Niet Natuurlijk Persoon code is niet bekend bij een Niet Natuurlijk Persoon.'</w:t>
            </w:r>
          </w:p>
        </w:tc>
        <w:tc>
          <w:tcPr>
            <w:tcW w:type="dxa" w:w="7512"/>
            <w:shd w:color="auto" w:fill="auto" w:val="clear"/>
          </w:tcPr>
          <w:p w:rsidP="00A35598" w:rsidR="00195180" w:rsidRDefault="00195180" w:rsidRPr="00F84B5F">
            <w:pPr>
              <w:pStyle w:val="TableText"/>
            </w:pPr>
            <w:r w:rsidRPr="00F84B5F">
              <w:t xml:space="preserve">[De nietNatuurlijkPersoonCode moet bestaan als nietNatuurlijkPersoon.code.</w:t>
            </w:r>
          </w:p>
          <w:p w:rsidP="00A35598" w:rsidR="00195180" w:rsidRDefault="00195180" w:rsidRPr="00F84B5F">
            <w:pPr>
              <w:pStyle w:val="TableText"/>
            </w:pPr>
          </w:p>
          <w:p w:rsidP="00A35598" w:rsidR="00195180" w:rsidRDefault="00195180" w:rsidRPr="00F84B5F">
            <w:pPr>
              <w:pStyle w:val="TableText"/>
            </w:pPr>
            <w:r w:rsidRPr="00F84B5F">
              <w:t>LET OP: Dit is een verbandscontrole tussen de registers RIO en NNP.]</w:t>
            </w:r>
          </w:p>
          <w:p w:rsidP="00A35598" w:rsidR="00195180" w:rsidRDefault="00195180">
            <w:pPr>
              <w:pStyle w:val="TableText"/>
            </w:pPr>
            <w:r>
              <w:t xml:space="preserve">Melding: </w:t>
            </w:r>
            <w:r>
              <w:t xml:space="preserve">(Verbandscontrole) instellingserkenning en niet natuurlijk persoon) 'De opgevoerde Niet Natuurlijk Persoon code is niet bekend bij een Niet Natuurlijk Persoon.'</w:t>
            </w:r>
          </w:p>
        </w:tc>
      </w:tr>
    </w:tbl>
    <w:p w:rsidP="009863F4" w:rsidR="00195180" w:rsidRDefault="00195180" w:rsidRPr="00C85B04">
      <w:pPr>
        <w:pStyle w:val="Kop3"/>
        <w:rPr>
          <w:lang w:val="en-GB"/>
        </w:rPr>
      </w:pPr>
      <w:r w:rsidRPr="00C05FBD">
        <w:rPr>
          <w:lang w:val="en-GB"/>
        </w:rPr>
        <w:t xml:space="preserve">VsoOpleidingserkenning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in het voortgezet speciaal onderwijs .</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Waarschuwing &amp;</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sanctie wordt afgegeven door de inspectie en betekend dat een licentie is ingetrokken (sanctie.begindatum). De licentie moet vervolgens weer worden aangevraagd. Dit kan pas vanaf de aanvraagverbodEinddatum.</w:t>
      </w:r>
    </w:p>
    <w:p w:rsidP="00E243CC" w:rsidR="00195180" w:rsidRDefault="00195180" w:rsidRPr="009863F4">
      <w:pPr>
        <w:rPr>
          <w:szCs w:val="18"/>
          <w:lang w:val="en-GB"/>
        </w:rPr>
      </w:pPr>
      <w:r w:rsidRPr="009863F4">
        <w:rPr>
          <w:szCs w:val="18"/>
          <w:lang w:val="en-GB"/>
        </w:rPr>
        <w:t>Sancties spelen alleen een rol in het MBO.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het aanvraagverbod moet na de begindatum liggen.'</w:t>
            </w:r>
          </w:p>
        </w:tc>
        <w:tc>
          <w:tcPr>
            <w:tcW w:type="dxa" w:w="7512"/>
            <w:shd w:color="auto" w:fill="auto" w:val="clear"/>
          </w:tcPr>
          <w:p w:rsidP="00A35598" w:rsidR="00195180" w:rsidRDefault="00195180" w:rsidRPr="00F84B5F">
            <w:pPr>
              <w:pStyle w:val="TableText"/>
            </w:pPr>
            <w:r w:rsidRPr="00F84B5F">
              <w:t xml:space="preserve">[De aanvraagverbodEinddatum moet &gt; begindatum zijn.]</w:t>
            </w:r>
          </w:p>
          <w:p w:rsidP="00A35598" w:rsidR="00195180" w:rsidRDefault="00195180">
            <w:pPr>
              <w:pStyle w:val="TableText"/>
            </w:pPr>
            <w:r>
              <w:t xml:space="preserve">Melding: </w:t>
            </w:r>
            <w:r>
              <w:t xml:space="preserve">(Resourcecontrole) 'De einddatum van het aanvraagverbod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'Een sanctie moet betrekking hebben op een reeds bestaande licentie.'</w:t>
            </w:r>
          </w:p>
        </w:tc>
        <w:tc>
          <w:tcPr>
            <w:tcW w:type="dxa" w:w="7512"/>
            <w:shd w:color="auto" w:fill="auto" w:val="clear"/>
          </w:tcPr>
          <w:p w:rsidP="00A35598" w:rsidR="00195180" w:rsidRDefault="00195180" w:rsidRPr="00F84B5F">
            <w:pPr>
              <w:pStyle w:val="TableText"/>
            </w:pPr>
            <w:r w:rsidRPr="00F84B5F">
              <w:t xml:space="preserve">[De verwijzende sleutel Sanctie.Licentieid moet een bestaande licentie zijn.]</w:t>
            </w:r>
          </w:p>
          <w:p w:rsidP="00A35598" w:rsidR="00195180" w:rsidRDefault="00195180">
            <w:pPr>
              <w:pStyle w:val="TableText"/>
            </w:pPr>
            <w:r>
              <w:t xml:space="preserve">Melding: </w:t>
            </w:r>
            <w:r>
              <w:t xml:space="preserve">(Resourcecontrole) 'Een sanctie moet betrekking hebben op een reeds bestaande licentie.'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sanctie en licentie) 'Er moet een geldige licentie aanwezig zijn bij de sanctie.'</w:t>
            </w:r>
          </w:p>
        </w:tc>
        <w:tc>
          <w:tcPr>
            <w:tcW w:type="dxa" w:w="7512"/>
            <w:shd w:color="auto" w:fill="auto" w:val="clear"/>
          </w:tcPr>
          <w:p w:rsidP="00A35598" w:rsidR="00195180" w:rsidRDefault="00195180" w:rsidRPr="00F84B5F">
            <w:pPr>
              <w:pStyle w:val="TableText"/>
            </w:pPr>
            <w:r w:rsidRPr="00F84B5F">
              <w:t xml:space="preserve">[De sanctie.begindatum moet &gt;= licentie.begindatum en de sanctie.begindatum &lt; licentie.einddatum zijn.]</w:t>
            </w:r>
          </w:p>
          <w:p w:rsidP="00A35598" w:rsidR="00195180" w:rsidRDefault="00195180">
            <w:pPr>
              <w:pStyle w:val="TableText"/>
            </w:pPr>
            <w:r>
              <w:t xml:space="preserve">Melding: </w:t>
            </w:r>
            <w:r>
              <w:t xml:space="preserve">(Verbandscontrole sanctie en licentie) 'Er moet een geldige licentie aanwezig zijn bij de sanctie.'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sancties) 'Er bestaat al een sanctie voor de opgegeven licentie.'</w:t>
            </w:r>
          </w:p>
        </w:tc>
        <w:tc>
          <w:tcPr>
            <w:tcW w:type="dxa" w:w="7512"/>
            <w:shd w:color="auto" w:fill="auto" w:val="clear"/>
          </w:tcPr>
          <w:p w:rsidP="00A35598" w:rsidR="00195180" w:rsidRDefault="00195180" w:rsidRPr="00F84B5F">
            <w:pPr>
              <w:pStyle w:val="TableText"/>
            </w:pPr>
            <w:r w:rsidRPr="00F84B5F">
              <w:t xml:space="preserve">[Er mag niet al een Sanctie bestaan voor het opgegeven licentieid.]</w:t>
            </w:r>
          </w:p>
          <w:p w:rsidP="00A35598" w:rsidR="00195180" w:rsidRDefault="00195180">
            <w:pPr>
              <w:pStyle w:val="TableText"/>
            </w:pPr>
            <w:r>
              <w:t xml:space="preserve">Melding: </w:t>
            </w:r>
            <w:r>
              <w:t xml:space="preserve">(Verbandscontrole sancties) 'Er bestaat al een sanctie voor de opgegeven licentie.'</w:t>
            </w:r>
          </w:p>
        </w:tc>
      </w:tr>
    </w:tbl>
    <w:p w:rsidP="009863F4" w:rsidR="00195180" w:rsidRDefault="00195180" w:rsidRPr="00C85B04">
      <w:pPr>
        <w:pStyle w:val="Kop3"/>
        <w:rPr>
          <w:lang w:val="en-GB"/>
        </w:rPr>
      </w:pPr>
      <w:r w:rsidRPr="00C05FBD">
        <w:rPr>
          <w:lang w:val="en-GB"/>
        </w:rPr>
        <w:t xml:space="preserve">VsoOpleidingserkenningPeriode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in het kader van voortgezet speciaal onderwijs binnen de Wet op de expertisecentra,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Licentie</w:t>
      </w:r>
    </w:p>
    <w:p w:rsidP="009863F4" w:rsidR="00195180" w:rsidRDefault="00195180" w:rsidRPr="00C85B04">
      <w:pPr>
        <w:pStyle w:val="Kop4"/>
        <w:rPr>
          <w:lang w:val="en-GB"/>
        </w:rPr>
      </w:pPr>
      <w:r w:rsidRPr="00C85B04">
        <w:rPr>
          <w:lang w:val="en-GB"/>
        </w:rPr>
        <w:t xml:space="preserve">Definitie</w:t>
      </w:r>
    </w:p>
    <w:p>
      <w:pPr/>
      <w:r>
        <w:rPr/>
        <w:t xml:space="preserve">De goedkeuring om onderwijs te geven of een examen af te nemen.</w:t>
      </w:r>
    </w:p>
    <w:p>
      <w:pPr/>
      <w:r>
        <w:rPr/>
        <w:t xml:space="preserve">Er kunnen meerdere licenties op hetzelfde moment aanwezig zijn.</w:t>
      </w:r>
    </w:p>
    <w:p>
      <w:pPr/>
      <w:r>
        <w:rPr/>
        <w:t xml:space="preserve">Per sector geldt:</w:t>
      </w:r>
    </w:p>
    <w:p>
      <w:pPr>
        <w:pStyle w:val="mr_style"/>
        <w:numPr>
          <w:ilvl w:val="0"/>
          <w:numId w:val="18"/>
        </w:numPr>
      </w:pPr>
      <w:r>
        <w:rPr/>
        <w:t xml:space="preserve">BO</w:t>
      </w:r>
    </w:p>
    <w:p>
      <w:pPr>
        <w:ind w:left="720"/>
      </w:pPr>
      <w:r>
        <w:rPr/>
        <w:t xml:space="preserve">Er worden in het basisonderwijs alleen onderwijslicenties voor een erkende instelling</w:t>
      </w:r>
    </w:p>
    <w:p>
      <w:pPr>
        <w:ind w:left="720"/>
      </w:pPr>
      <w:r>
        <w:rPr/>
        <w:t xml:space="preserve">De volgende stadia komen voor:</w:t>
      </w:r>
    </w:p>
    <w:p>
      <w:pPr>
        <w:pStyle w:val="mr_style"/>
        <w:numPr>
          <w:ilvl w:val="1"/>
          <w:numId w:val="18"/>
        </w:numPr>
      </w:pPr>
      <w:r>
        <w:rPr/>
        <w:t xml:space="preserve">Standaard</w:t>
      </w:r>
    </w:p>
    <w:p>
      <w:pPr>
        <w:ind w:left="720"/>
      </w:pPr>
      <w:r>
        <w:rPr/>
        <w:t xml:space="preserve">Dit volgende herkomsten komen voor:</w:t>
      </w:r>
    </w:p>
    <w:p>
      <w:pPr>
        <w:pStyle w:val="mr_style"/>
        <w:numPr>
          <w:ilvl w:val="2"/>
          <w:numId w:val="18"/>
        </w:numPr>
      </w:pPr>
      <w:r>
        <w:rPr/>
        <w:t xml:space="preserve">Herkomst licentie: VZP</w:t>
      </w:r>
    </w:p>
    <w:p>
      <w:pPr>
        <w:pStyle w:val="mr_style"/>
        <w:numPr>
          <w:ilvl w:val="0"/>
          <w:numId w:val="19"/>
        </w:numPr>
      </w:pPr>
      <w:r>
        <w:rPr/>
        <w:t xml:space="preserve">SO</w:t>
      </w:r>
    </w:p>
    <w:p>
      <w:pPr>
        <w:ind w:left="720"/>
      </w:pPr>
      <w:r>
        <w:rPr/>
        <w:t xml:space="preserve">Er worden in het speciaal onderwijs alleen onderwijslicenties voor een erkende instelling</w:t>
      </w:r>
    </w:p>
    <w:p>
      <w:pPr>
        <w:ind w:left="720"/>
      </w:pPr>
      <w:r>
        <w:rPr/>
        <w:t xml:space="preserve">De volgende stadia komen voor:</w:t>
      </w:r>
    </w:p>
    <w:p>
      <w:pPr>
        <w:pStyle w:val="mr_style"/>
        <w:numPr>
          <w:ilvl w:val="1"/>
          <w:numId w:val="19"/>
        </w:numPr>
      </w:pPr>
      <w:r>
        <w:rPr/>
        <w:t xml:space="preserve">Standaard</w:t>
      </w:r>
    </w:p>
    <w:p>
      <w:pPr>
        <w:pStyle w:val="mr_style"/>
        <w:numPr>
          <w:ilvl w:val="1"/>
          <w:numId w:val="19"/>
        </w:numPr>
      </w:pPr>
      <w:r>
        <w:rPr/>
        <w:t xml:space="preserve">WEC</w:t>
      </w:r>
    </w:p>
    <w:p>
      <w:pPr>
        <w:ind w:left="720"/>
      </w:pPr>
      <w:r>
        <w:rPr/>
        <w:t xml:space="preserve">Dit volgende herkomsten komen voor:</w:t>
      </w:r>
    </w:p>
    <w:p>
      <w:pPr>
        <w:pStyle w:val="mr_style"/>
        <w:numPr>
          <w:ilvl w:val="2"/>
          <w:numId w:val="19"/>
        </w:numPr>
      </w:pPr>
      <w:r>
        <w:rPr/>
        <w:t xml:space="preserve">Herkomst licentie: VZP</w:t>
      </w:r>
    </w:p>
    <w:p>
      <w:pPr>
        <w:pStyle w:val="mr_style"/>
        <w:numPr>
          <w:ilvl w:val="0"/>
          <w:numId w:val="20"/>
        </w:numPr>
      </w:pPr>
      <w:r>
        <w:rPr/>
        <w:t xml:space="preserve">VO</w:t>
      </w:r>
    </w:p>
    <w:p>
      <w:pPr>
        <w:ind w:left="720"/>
      </w:pPr>
      <w:r>
        <w:rPr/>
        <w:t xml:space="preserve">Er zijn alleen onderwijslicenties (geen examenlicenties).</w:t>
      </w:r>
    </w:p>
    <w:p>
      <w:pPr>
        <w:ind w:left="720"/>
      </w:pPr>
      <w:r>
        <w:rPr/>
        <w:t xml:space="preserve">Onderwijslicenties worden uitgegeven voor een erkende vestiging. De erkende instellingen krijgen vervolgens alle licenties die de onderliggens erkende vestiging ook hebben (MTGO)</w:t>
      </w:r>
    </w:p>
    <w:p>
      <w:pPr>
        <w:ind w:left="720"/>
      </w:pPr>
      <w:r>
        <w:rPr/>
        <w:t xml:space="preserve">NB MBO-vestigingen kunnen voorheen VO-vestigingen geweest zijn, waardoor het lijkt alsof er VO-licenties op niet-erkende MBO-vestigingen afgegeven zijn. Maar dat kan dan alleen gedurende de periode dat ze VO-vestiging waren.</w:t>
      </w:r>
    </w:p>
    <w:p>
      <w:pPr>
        <w:ind w:left="720"/>
      </w:pPr>
    </w:p>
    <w:p>
      <w:pPr>
        <w:ind w:left="720"/>
      </w:pPr>
      <w:r>
        <w:rPr/>
        <w:t xml:space="preserve">Een aantal MBO-Instellingen (soort:ROCV, AOCV, VAKV, EDUV) kennen ook één of meerdere erkende VO-vestigingen (herkenbaar aan de "V" achter ROC/AOC etc.). Vanwege het MTGO-proces van Voorzieningenplanning worden er ook licenties toegekend op Instellingsniveau. Deze licenties zijn niet bedoeld voor inschrijf- of resultaatdoeleinden. De ROCV, AOCV en VAKV kennen alleen VoOnderwijslicenties, bij de EDUV's zijn zowel VoOnderwijslicenties als VO-examenlicenties mogelijk.</w:t>
      </w:r>
    </w:p>
    <w:p>
      <w:pPr>
        <w:ind w:left="720"/>
      </w:pPr>
      <w:r>
        <w:rPr/>
        <w:t xml:space="preserve">De volgende stadia komen voor:</w:t>
      </w:r>
    </w:p>
    <w:p>
      <w:pPr>
        <w:pStyle w:val="mr_style"/>
        <w:numPr>
          <w:ilvl w:val="1"/>
          <w:numId w:val="20"/>
        </w:numPr>
      </w:pPr>
      <w:r>
        <w:rPr/>
        <w:t xml:space="preserve">Standaard</w:t>
      </w:r>
    </w:p>
    <w:p>
      <w:pPr>
        <w:pStyle w:val="mr_style"/>
        <w:numPr>
          <w:ilvl w:val="1"/>
          <w:numId w:val="20"/>
        </w:numPr>
      </w:pPr>
      <w:r>
        <w:rPr/>
        <w:t xml:space="preserve">Tijdelijk</w:t>
      </w:r>
    </w:p>
    <w:p>
      <w:pPr>
        <w:ind w:left="720"/>
      </w:pPr>
      <w:r>
        <w:rPr/>
        <w:t xml:space="preserve">Dit volgende herkomsten komen voor:</w:t>
      </w:r>
    </w:p>
    <w:p>
      <w:pPr>
        <w:pStyle w:val="mr_style"/>
        <w:numPr>
          <w:ilvl w:val="2"/>
          <w:numId w:val="20"/>
        </w:numPr>
      </w:pPr>
      <w:r>
        <w:rPr/>
        <w:t xml:space="preserve">VZP_MTGO: Indien ontstaan tijdens de MTGO run</w:t>
      </w:r>
    </w:p>
    <w:p>
      <w:pPr>
        <w:pStyle w:val="mr_style"/>
        <w:numPr>
          <w:ilvl w:val="2"/>
          <w:numId w:val="20"/>
        </w:numPr>
      </w:pPr>
      <w:r>
        <w:rPr/>
        <w:t xml:space="preserve">VZP</w:t>
      </w:r>
    </w:p>
    <w:p>
      <w:pPr>
        <w:pStyle w:val="mr_style"/>
        <w:numPr>
          <w:ilvl w:val="0"/>
          <w:numId w:val="21"/>
        </w:numPr>
      </w:pPr>
      <w:r>
        <w:rPr/>
        <w:t xml:space="preserve">MBO</w:t>
      </w:r>
    </w:p>
    <w:p>
      <w:pPr>
        <w:ind w:left="720"/>
      </w:pPr>
      <w:r>
        <w:rPr/>
        <w:t xml:space="preserve">In het MBO worden onderwijslicenties niet expliciet vastgelegd voor bekostigde instellingen. MBO Instellingen hebben impliciet toestemming, de Inspectie toetst achteraf.</w:t>
      </w:r>
    </w:p>
    <w:p>
      <w:pPr>
        <w:ind w:left="720"/>
      </w:pPr>
      <w:r>
        <w:rPr/>
        <w:t xml:space="preserve">MBO licenties worden alleen in RIO geregistreerd wanneer a) er sprake is van een sanctie op de betreffende licentie, of b) er sprake is van opleidingen waarvoor expliciete toekenning plaatsvindt zoals cross over-kwalificaties nu en in de toekomst regionale kwalificaties of unieke beroepsopleidingen.</w:t>
      </w:r>
    </w:p>
    <w:p>
      <w:pPr>
        <w:ind w:left="720"/>
      </w:pPr>
      <w:r>
        <w:rPr/>
        <w:t xml:space="preserve">Naast onderwijslicenties kent het MBO ook examenlicenties.</w:t>
      </w:r>
    </w:p>
    <w:p>
      <w:pPr>
        <w:ind w:left="720"/>
      </w:pPr>
      <w:r>
        <w:rPr/>
        <w:t xml:space="preserve">Er zijn onderwijslicenties en examenlicenties.</w:t>
      </w:r>
    </w:p>
    <w:p>
      <w:pPr>
        <w:ind w:left="720"/>
      </w:pPr>
      <w:r>
        <w:rPr/>
        <w:t xml:space="preserve">Herkomst licentie: VZP</w:t>
      </w:r>
    </w:p>
    <w:p>
      <w:pPr>
        <w:ind w:left="720"/>
      </w:pPr>
      <w:r>
        <w:rPr/>
        <w:t xml:space="preserve">De volgende stadia komen voor:</w:t>
      </w:r>
    </w:p>
    <w:p>
      <w:pPr>
        <w:pStyle w:val="mr_style"/>
        <w:numPr>
          <w:ilvl w:val="1"/>
          <w:numId w:val="21"/>
        </w:numPr>
      </w:pPr>
      <w:r>
        <w:rPr/>
        <w:t xml:space="preserve">Standaard</w:t>
      </w:r>
    </w:p>
    <w:p>
      <w:pPr>
        <w:pStyle w:val="mr_style"/>
        <w:numPr>
          <w:ilvl w:val="1"/>
          <w:numId w:val="21"/>
        </w:numPr>
      </w:pPr>
      <w:r>
        <w:rPr/>
        <w:t xml:space="preserve">Tijdelijk</w:t>
      </w:r>
    </w:p>
    <w:p>
      <w:pPr>
        <w:ind w:left="720"/>
      </w:pPr>
      <w:r>
        <w:rPr/>
        <w:t xml:space="preserve">Dit volgende herkomsten komen voor:</w:t>
      </w:r>
    </w:p>
    <w:p>
      <w:pPr>
        <w:pStyle w:val="mr_style"/>
        <w:numPr>
          <w:ilvl w:val="2"/>
          <w:numId w:val="21"/>
        </w:numPr>
      </w:pPr>
      <w:r>
        <w:rPr/>
        <w:t xml:space="preserve">VZP</w:t>
      </w:r>
    </w:p>
    <w:p>
      <w:pPr>
        <w:pStyle w:val="mr_style"/>
        <w:numPr>
          <w:ilvl w:val="0"/>
          <w:numId w:val="21"/>
        </w:numPr>
      </w:pPr>
      <w:r>
        <w:rPr/>
        <w:t xml:space="preserve">HO</w:t>
      </w:r>
    </w:p>
    <w:p>
      <w:pPr>
        <w:ind w:left="720"/>
      </w:pPr>
      <w:r>
        <w:rPr/>
        <w:t xml:space="preserve">Er worden in het HO alleen onderwijslicenties voor een erkende instelling</w:t>
      </w:r>
    </w:p>
    <w:p>
      <w:pPr>
        <w:ind w:left="720"/>
      </w:pPr>
      <w:r>
        <w:rPr/>
        <w:t xml:space="preserve">De volgende stadia komen voor:</w:t>
      </w:r>
    </w:p>
    <w:p>
      <w:pPr>
        <w:pStyle w:val="mr_style"/>
        <w:numPr>
          <w:ilvl w:val="3"/>
          <w:numId w:val="21"/>
        </w:numPr>
      </w:pPr>
      <w:r>
        <w:rPr/>
        <w:t xml:space="preserve">Standaard</w:t>
      </w:r>
    </w:p>
    <w:p>
      <w:pPr>
        <w:ind w:left="720"/>
      </w:pPr>
      <w:r>
        <w:rPr/>
        <w:t xml:space="preserve">Dit volgende herkomsten komen voor:</w:t>
      </w:r>
    </w:p>
    <w:p>
      <w:pPr>
        <w:pStyle w:val="mr_style"/>
        <w:numPr>
          <w:ilvl w:val="4"/>
          <w:numId w:val="21"/>
        </w:numPr>
      </w:pPr>
      <w:r>
        <w:rPr/>
        <w:t xml:space="preserve">Herkomst licentie: OPENSTAAND PUNT</w:t>
      </w:r>
    </w:p>
    <w:p>
      <w:pPr/>
      <w:r>
        <w:rPr/>
        <w:t xml:space="preserve"> </w:t>
      </w:r>
    </w:p>
    <w:p>
      <w:pPr/>
      <w:r>
        <w:rPr/>
        <w:t xml:space="preserve"> </w:t>
      </w:r>
    </w:p>
    <w:p>
      <w:pPr/>
      <w:r>
        <w:rPr>
          <w:u w:val="single"/>
        </w:rPr>
        <w:t xml:space="preserve">Voorbeeld in het VO </w:t>
      </w:r>
    </w:p>
    <w:p>
      <w:pPr/>
      <w:r>
        <w:rPr/>
        <w:t xml:space="preserve">Wanneer een vestiging vallend onder een instelling bijvoorbeeld HAVO toegekend krijgt, dan wordt ten behoeve van het MTGO-mechanisme bijgehouden op instellingsniveau of er HAVO toegekend is. Voorzieningenplanning heeft dit geïmplementeerd als toekenning van de HAVO-code (300) aan de instelling (met herkomst VZP_MTGO). De betreffende vestiging krijg de licentie voor de HAVO-onderbouw (ILT-code 300) én licenties voor de HAVO-profielen (370 etc.). Code 300 kent herkomst VZP, de rest VZP_MTGO. Eventuele anders vestigingen onder de Instelling krijgen als gevolg van de toekenning permissie voor de HAVO-onderbouw (ILT-code 300), met herkomst VZP_MTGO.</w:t>
      </w:r>
    </w:p>
    <w:p>
      <w:pPr/>
      <w:r>
        <w:rPr/>
        <w:t xml:space="preserve">Op Instellingsniveau wordt bijgehouden dat er HAVO beschikt is (ILT-code 300), herkomst VZP_MTGO. De inschrijvingen in het VO vinden vervolgens plaats op vestigingsniveau, op de HAVO-profielen kunnen tevens resultaten behaald worden.</w:t>
      </w:r>
    </w:p>
    <w:p>
      <w:pPr/>
    </w:p>
    <w:p>
      <w:pPr/>
      <w:r>
        <w:rPr>
          <w:u w:val="single"/>
        </w:rPr>
        <w:t xml:space="preserve">Voorbeeld in het VMBO </w:t>
      </w:r>
    </w:p>
    <w:p>
      <w:pPr/>
      <w:r>
        <w:rPr/>
        <w:t xml:space="preserve">Een vestiging heeft toestemming voor VMBO-TL: ILT code 400, herkomst VZP. Hieruit volgen tevens de profielen: ILT codes vanaf 470, herkomst VZP_MTGO. Vervolgens wordt er LWOO aangevraagd + verkregen: ILT code 1001 alle leerwegen. Herkomst VZP. Dit is geen code waarop ingeschreven kan worden. Omdat de vestiging al de 400-codes heeft, worden als gevolg van de beschikking de ILT-tegenhangers toegekend: 2210 (onderbouw) en 2211 t/m 2214 (profielen). Herkomst VZP_MTGO.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LicentieID-v01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unieke aanduiding van een licentie.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herkomst</w:t>
            </w:r>
          </w:p>
        </w:tc>
        <w:tc>
          <w:tcPr>
            <w:tcW w:type="dxa" w:w="1645"/>
          </w:tcPr>
          <w:p w:rsidP="00A620EA" w:rsidR="00195180" w:rsidRDefault="00195180" w:rsidRPr="009863F4">
            <w:pPr>
              <w:rPr>
                <w:sz w:val="16"/>
                <w:szCs w:val="16"/>
                <w:lang w:val="en-GB"/>
              </w:rPr>
            </w:pPr>
            <w:r w:rsidRPr="009863F4">
              <w:rPr>
                <w:sz w:val="16"/>
                <w:szCs w:val="16"/>
                <w:lang w:val="en-GB"/>
              </w:rPr>
              <w:t xml:space="preserve">Licentieherkomst-v01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de bron van de licentie is.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Wie is verantwoordelijk voor deze licentie. Dit kan een afdeling, instituut of automatisch proces zijn.</w:t>
            </w:r>
          </w:p>
          <w:p>
            <w:pPr/>
            <w:r>
              <w:rPr/>
              <w:t xml:space="preserve"> </w:t>
            </w:r>
          </w:p>
          <w:p>
            <w:pPr/>
            <w:r>
              <w:rPr/>
              <w:t xml:space="preserve">Het MTGO (Mede toegestaan onderwijs) voor de sector VO is een proces dit licentie 'uitklapt'. Een korte uitleg over het MTGO-proces omdat de effecten daarvan zichtbaar zijn in de RIO-data, in RIO is immers het resultaat zichtbaar van de beslissingen die genomen zijn. Die proces heeft de volgende stappen:</w:t>
            </w:r>
          </w:p>
          <w:p>
            <w:pPr>
              <w:pStyle w:val="mr_style"/>
              <w:numPr>
                <w:ilvl w:val="0"/>
                <w:numId w:val="22"/>
              </w:numPr>
            </w:pPr>
            <w:r>
              <w:rPr/>
              <w:t xml:space="preserve">Het Bevoegd Gezag vraagt toestemming om onderwijs te verzorgen op 1 van de vestigingen, zoals geheel HAVO.</w:t>
            </w:r>
          </w:p>
          <w:p>
            <w:pPr>
              <w:pStyle w:val="mr_style"/>
              <w:numPr>
                <w:ilvl w:val="0"/>
                <w:numId w:val="22"/>
              </w:numPr>
            </w:pPr>
            <w:r>
              <w:rPr/>
              <w:t xml:space="preserve">Vanuit VZP volgt een beschikking dat op die vestiging zowel HAVO  boven- als onderbouw verzorgd mag worden. Dit wordt vastgelegd in RIO (herkomst VZP).</w:t>
            </w:r>
          </w:p>
          <w:p>
            <w:pPr>
              <w:pStyle w:val="mr_style"/>
              <w:numPr>
                <w:ilvl w:val="0"/>
                <w:numId w:val="22"/>
              </w:numPr>
            </w:pPr>
            <w:r>
              <w:rPr/>
              <w:t xml:space="preserve">Vervolgens kent VZP het MTGO-proces, bestaande uit allerlei MTGO-beslisregels (afhankelijk van bestaande opleidingen, soorten vestigingen, rechten op Instellingsniveau etc. etc). Daaruit volgt dat andere opleidingen ook gegeven mogen worden, ald an niet op dezelfde vestiging. Deze toestemmingen zijn herkenbaar in RIO aan de herkomst VZP_MTGO.</w:t>
            </w:r>
          </w:p>
          <w:p>
            <w:pPr>
              <w:pStyle w:val="mr_style"/>
              <w:numPr>
                <w:ilvl w:val="0"/>
                <w:numId w:val="22"/>
              </w:numPr>
            </w:pPr>
            <w:r>
              <w:rPr/>
              <w:t xml:space="preserve">Wanneer een nieuw feit bekend wordt op instellings- of vestigingsniveau (nieuwe aanvraag, nieuwe zienswijze van de Inspectie etc. etc.), dan vormt het Toegestane Onderwijs de basis en wordt het Mede Toegestane Onderwijs opnieuw beschouwd. Dit kan leiden tot afsluiting van bestaande licenties en het wederom opvoeren van dezelfde licentie met een nieuwe ingangsdatum.</w:t>
            </w:r>
          </w:p>
          <w:p>
            <w:pPr/>
            <w:r>
              <w:rPr/>
              <w:t xml:space="preserve">Licenties in RIO zijn dus het resultaat van een beslisproces, beslissingen die ook herkend worden door de onderwijsinstellingen. Het ene jaar kan een licentie dus herkomst VZP hebben, en het jaar daarop de herkomst VZP_MTGO.</w:t>
            </w:r>
          </w:p>
          <w:p>
            <w:pPr/>
          </w:p>
          <w:p>
            <w:pPr/>
            <w:r>
              <w:rPr/>
              <w:t xml:space="preserve">Meer uitleg over het MTGO-proces op deze pagina: </w:t>
            </w:r>
            <w:r>
              <w:fldChar w:fldCharType="begin"/>
            </w:r>
            <w:r>
              <w:instrText xml:space="preserve">HYPERLINK "https://wiki.prd.duo.nl/pages/viewpage.action?pageId=145884964" </w:instrText>
            </w:r>
            <w:r>
              <w:fldChar w:fldCharType="separate"/>
            </w:r>
            <w:r>
              <w:rPr>
                <w:color w:val="0000FF"/>
                <w:u w:val="single"/>
              </w:rPr>
              <w:t xml:space="preserve">Uitleg TGO/MTGO-proces van VZP m.b.t. het VO.</w:t>
            </w:r>
            <w:r>
              <w:fldChar w:fldCharType="end"/>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BRIN</w:t>
            </w:r>
            <w:r w:rsidRPr="005B5F2F">
              <w:t xml:space="preserve">  :  </w:t>
            </w:r>
            <w:r w:rsidRPr="005B5F2F">
              <w:t xml:space="preserve">Licentie is overgenomen vanuit de registratie BRIN</w:t>
            </w:r>
          </w:p>
          <w:p w:rsidP="00A620EA" w:rsidR="00195180" w:rsidRDefault="00195180" w:rsidRPr="005B5F2F">
            <w:pPr>
              <w:pStyle w:val="TableText"/>
            </w:pPr>
            <w:r w:rsidRPr="005B5F2F">
              <w:t xml:space="preserve">RIO</w:t>
            </w:r>
            <w:r w:rsidRPr="005B5F2F">
              <w:t xml:space="preserve">  :  </w:t>
            </w:r>
            <w:r w:rsidRPr="005B5F2F">
              <w:t xml:space="preserve">Licentie is ontstaan in de registratie RIO</w:t>
            </w:r>
          </w:p>
          <w:p w:rsidP="00A620EA" w:rsidR="00195180" w:rsidRDefault="00195180" w:rsidRPr="005B5F2F">
            <w:pPr>
              <w:pStyle w:val="TableText"/>
            </w:pPr>
            <w:r w:rsidRPr="005B5F2F">
              <w:t xml:space="preserve">VZP</w:t>
            </w:r>
            <w:r w:rsidRPr="005B5F2F">
              <w:t xml:space="preserve">  :  </w:t>
            </w:r>
            <w:r w:rsidRPr="005B5F2F">
              <w:t xml:space="preserve">Licentie is opgevoerd door de afdeling voorzieningenplanning</w:t>
            </w:r>
          </w:p>
          <w:p w:rsidP="00A620EA" w:rsidR="00195180" w:rsidRDefault="00195180" w:rsidRPr="005B5F2F">
            <w:pPr>
              <w:pStyle w:val="TableText"/>
            </w:pPr>
            <w:r w:rsidRPr="005B5F2F">
              <w:t xml:space="preserve">RIO</w:t>
            </w:r>
            <w:r w:rsidRPr="005B5F2F">
              <w:t xml:space="preserve">  :  </w:t>
            </w:r>
            <w:r w:rsidRPr="005B5F2F">
              <w:t xml:space="preserve">Licentie is ontstaan in de registratie RIO</w:t>
            </w:r>
          </w:p>
          <w:p w:rsidP="00A620EA" w:rsidR="00195180" w:rsidRDefault="00195180" w:rsidRPr="005B5F2F">
            <w:pPr>
              <w:pStyle w:val="TableText"/>
            </w:pPr>
            <w:r w:rsidRPr="005B5F2F">
              <w:t xml:space="preserve">VZP</w:t>
            </w:r>
            <w:r w:rsidRPr="005B5F2F">
              <w:t xml:space="preserve">  :  </w:t>
            </w:r>
            <w:r w:rsidRPr="005B5F2F">
              <w:t xml:space="preserve">Licentie is opgevoerd door de afdeling voorzieningenplanning</w:t>
            </w:r>
          </w:p>
          <w:p w:rsidP="00A620EA" w:rsidR="00195180" w:rsidRDefault="00195180" w:rsidRPr="005B5F2F">
            <w:pPr>
              <w:pStyle w:val="TableText"/>
            </w:pPr>
            <w:r w:rsidRPr="005B5F2F">
              <w:t xml:space="preserve">VZP_MTGO </w:t>
            </w:r>
            <w:r w:rsidRPr="005B5F2F">
              <w:t xml:space="preserve">  :  </w:t>
            </w:r>
            <w:r w:rsidRPr="005B5F2F">
              <w:t xml:space="preserve">Licentie is opgevoerd door de afdeling voorzieningenplanning, MTGO proces</w:t>
            </w:r>
          </w:p>
          <w:p w:rsidP="00A620EA" w:rsidR="00195180" w:rsidRDefault="00195180" w:rsidRPr="005B5F2F">
            <w:pPr>
              <w:pStyle w:val="TableText"/>
            </w:pPr>
            <w:r w:rsidRPr="005B5F2F">
              <w:t xml:space="preserve">VZP</w:t>
            </w:r>
            <w:r w:rsidRPr="005B5F2F">
              <w:t xml:space="preserve">  :  </w:t>
            </w:r>
            <w:r w:rsidRPr="005B5F2F">
              <w:t xml:space="preserve">Licentie is opgevoerd door de afdeling voorzieningenplanning</w:t>
            </w:r>
          </w:p>
          <w:p w:rsidP="00A620EA" w:rsidR="00195180" w:rsidRDefault="00195180" w:rsidRPr="005B5F2F">
            <w:pPr>
              <w:pStyle w:val="TableText"/>
            </w:pPr>
            <w:r w:rsidRPr="005B5F2F">
              <w:t xml:space="preserve">VZP_MTGO </w:t>
            </w:r>
            <w:r w:rsidRPr="005B5F2F">
              <w:t xml:space="preserve">  :  </w:t>
            </w:r>
            <w:r w:rsidRPr="005B5F2F">
              <w:t xml:space="preserve">Licentie is opgevoerd door de afdeling voorzieningenplanning, MTGO proces</w:t>
            </w:r>
          </w:p>
          <w:p w:rsidP="00A620EA" w:rsidR="00195180" w:rsidRDefault="00195180" w:rsidRPr="005B5F2F">
            <w:pPr>
              <w:pStyle w:val="TableText"/>
            </w:pPr>
            <w:r w:rsidRPr="005B5F2F">
              <w:t xml:space="preserve">VZP</w:t>
            </w:r>
            <w:r w:rsidRPr="005B5F2F">
              <w:t xml:space="preserve">  :  </w:t>
            </w:r>
            <w:r w:rsidRPr="005B5F2F">
              <w:t xml:space="preserve">Licentie is opgevoerd door de afdeling voorzieningenplanning</w:t>
            </w:r>
          </w:p>
          <w:p w:rsidP="00A620EA" w:rsidR="00195180" w:rsidRDefault="00195180" w:rsidRPr="005B5F2F">
            <w:pPr>
              <w:pStyle w:val="TableText"/>
            </w:pPr>
            <w:r w:rsidRPr="005B5F2F">
              <w:t xml:space="preserve">VZP_MTGO </w:t>
            </w:r>
            <w:r w:rsidRPr="005B5F2F">
              <w:t xml:space="preserve">  :  </w:t>
            </w:r>
            <w:r w:rsidRPr="005B5F2F">
              <w:t xml:space="preserve">Licentie is opgevoerd door de afdeling voorzieningenplanning, MTGO proces</w:t>
            </w:r>
          </w:p>
          <w:p w:rsidP="00A620EA" w:rsidR="00195180" w:rsidRDefault="00195180" w:rsidRPr="005B5F2F">
            <w:pPr>
              <w:pStyle w:val="TableText"/>
            </w:pPr>
            <w:r w:rsidRPr="005B5F2F">
              <w:t xml:space="preserve">NVAO</w:t>
            </w:r>
            <w:r w:rsidRPr="005B5F2F">
              <w:t xml:space="preserve">  :  </w:t>
            </w:r>
            <w:r w:rsidRPr="005B5F2F">
              <w:t xml:space="preserve">Licentie is opgevoerd door de Nederlands-Vlaamse accreditatieorganisatie</w:t>
            </w:r>
          </w:p>
          <w:p w:rsidP="00A620EA" w:rsidR="00195180" w:rsidRDefault="00195180" w:rsidRPr="005B5F2F">
            <w:pPr>
              <w:pStyle w:val="TableText"/>
            </w:pPr>
            <w:r w:rsidRPr="005B5F2F">
              <w:t xml:space="preserve">EVC</w:t>
            </w:r>
            <w:r w:rsidRPr="005B5F2F">
              <w:t xml:space="preserve">  :  </w:t>
            </w:r>
            <w:r w:rsidRPr="005B5F2F">
              <w:t xml:space="preserve">Licentie is opgevoerd door Nationaal kenniscentrum EVC (Erkenning eerder Verworven Competenties)</w:t>
            </w:r>
          </w:p>
          <w:p w:rsidP="00A620EA" w:rsidR="00195180" w:rsidRDefault="00195180" w:rsidRPr="005B5F2F">
            <w:pPr>
              <w:pStyle w:val="TableText"/>
            </w:pPr>
            <w:r w:rsidRPr="005B5F2F">
              <w:t xml:space="preserve">NVAO</w:t>
            </w:r>
            <w:r w:rsidRPr="005B5F2F">
              <w:t xml:space="preserve">  :  </w:t>
            </w:r>
            <w:r w:rsidRPr="005B5F2F">
              <w:t xml:space="preserve">Licentie is opgevoerd door de Nederlands-Vlaamse accreditatieorganisatie</w:t>
            </w:r>
          </w:p>
          <w:p w:rsidP="00A620EA" w:rsidR="00195180" w:rsidRDefault="00195180" w:rsidRPr="005B5F2F">
            <w:pPr>
              <w:pStyle w:val="TableText"/>
            </w:pPr>
            <w:r w:rsidRPr="005B5F2F">
              <w:t xml:space="preserve">VZP</w:t>
            </w:r>
            <w:r w:rsidRPr="005B5F2F">
              <w:t xml:space="preserve">  :  </w:t>
            </w:r>
            <w:r w:rsidRPr="005B5F2F">
              <w:t xml:space="preserve">Licentie is opgevoerd door de afdeling voorzieningenplanning</w:t>
            </w:r>
          </w:p>
          <w:p w:rsidP="00A620EA" w:rsidR="00195180" w:rsidRDefault="00195180" w:rsidRPr="005B5F2F">
            <w:pPr>
              <w:pStyle w:val="TableText"/>
            </w:pPr>
            <w:r w:rsidRPr="005B5F2F">
              <w:t xml:space="preserve">VZP_MTGO </w:t>
            </w:r>
            <w:r w:rsidRPr="005B5F2F">
              <w:t xml:space="preserve">  :  </w:t>
            </w:r>
            <w:r w:rsidRPr="005B5F2F">
              <w:t xml:space="preserve">Licentie is opgevoerd door de afdeling voorzieningenplanning, MTGO proces</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EVC</w:t>
            </w:r>
            <w:r w:rsidRPr="005B5F2F">
              <w:t xml:space="preserve">  :  </w:t>
            </w:r>
            <w:r w:rsidRPr="005B5F2F">
              <w:t xml:space="preserve">Nationaal kenniscentrum EVC (Erkenning eerder Verworven Competenties)</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VZP</w:t>
            </w:r>
            <w:r w:rsidRPr="005B5F2F">
              <w:t xml:space="preserve">  :  </w:t>
            </w:r>
            <w:r w:rsidRPr="005B5F2F">
              <w:t xml:space="preserve">DUO Voorzieningenplanning</w:t>
            </w:r>
          </w:p>
          <w:p w:rsidP="00A620EA" w:rsidR="00195180" w:rsidRDefault="00195180" w:rsidRPr="005B5F2F">
            <w:pPr>
              <w:pStyle w:val="TableText"/>
            </w:pPr>
            <w:r w:rsidRPr="005B5F2F">
              <w:t xml:space="preserve">VZP_MTGO </w:t>
            </w:r>
            <w:r w:rsidRPr="005B5F2F">
              <w:t xml:space="preserve">  :  </w:t>
            </w:r>
            <w:r w:rsidRPr="005B5F2F">
              <w:t xml:space="preserve">DUO Voorzieningenplanning, Proces Mede toegestaan onderwijs</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NKC_EVC</w:t>
            </w:r>
            <w:r w:rsidRPr="005B5F2F">
              <w:t xml:space="preserve">  :  </w:t>
            </w:r>
            <w:r w:rsidRPr="005B5F2F">
              <w:t xml:space="preserve">Nationaal kenniscentrum EVC (Erkenning eerder Verworven Competenties)</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VZP</w:t>
            </w:r>
            <w:r w:rsidRPr="005B5F2F">
              <w:t xml:space="preserve">  :  </w:t>
            </w:r>
            <w:r w:rsidRPr="005B5F2F">
              <w:t xml:space="preserve">DUO Voorzieningenplanning</w:t>
            </w:r>
          </w:p>
          <w:p w:rsidP="00A620EA" w:rsidR="00195180" w:rsidRDefault="00195180" w:rsidRPr="005B5F2F">
            <w:pPr>
              <w:pStyle w:val="TableText"/>
            </w:pPr>
            <w:r w:rsidRPr="005B5F2F">
              <w:t xml:space="preserve">VZP_MTGO </w:t>
            </w:r>
            <w:r w:rsidRPr="005B5F2F">
              <w:t xml:space="preserve">  :  </w:t>
            </w:r>
            <w:r w:rsidRPr="005B5F2F">
              <w:t xml:space="preserve">DUO Voorzieningenplanning, Proces Mede toegestaan onderwijs</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NKC_EVC</w:t>
            </w:r>
            <w:r w:rsidRPr="005B5F2F">
              <w:t xml:space="preserve">  :  </w:t>
            </w:r>
            <w:r w:rsidRPr="005B5F2F">
              <w:t xml:space="preserve">Nationaal kenniscentrum EVC (Erkenning eerder Verworven Competenties)</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VZP</w:t>
            </w:r>
            <w:r w:rsidRPr="005B5F2F">
              <w:t xml:space="preserve">  :  </w:t>
            </w:r>
            <w:r w:rsidRPr="005B5F2F">
              <w:t xml:space="preserve">DUO Voorzieningenplanning</w:t>
            </w:r>
          </w:p>
          <w:p w:rsidP="00A620EA" w:rsidR="00195180" w:rsidRDefault="00195180" w:rsidRPr="005B5F2F">
            <w:pPr>
              <w:pStyle w:val="TableText"/>
            </w:pPr>
            <w:r w:rsidRPr="005B5F2F">
              <w:t xml:space="preserve">VZP_MTGO </w:t>
            </w:r>
            <w:r w:rsidRPr="005B5F2F">
              <w:t xml:space="preserve">  :  </w:t>
            </w:r>
            <w:r w:rsidRPr="005B5F2F">
              <w:t xml:space="preserve">DUO Voorzieningenplanning, Proces Mede toegestaan onderwijs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stadium</w:t>
            </w:r>
          </w:p>
        </w:tc>
        <w:tc>
          <w:tcPr>
            <w:tcW w:type="dxa" w:w="1645"/>
          </w:tcPr>
          <w:p w:rsidP="00A620EA" w:rsidR="00195180" w:rsidRDefault="00195180" w:rsidRPr="009863F4">
            <w:pPr>
              <w:rPr>
                <w:sz w:val="16"/>
                <w:szCs w:val="16"/>
                <w:lang w:val="en-GB"/>
              </w:rPr>
            </w:pPr>
            <w:r w:rsidRPr="009863F4">
              <w:rPr>
                <w:sz w:val="16"/>
                <w:szCs w:val="16"/>
                <w:lang w:val="en-GB"/>
              </w:rPr>
              <w:t xml:space="preserve">Licentiestadium-v01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toestand waarin een licentie zich bevindt.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SLAPEND</w:t>
            </w:r>
            <w:r w:rsidRPr="005B5F2F">
              <w:t xml:space="preserve">  :  </w:t>
            </w:r>
            <w:r w:rsidRPr="005B5F2F">
              <w:t xml:space="preserve">De licentie is niet actief</w:t>
            </w:r>
          </w:p>
          <w:p w:rsidP="00A620EA" w:rsidR="00195180" w:rsidRDefault="00195180" w:rsidRPr="005B5F2F">
            <w:pPr>
              <w:pStyle w:val="TableText"/>
            </w:pPr>
            <w:r w:rsidRPr="005B5F2F">
              <w:t xml:space="preserve">STANDAARD</w:t>
            </w:r>
            <w:r w:rsidRPr="005B5F2F">
              <w:t xml:space="preserve">  :  </w:t>
            </w:r>
            <w:r w:rsidRPr="005B5F2F">
              <w:t xml:space="preserve">De licentie is toegekend zonder aanvullende voorwaarden</w:t>
            </w:r>
          </w:p>
          <w:p w:rsidP="00A620EA" w:rsidR="00195180" w:rsidRDefault="00195180" w:rsidRPr="005B5F2F">
            <w:pPr>
              <w:pStyle w:val="TableText"/>
            </w:pPr>
            <w:r w:rsidRPr="005B5F2F">
              <w:t xml:space="preserve">TIJDELIJK</w:t>
            </w:r>
            <w:r w:rsidRPr="005B5F2F">
              <w:t xml:space="preserve">  :  </w:t>
            </w:r>
            <w:r w:rsidRPr="005B5F2F">
              <w:t xml:space="preserve">De licentie is voor een beperkte periode toegekend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Licentietype-v02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Licentie op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licentie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MBOONDERWIJSLICENTIE</w:t>
            </w:r>
            <w:r w:rsidRPr="005B5F2F">
              <w:t xml:space="preserve">  :  </w:t>
            </w:r>
            <w:r w:rsidRPr="005B5F2F">
              <w:t xml:space="preserve">MBO-Onderwijslicentie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VO-Onderwijslicentie</w:t>
            </w:r>
          </w:p>
          <w:p w:rsidP="00A620EA" w:rsidR="00195180" w:rsidRDefault="00195180" w:rsidRPr="005B5F2F">
            <w:pPr>
              <w:pStyle w:val="TableText"/>
            </w:pPr>
            <w:r w:rsidRPr="005B5F2F">
              <w:t xml:space="preserve">BOONDERWIJSLICENTIE </w:t>
            </w:r>
            <w:r w:rsidRPr="005B5F2F">
              <w:t xml:space="preserve">  :  </w:t>
            </w:r>
            <w:r w:rsidRPr="005B5F2F">
              <w:t xml:space="preserve">BO-Onderwijslicentie</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HOONDERWIJSLICENTIE</w:t>
            </w:r>
            <w:r w:rsidRPr="005B5F2F">
              <w:t xml:space="preserve">  :  </w:t>
            </w:r>
            <w:r w:rsidRPr="005B5F2F">
              <w:t xml:space="preserve">HO-Onderwijslicentie</w:t>
            </w:r>
          </w:p>
          <w:p w:rsidP="00A620EA" w:rsidR="00195180" w:rsidRDefault="00195180" w:rsidRPr="005B5F2F">
            <w:pPr>
              <w:pStyle w:val="TableText"/>
            </w:pPr>
            <w:r w:rsidRPr="005B5F2F">
              <w:t xml:space="preserve">MBOONDERWIJSLICENTIE</w:t>
            </w:r>
            <w:r w:rsidRPr="005B5F2F">
              <w:t xml:space="preserve">  :  </w:t>
            </w:r>
            <w:r w:rsidRPr="005B5F2F">
              <w:t xml:space="preserve">MBO-Onderwijslicentie</w:t>
            </w:r>
          </w:p>
          <w:p w:rsidP="00A620EA" w:rsidR="00195180" w:rsidRDefault="00195180" w:rsidRPr="005B5F2F">
            <w:pPr>
              <w:pStyle w:val="TableText"/>
            </w:pPr>
            <w:r w:rsidRPr="005B5F2F">
              <w:t xml:space="preserve">SOONDERWIJSLICENTIE</w:t>
            </w:r>
            <w:r w:rsidRPr="005B5F2F">
              <w:t xml:space="preserve">  :  </w:t>
            </w:r>
            <w:r w:rsidRPr="005B5F2F">
              <w:t xml:space="preserve">SO-Onderwijslicentie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VO-Onderwijslicentie</w:t>
            </w:r>
          </w:p>
          <w:p w:rsidP="00A620EA" w:rsidR="00195180" w:rsidRDefault="00195180" w:rsidRPr="005B5F2F">
            <w:pPr>
              <w:pStyle w:val="TableText"/>
            </w:pPr>
            <w:r w:rsidRPr="005B5F2F">
              <w:t xml:space="preserve">BOONDERWIJSLICENTIE </w:t>
            </w:r>
            <w:r w:rsidRPr="005B5F2F">
              <w:t xml:space="preserve">  :  </w:t>
            </w:r>
            <w:r w:rsidRPr="005B5F2F">
              <w:t xml:space="preserve">BO-Onderwijslicentie</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HOONDERWIJSLICENTIE</w:t>
            </w:r>
            <w:r w:rsidRPr="005B5F2F">
              <w:t xml:space="preserve">  :  </w:t>
            </w:r>
            <w:r w:rsidRPr="005B5F2F">
              <w:t xml:space="preserve">HO-Onderwijslicentie</w:t>
            </w:r>
          </w:p>
          <w:p w:rsidP="00A620EA" w:rsidR="00195180" w:rsidRDefault="00195180" w:rsidRPr="005B5F2F">
            <w:pPr>
              <w:pStyle w:val="TableText"/>
            </w:pPr>
            <w:r w:rsidRPr="005B5F2F">
              <w:t xml:space="preserve">MBOONDERWIJSLICENTIE</w:t>
            </w:r>
            <w:r w:rsidRPr="005B5F2F">
              <w:t xml:space="preserve">  :  </w:t>
            </w:r>
            <w:r w:rsidRPr="005B5F2F">
              <w:t xml:space="preserve">MBO-Onderwijslicentie</w:t>
            </w:r>
          </w:p>
          <w:p w:rsidP="00A620EA" w:rsidR="00195180" w:rsidRDefault="00195180" w:rsidRPr="005B5F2F">
            <w:pPr>
              <w:pStyle w:val="TableText"/>
            </w:pPr>
            <w:r w:rsidRPr="005B5F2F">
              <w:t xml:space="preserve">SOONDERWIJSLICENTIE</w:t>
            </w:r>
            <w:r w:rsidRPr="005B5F2F">
              <w:t xml:space="preserve">  :  </w:t>
            </w:r>
            <w:r w:rsidRPr="005B5F2F">
              <w:t xml:space="preserve">SO-Onderwijslicentie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VO-Onderwijslicentie</w:t>
            </w:r>
          </w:p>
          <w:p w:rsidP="00A620EA" w:rsidR="00195180" w:rsidRDefault="00195180" w:rsidRPr="005B5F2F">
            <w:pPr>
              <w:pStyle w:val="TableText"/>
            </w:pPr>
            <w:r w:rsidRPr="005B5F2F">
              <w:t xml:space="preserve">VSOONDERWIJSLICENTIE</w:t>
            </w:r>
            <w:r w:rsidRPr="005B5F2F">
              <w:t xml:space="preserve">  :  </w:t>
            </w:r>
            <w:r w:rsidRPr="005B5F2F">
              <w:t xml:space="preserve">VSO-Onderwijslicentie</w:t>
            </w:r>
          </w:p>
          <w:p w:rsidP="00A620EA" w:rsidR="00195180" w:rsidRDefault="00195180" w:rsidRPr="005B5F2F">
            <w:pPr>
              <w:pStyle w:val="TableText"/>
            </w:pPr>
            <w:r w:rsidRPr="005B5F2F">
              <w:t xml:space="preserve">BOONDERWIJSLICENTIE </w:t>
            </w:r>
            <w:r w:rsidRPr="005B5F2F">
              <w:t xml:space="preserve">  :  </w:t>
            </w:r>
            <w:r w:rsidRPr="005B5F2F">
              <w:t xml:space="preserve">BO-Onderwijslicentie</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HOONDERWIJSLICENTIE</w:t>
            </w:r>
            <w:r w:rsidRPr="005B5F2F">
              <w:t xml:space="preserve">  :  </w:t>
            </w:r>
            <w:r w:rsidRPr="005B5F2F">
              <w:t xml:space="preserve">HO-Onderwijslicentie</w:t>
            </w:r>
          </w:p>
          <w:p w:rsidP="00A620EA" w:rsidR="00195180" w:rsidRDefault="00195180" w:rsidRPr="005B5F2F">
            <w:pPr>
              <w:pStyle w:val="TableText"/>
            </w:pPr>
            <w:r w:rsidRPr="005B5F2F">
              <w:t xml:space="preserve">MBOONDERWIJSLICENTIE</w:t>
            </w:r>
            <w:r w:rsidRPr="005B5F2F">
              <w:t xml:space="preserve">  :  </w:t>
            </w:r>
            <w:r w:rsidRPr="005B5F2F">
              <w:t xml:space="preserve">MBO-Onderwijslicentie</w:t>
            </w:r>
          </w:p>
          <w:p w:rsidP="00A620EA" w:rsidR="00195180" w:rsidRDefault="00195180" w:rsidRPr="005B5F2F">
            <w:pPr>
              <w:pStyle w:val="TableText"/>
            </w:pPr>
            <w:r w:rsidRPr="005B5F2F">
              <w:t xml:space="preserve">PARTICULIEREONDERWIJSLICENTIE</w:t>
            </w:r>
            <w:r w:rsidRPr="005B5F2F">
              <w:t xml:space="preserve">  :  </w:t>
            </w:r>
            <w:r w:rsidRPr="005B5F2F">
              <w:t xml:space="preserve">Particuliere Onderwijslicentie</w:t>
            </w:r>
          </w:p>
          <w:p w:rsidP="00A620EA" w:rsidR="00195180" w:rsidRDefault="00195180" w:rsidRPr="005B5F2F">
            <w:pPr>
              <w:pStyle w:val="TableText"/>
            </w:pPr>
            <w:r w:rsidRPr="005B5F2F">
              <w:t xml:space="preserve">SOONDERWIJSLICENTIE</w:t>
            </w:r>
            <w:r w:rsidRPr="005B5F2F">
              <w:t xml:space="preserve">  :  </w:t>
            </w:r>
            <w:r w:rsidRPr="005B5F2F">
              <w:t xml:space="preserve">SO-Onderwijslicentie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VO-Onderwijslicentie</w:t>
            </w:r>
          </w:p>
          <w:p w:rsidP="00A620EA" w:rsidR="00195180" w:rsidRDefault="00195180" w:rsidRPr="005B5F2F">
            <w:pPr>
              <w:pStyle w:val="TableText"/>
            </w:pPr>
            <w:r w:rsidRPr="005B5F2F">
              <w:t xml:space="preserve">VSOONDERWIJSLICENTIE</w:t>
            </w:r>
            <w:r w:rsidRPr="005B5F2F">
              <w:t xml:space="preserve">  :  </w:t>
            </w:r>
            <w:r w:rsidRPr="005B5F2F">
              <w:t xml:space="preserve">VSO-Onderwijslicentie</w:t>
            </w:r>
          </w:p>
          <w:p w:rsidP="00A620EA" w:rsidR="00195180" w:rsidRDefault="00195180" w:rsidRPr="005B5F2F">
            <w:pPr>
              <w:pStyle w:val="TableText"/>
            </w:pPr>
            <w:r w:rsidRPr="005B5F2F">
              <w:t xml:space="preserve">BOONDERWIJSLICENTIE</w:t>
            </w:r>
            <w:r w:rsidRPr="005B5F2F">
              <w:t xml:space="preserve">  :  </w:t>
            </w:r>
            <w:r w:rsidRPr="005B5F2F">
              <w:t xml:space="preserve">BO-Onderwijslicentie</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HOONDERWIJSLICENTIE</w:t>
            </w:r>
            <w:r w:rsidRPr="005B5F2F">
              <w:t xml:space="preserve">  :  </w:t>
            </w:r>
            <w:r w:rsidRPr="005B5F2F">
              <w:t xml:space="preserve">HO-Onderwijslicentie</w:t>
            </w:r>
          </w:p>
          <w:p w:rsidP="00A620EA" w:rsidR="00195180" w:rsidRDefault="00195180" w:rsidRPr="005B5F2F">
            <w:pPr>
              <w:pStyle w:val="TableText"/>
            </w:pPr>
            <w:r w:rsidRPr="005B5F2F">
              <w:t xml:space="preserve">MBOONDERWIJSLICENTIE</w:t>
            </w:r>
            <w:r w:rsidRPr="005B5F2F">
              <w:t xml:space="preserve">  :  </w:t>
            </w:r>
            <w:r w:rsidRPr="005B5F2F">
              <w:t xml:space="preserve">MBO-Onderwijslicentie</w:t>
            </w:r>
          </w:p>
          <w:p w:rsidP="00A620EA" w:rsidR="00195180" w:rsidRDefault="00195180" w:rsidRPr="005B5F2F">
            <w:pPr>
              <w:pStyle w:val="TableText"/>
            </w:pPr>
            <w:r w:rsidRPr="005B5F2F">
              <w:t xml:space="preserve">PARTICULIEREONDERWIJSLICENTIE</w:t>
            </w:r>
            <w:r w:rsidRPr="005B5F2F">
              <w:t xml:space="preserve">  :  </w:t>
            </w:r>
            <w:r w:rsidRPr="005B5F2F">
              <w:t xml:space="preserve">Particuliere Onderwijslicentie</w:t>
            </w:r>
          </w:p>
          <w:p w:rsidP="00A620EA" w:rsidR="00195180" w:rsidRDefault="00195180" w:rsidRPr="005B5F2F">
            <w:pPr>
              <w:pStyle w:val="TableText"/>
            </w:pPr>
            <w:r w:rsidRPr="005B5F2F">
              <w:t xml:space="preserve">SOONDERWIJSLICENTIE</w:t>
            </w:r>
            <w:r w:rsidRPr="005B5F2F">
              <w:t xml:space="preserve">  :  </w:t>
            </w:r>
            <w:r w:rsidRPr="005B5F2F">
              <w:t xml:space="preserve">SO-Onderwijslicentie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VO-Onderwijslicentie</w:t>
            </w:r>
          </w:p>
          <w:p w:rsidP="00A620EA" w:rsidR="00195180" w:rsidRDefault="00195180" w:rsidRPr="005B5F2F">
            <w:pPr>
              <w:pStyle w:val="TableText"/>
            </w:pPr>
            <w:r w:rsidRPr="005B5F2F">
              <w:t xml:space="preserve">VSOONDERWIJSLICENTIE</w:t>
            </w:r>
            <w:r w:rsidRPr="005B5F2F">
              <w:t xml:space="preserve">  :  </w:t>
            </w:r>
            <w:r w:rsidRPr="005B5F2F">
              <w:t xml:space="preserve">VSO-Onderwijslicentie</w:t>
            </w:r>
          </w:p>
          <w:p w:rsidP="00A620EA" w:rsidR="00195180" w:rsidRDefault="00195180" w:rsidRPr="005B5F2F">
            <w:pPr>
              <w:pStyle w:val="TableText"/>
            </w:pPr>
            <w:r w:rsidRPr="005B5F2F">
              <w:t xml:space="preserve">BOONDERWIJSLICENTIE</w:t>
            </w:r>
            <w:r w:rsidRPr="005B5F2F">
              <w:t xml:space="preserve">  :  </w:t>
            </w:r>
            <w:r w:rsidRPr="005B5F2F">
              <w:t xml:space="preserve">BO onderwijslicentie</w:t>
            </w:r>
          </w:p>
          <w:p w:rsidP="00A620EA" w:rsidR="00195180" w:rsidRDefault="00195180" w:rsidRPr="005B5F2F">
            <w:pPr>
              <w:pStyle w:val="TableText"/>
            </w:pPr>
            <w:r w:rsidRPr="005B5F2F">
              <w:t xml:space="preserve">EDUCATIEONDERWIJSLICENTIE</w:t>
            </w:r>
            <w:r w:rsidRPr="005B5F2F">
              <w:t xml:space="preserve">  :  </w:t>
            </w:r>
            <w:r w:rsidRPr="005B5F2F">
              <w:t xml:space="preserve">Educatie Onderwijslicentie</w:t>
            </w:r>
          </w:p>
          <w:p w:rsidP="00A620EA" w:rsidR="00195180" w:rsidRDefault="00195180" w:rsidRPr="005B5F2F">
            <w:pPr>
              <w:pStyle w:val="TableText"/>
            </w:pPr>
            <w:r w:rsidRPr="005B5F2F">
              <w:t xml:space="preserve">EXAMENLICENTIE</w:t>
            </w:r>
            <w:r w:rsidRPr="005B5F2F">
              <w:t xml:space="preserve">  :  </w:t>
            </w:r>
            <w:r w:rsidRPr="005B5F2F">
              <w:t xml:space="preserve">Examenlicentie</w:t>
            </w:r>
          </w:p>
          <w:p w:rsidP="00A620EA" w:rsidR="00195180" w:rsidRDefault="00195180" w:rsidRPr="005B5F2F">
            <w:pPr>
              <w:pStyle w:val="TableText"/>
            </w:pPr>
            <w:r w:rsidRPr="005B5F2F">
              <w:t xml:space="preserve">HOONDERWIJSLICENTIE</w:t>
            </w:r>
            <w:r w:rsidRPr="005B5F2F">
              <w:t xml:space="preserve">  :  </w:t>
            </w:r>
            <w:r w:rsidRPr="005B5F2F">
              <w:t xml:space="preserve">HO onderwijslicentie</w:t>
            </w:r>
          </w:p>
          <w:p w:rsidP="00A620EA" w:rsidR="00195180" w:rsidRDefault="00195180" w:rsidRPr="005B5F2F">
            <w:pPr>
              <w:pStyle w:val="TableText"/>
            </w:pPr>
            <w:r w:rsidRPr="005B5F2F">
              <w:t xml:space="preserve">MBOONDERWIJSLICENTIE</w:t>
            </w:r>
            <w:r w:rsidRPr="005B5F2F">
              <w:t xml:space="preserve">  :  </w:t>
            </w:r>
            <w:r w:rsidRPr="005B5F2F">
              <w:t xml:space="preserve">MBO onderwijslicentie</w:t>
            </w:r>
          </w:p>
          <w:p w:rsidP="00A620EA" w:rsidR="00195180" w:rsidRDefault="00195180" w:rsidRPr="005B5F2F">
            <w:pPr>
              <w:pStyle w:val="TableText"/>
            </w:pPr>
            <w:r w:rsidRPr="005B5F2F">
              <w:t xml:space="preserve">PARTICULIEREONDERWIJSLICENTIE</w:t>
            </w:r>
            <w:r w:rsidRPr="005B5F2F">
              <w:t xml:space="preserve">  :  </w:t>
            </w:r>
            <w:r w:rsidRPr="005B5F2F">
              <w:t xml:space="preserve">Particuliere Onderwijslicentie</w:t>
            </w:r>
          </w:p>
          <w:p w:rsidP="00A620EA" w:rsidR="00195180" w:rsidRDefault="00195180" w:rsidRPr="005B5F2F">
            <w:pPr>
              <w:pStyle w:val="TableText"/>
            </w:pPr>
            <w:r w:rsidRPr="005B5F2F">
              <w:t xml:space="preserve">SOONDERWIJSLICENTIE</w:t>
            </w:r>
            <w:r w:rsidRPr="005B5F2F">
              <w:t xml:space="preserve">  :  </w:t>
            </w:r>
            <w:r w:rsidRPr="005B5F2F">
              <w:t xml:space="preserve">SO onderwijslicentie</w:t>
            </w:r>
          </w:p>
          <w:p w:rsidP="00A620EA" w:rsidR="00195180" w:rsidRDefault="00195180" w:rsidRPr="005B5F2F">
            <w:pPr>
              <w:pStyle w:val="TableText"/>
            </w:pPr>
            <w:r w:rsidRPr="005B5F2F">
              <w:t xml:space="preserve">VAVOONDERWIJSLICENTIE</w:t>
            </w:r>
            <w:r w:rsidRPr="005B5F2F">
              <w:t xml:space="preserve">  :  </w:t>
            </w:r>
            <w:r w:rsidRPr="005B5F2F">
              <w:t xml:space="preserve">VAVO onderwijslicentie</w:t>
            </w:r>
          </w:p>
          <w:p w:rsidP="00A620EA" w:rsidR="00195180" w:rsidRDefault="00195180" w:rsidRPr="005B5F2F">
            <w:pPr>
              <w:pStyle w:val="TableText"/>
            </w:pPr>
            <w:r w:rsidRPr="005B5F2F">
              <w:t xml:space="preserve">VOONDERWIJSLICENTIE</w:t>
            </w:r>
            <w:r w:rsidRPr="005B5F2F">
              <w:t xml:space="preserve">  :  </w:t>
            </w:r>
            <w:r w:rsidRPr="005B5F2F">
              <w:t xml:space="preserve">VO onderwijslicentie</w:t>
            </w:r>
          </w:p>
          <w:p w:rsidP="00A620EA" w:rsidR="00195180" w:rsidRDefault="00195180" w:rsidRPr="005B5F2F">
            <w:pPr>
              <w:pStyle w:val="TableText"/>
            </w:pPr>
            <w:r w:rsidRPr="005B5F2F">
              <w:t xml:space="preserve">VSOONDERWIJSLICENTIE</w:t>
            </w:r>
            <w:r w:rsidRPr="005B5F2F">
              <w:t xml:space="preserve">  :  </w:t>
            </w:r>
            <w:r w:rsidRPr="005B5F2F">
              <w:t xml:space="preserve">VSO onderwijslicentie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licentie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licentie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leerweg moet een bestaande leerweg zijn.'</w:t>
            </w:r>
          </w:p>
        </w:tc>
        <w:tc>
          <w:tcPr>
            <w:tcW w:type="dxa" w:w="7512"/>
            <w:shd w:color="auto" w:fill="auto" w:val="clear"/>
          </w:tcPr>
          <w:p w:rsidP="00A35598" w:rsidR="00195180" w:rsidRDefault="00195180" w:rsidRPr="00F84B5F">
            <w:pPr>
              <w:pStyle w:val="TableText"/>
            </w:pPr>
            <w:r w:rsidRPr="00F84B5F">
              <w:t xml:space="preserve">[De waarde voor leerweg komt voor in de waardelijst en in de tijd geldig zijn.</w:t>
            </w:r>
          </w:p>
          <w:p w:rsidP="00A35598" w:rsidR="00195180" w:rsidRDefault="00195180" w:rsidRPr="00F84B5F">
            <w:pPr>
              <w:pStyle w:val="TableText"/>
            </w:pPr>
            <w:r w:rsidRPr="00F84B5F">
              <w:t>De geldigheidsperiode betreft: Licentie.begindatum - .einddatum.]</w:t>
            </w:r>
          </w:p>
          <w:p w:rsidP="00A35598" w:rsidR="00195180" w:rsidRDefault="00195180">
            <w:pPr>
              <w:pStyle w:val="TableText"/>
            </w:pPr>
            <w:r>
              <w:t xml:space="preserve">Melding: </w:t>
            </w:r>
            <w:r>
              <w:t xml:space="preserve">(Resourcecontrole) 'De leerweg moet een bestaande leerweg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licentie-stadium moet een bestaand stadium zijn.'</w:t>
            </w:r>
          </w:p>
        </w:tc>
        <w:tc>
          <w:tcPr>
            <w:tcW w:type="dxa" w:w="7512"/>
            <w:shd w:color="auto" w:fill="auto" w:val="clear"/>
          </w:tcPr>
          <w:p w:rsidP="00A35598" w:rsidR="00195180" w:rsidRDefault="00195180" w:rsidRPr="00F84B5F">
            <w:pPr>
              <w:pStyle w:val="TableText"/>
            </w:pPr>
            <w:r w:rsidRPr="00F84B5F">
              <w:t xml:space="preserve">[De waarde voor stadium komt voor in de waardelijst en in de tijd geldig zijn.</w:t>
            </w:r>
          </w:p>
          <w:p w:rsidP="00A35598" w:rsidR="00195180" w:rsidRDefault="00195180" w:rsidRPr="00F84B5F">
            <w:pPr>
              <w:pStyle w:val="TableText"/>
            </w:pPr>
            <w:r w:rsidRPr="00F84B5F">
              <w:t>De geldigheidsperiode betreft: Licentie.begindatum - .einddatum.]</w:t>
            </w:r>
          </w:p>
          <w:p w:rsidP="00A35598" w:rsidR="00195180" w:rsidRDefault="00195180">
            <w:pPr>
              <w:pStyle w:val="TableText"/>
            </w:pPr>
            <w:r>
              <w:t xml:space="preserve">Melding: </w:t>
            </w:r>
            <w:r>
              <w:t xml:space="preserve">(Resourcecontrole) 'Het licentie-stadium moet een bestaand stadium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licentie en opleidingserkenning) 'Er moet een geldige opleiding aanwezig zijn bij de licentie.'</w:t>
            </w:r>
          </w:p>
        </w:tc>
        <w:tc>
          <w:tcPr>
            <w:tcW w:type="dxa" w:w="7512"/>
            <w:shd w:color="auto" w:fill="auto" w:val="clear"/>
          </w:tcPr>
          <w:p w:rsidP="00A35598" w:rsidR="00195180" w:rsidRDefault="00195180" w:rsidRPr="00F84B5F">
            <w:pPr>
              <w:pStyle w:val="TableText"/>
            </w:pPr>
            <w:r w:rsidRPr="00F84B5F">
              <w:t xml:space="preserve">[De begindatum moet &gt;= opleidingserkenning.begindatum zijn EN</w:t>
            </w:r>
          </w:p>
          <w:p w:rsidP="00A35598" w:rsidR="00195180" w:rsidRDefault="00195180" w:rsidRPr="00F84B5F">
            <w:pPr>
              <w:pStyle w:val="TableText"/>
            </w:pPr>
            <w:r w:rsidRPr="00F84B5F">
              <w:t>de einddatum moet &lt;= opleidingserkenning.einddatum zijn.]</w:t>
            </w:r>
          </w:p>
          <w:p w:rsidP="00A35598" w:rsidR="00195180" w:rsidRDefault="00195180">
            <w:pPr>
              <w:pStyle w:val="TableText"/>
            </w:pPr>
            <w:r>
              <w:t xml:space="preserve">Melding: </w:t>
            </w:r>
            <w:r>
              <w:t xml:space="preserve">(Verbandscontrole licentie en opleidingserkenning) 'Er moet een geldige opleiding aanwezig zijn bij de licentie.'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licentie en sanctie) 'De begindatum van de licentie mag niet voor een aanvraagverbod van de sanctie liggen.'</w:t>
            </w:r>
          </w:p>
        </w:tc>
        <w:tc>
          <w:tcPr>
            <w:tcW w:type="dxa" w:w="7512"/>
            <w:shd w:color="auto" w:fill="auto" w:val="clear"/>
          </w:tcPr>
          <w:p w:rsidP="00A35598" w:rsidR="00195180" w:rsidRDefault="00195180" w:rsidRPr="00F84B5F">
            <w:pPr>
              <w:pStyle w:val="TableText"/>
            </w:pPr>
            <w:r w:rsidRPr="00F84B5F">
              <w:t xml:space="preserve">[De begindatum &gt;= sanctie.aanvraagverbodEinddatum van de meest recente licentie(sanctie) bij dezelfde opleidingserkenning &amp;&amp; instellingserkenning combinatie met hetzelfde type licentie, bekostigd en leerweg.]</w:t>
            </w:r>
          </w:p>
          <w:p w:rsidP="00A35598" w:rsidR="00195180" w:rsidRDefault="00195180">
            <w:pPr>
              <w:pStyle w:val="TableText"/>
            </w:pPr>
            <w:r>
              <w:t xml:space="preserve">Melding: </w:t>
            </w:r>
            <w:r>
              <w:t xml:space="preserve">(Verbandscontrole licentie en sanctie) 'De begindatum van de licentie mag niet voor een aanvraagverbod van de sanctie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licenties) 'De periode van de licentie mag niet overlappen met een andere licentie.'</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Licentie van hetzelfde type, bekostigd en leerweg bij dezelfde opleidingserkenning &amp;&amp; instellingserkenning combinatie.]</w:t>
            </w:r>
          </w:p>
          <w:p w:rsidP="00A35598" w:rsidR="00195180" w:rsidRDefault="00195180">
            <w:pPr>
              <w:pStyle w:val="TableText"/>
            </w:pPr>
            <w:r>
              <w:t xml:space="preserve">Melding: </w:t>
            </w:r>
            <w:r>
              <w:t xml:space="preserve">(Verbandscontrole licenties) 'De periode van de licentie mag niet overlappen met een andere licentie.'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'Er bestaan nog verwijzingen naar de te verwijderen licentie; deze dienen eerst verwijderd te worden.'</w:t>
            </w:r>
          </w:p>
        </w:tc>
        <w:tc>
          <w:tcPr>
            <w:tcW w:type="dxa" w:w="7512"/>
            <w:shd w:color="auto" w:fill="auto" w:val="clear"/>
          </w:tcPr>
          <w:p w:rsidP="00A35598" w:rsidR="00195180" w:rsidRDefault="00195180" w:rsidRPr="00F84B5F">
            <w:pPr>
              <w:pStyle w:val="TableText"/>
            </w:pPr>
            <w:r w:rsidRPr="00F84B5F">
              <w:t xml:space="preserve">[Wanneer een licentie moet worden verwijderd dient de volgende aanpalende entiteit reeds verwijderd te zijn óf gelijktijdig verwijderd te worden:</w:t>
            </w:r>
          </w:p>
          <w:p w:rsidP="00A35598" w:rsidR="00195180" w:rsidRDefault="00195180" w:rsidRPr="00F84B5F">
            <w:pPr>
              <w:pStyle w:val="TableText"/>
            </w:pPr>
            <w:r w:rsidRPr="00F84B5F">
              <w:t>* Sanctie</w:t>
            </w:r>
          </w:p>
          <w:p w:rsidP="00A35598" w:rsidR="00195180" w:rsidRDefault="00195180" w:rsidRPr="00F84B5F">
            <w:pPr>
              <w:pStyle w:val="TableText"/>
            </w:pPr>
            <w:r w:rsidRPr="00F84B5F">
              <w:t>* HoOnderwijsaccreditatie</w:t>
            </w:r>
          </w:p>
          <w:p w:rsidP="00A35598" w:rsidR="00195180" w:rsidRDefault="00195180" w:rsidRPr="00F84B5F">
            <w:pPr>
              <w:pStyle w:val="TableText"/>
            </w:pPr>
            <w:r w:rsidRPr="00F84B5F">
              <w:t>* Vestigingslicentie</w:t>
            </w:r>
          </w:p>
          <w:p w:rsidP="00A35598" w:rsidR="00195180" w:rsidRDefault="00195180" w:rsidRPr="00F84B5F">
            <w:pPr>
              <w:pStyle w:val="TableText"/>
            </w:pPr>
            <w:r w:rsidRPr="00F84B5F">
              <w:t>* LicentieRelatie]</w:t>
            </w:r>
          </w:p>
          <w:p w:rsidP="00A35598" w:rsidR="00195180" w:rsidRDefault="00195180">
            <w:pPr>
              <w:pStyle w:val="TableText"/>
            </w:pPr>
            <w:r>
              <w:t xml:space="preserve">Melding: </w:t>
            </w:r>
            <w:r>
              <w:t xml:space="preserve">(Verbandscontrole) 'Er bestaan nog verwijzingen naar de te verwijderen licentie; deze dienen eerst verwijderd te worden.'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Periode Pattern Overlappend</w:t>
            </w:r>
          </w:p>
        </w:tc>
        <w:tc>
          <w:tcPr>
            <w:tcW w:type="dxa" w:w="7512"/>
            <w:shd w:color="auto" w:fill="auto" w:val="clear"/>
          </w:tcPr>
          <w:p w:rsidP="00A35598" w:rsidR="00195180" w:rsidRDefault="00195180" w:rsidRPr="00F84B5F">
            <w:pPr>
              <w:pStyle w:val="TableText"/>
            </w:pPr>
            <w:r w:rsidRPr="00F84B5F">
              <w:t xml:space="preserve">[De perioden kunnen elkaar overlappen.]</w:t>
            </w:r>
          </w:p>
          <w:p w:rsidP="00A35598" w:rsidR="00195180" w:rsidRDefault="00195180">
            <w:pPr>
              <w:pStyle w:val="TableText"/>
            </w:pPr>
            <w:r>
              <w:t xml:space="preserve">Melding: </w:t>
            </w:r>
            <w:r>
              <w:t xml:space="preserve">Periode Pattern Overlappend</w:t>
            </w:r>
          </w:p>
        </w:tc>
      </w:tr>
    </w:tbl>
    <w:p w:rsidP="009863F4" w:rsidR="00195180" w:rsidRDefault="00195180" w:rsidRPr="00C85B04">
      <w:pPr>
        <w:pStyle w:val="Kop3"/>
        <w:rPr>
          <w:lang w:val="en-GB"/>
        </w:rPr>
      </w:pPr>
      <w:r w:rsidRPr="00C05FBD">
        <w:rPr>
          <w:lang w:val="en-GB"/>
        </w:rPr>
        <w:t xml:space="preserve">SoOpleidingserkenning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Is een erkenning van een opleiding in het speciaal onderwijs.</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SoOpleidingserkenningPeriode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in het kader van speciaal onderwijs binnen de Wet op de expertisecentra, die in de tijd kunnen wijzigen.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p w:rsidP="00C05443" w:rsidR="00195180" w:rsidRDefault="00195180" w:rsidRPr="00033BEB">
      <w:pPr>
        <w:rPr>
          <w:i/>
          <w:color w:val="0000FF"/>
          <w:szCs w:val="18"/>
        </w:rPr>
      </w:pPr>
      <w:r w:rsidRPr="00033BEB">
        <w:rPr>
          <w:i/>
          <w:color w:val="0000FF"/>
          <w:szCs w:val="18"/>
        </w:rPr>
        <w:t xml:space="preserve">Geen attributen aanwezig.</w:t>
      </w:r>
    </w:p>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OpleidingserkenningPeriode</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OpleidingserkenningPeriode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specifieke eigenschappen van een opleidingserkenning die in de tijd kunnen wijzigen.</w:t>
      </w:r>
    </w:p>
    <w:p w:rsidP="00E243CC" w:rsidR="00195180" w:rsidRDefault="00195180" w:rsidRPr="009863F4">
      <w:pPr>
        <w:rPr>
          <w:szCs w:val="18"/>
          <w:lang w:val="en-GB"/>
        </w:rPr>
      </w:pPr>
    </w:p>
    <w:p w:rsidP="00E243CC" w:rsidR="00195180" w:rsidRDefault="00195180" w:rsidRPr="009863F4">
      <w:pPr>
        <w:rPr>
          <w:szCs w:val="18"/>
          <w:lang w:val="en-GB"/>
        </w:rPr>
      </w:pPr>
      <w:r w:rsidRPr="009863F4">
        <w:rPr>
          <w:szCs w:val="18"/>
          <w:lang w:val="en-GB"/>
        </w:rPr>
        <w:t>Wet = verplicht voor alle erkenningen met "erkenner" OCW/EZ</w:t>
      </w:r>
    </w:p>
    <w:p w:rsidP="00E243CC" w:rsidR="00195180" w:rsidRDefault="00195180" w:rsidRPr="009863F4">
      <w:pPr>
        <w:rPr>
          <w:szCs w:val="18"/>
          <w:lang w:val="en-GB"/>
        </w:rPr>
      </w:pPr>
      <w:r w:rsidRPr="009863F4">
        <w:rPr>
          <w:szCs w:val="18"/>
          <w:lang w:val="en-GB"/>
        </w:rPr>
        <w:t>Licentieerwijze = verplicht voor alle erkenningen met "erkenner" OCW/EZ</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licentieerwijze</w:t>
            </w:r>
          </w:p>
        </w:tc>
        <w:tc>
          <w:tcPr>
            <w:tcW w:type="dxa" w:w="1645"/>
          </w:tcPr>
          <w:p w:rsidP="00A620EA" w:rsidR="00195180" w:rsidRDefault="00195180" w:rsidRPr="009863F4">
            <w:pPr>
              <w:rPr>
                <w:sz w:val="16"/>
                <w:szCs w:val="16"/>
                <w:lang w:val="en-GB"/>
              </w:rPr>
            </w:pPr>
            <w:r w:rsidRPr="009863F4">
              <w:rPr>
                <w:sz w:val="16"/>
                <w:szCs w:val="16"/>
                <w:lang w:val="en-GB"/>
              </w:rPr>
              <w:t xml:space="preserve">Licentieerwijze-v01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op welke manier erkenning is verkregen voor het onderwijzen van de opleidingseenheid.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EXPLICIET_TOEGEKEND</w:t>
            </w:r>
            <w:r w:rsidRPr="005B5F2F">
              <w:t xml:space="preserve">  :  </w:t>
            </w:r>
            <w:r w:rsidRPr="005B5F2F">
              <w:t xml:space="preserve">Licentie wordt expliciet toegekend</w:t>
            </w:r>
          </w:p>
          <w:p w:rsidP="00A620EA" w:rsidR="00195180" w:rsidRDefault="00195180" w:rsidRPr="005B5F2F">
            <w:pPr>
              <w:pStyle w:val="TableText"/>
            </w:pPr>
            <w:r w:rsidRPr="005B5F2F">
              <w:t xml:space="preserve">IMPLICIET_TOEGEKEND</w:t>
            </w:r>
            <w:r w:rsidRPr="005B5F2F">
              <w:t xml:space="preserve">  :  </w:t>
            </w:r>
            <w:r w:rsidRPr="005B5F2F">
              <w:t xml:space="preserve">Licentie wordt impliciet verkregen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opleidingserkenning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opleidingserkenning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PARTICULIEREOPLEIDINGSERKENNING</w:t>
            </w:r>
            <w:r w:rsidRPr="005B5F2F">
              <w:t xml:space="preserve">  :  </w:t>
            </w:r>
            <w:r w:rsidRPr="005B5F2F">
              <w:t xml:space="preserve">Particuliere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EVCSTANDAARDERKENNING</w:t>
            </w:r>
            <w:r w:rsidRPr="005B5F2F">
              <w:t xml:space="preserve">  :  </w:t>
            </w:r>
            <w:r w:rsidRPr="005B5F2F">
              <w:t xml:space="preserve">EVC standaard 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PARTICULIEREOPLEIDINGSERKENNING</w:t>
            </w:r>
            <w:r w:rsidRPr="005B5F2F">
              <w:t xml:space="preserve">  :  </w:t>
            </w:r>
            <w:r w:rsidRPr="005B5F2F">
              <w:t xml:space="preserve">Particuliere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wet</w:t>
            </w:r>
          </w:p>
        </w:tc>
        <w:tc>
          <w:tcPr>
            <w:tcW w:type="dxa" w:w="1645"/>
          </w:tcPr>
          <w:p w:rsidP="00A620EA" w:rsidR="00195180" w:rsidRDefault="00195180" w:rsidRPr="009863F4">
            <w:pPr>
              <w:rPr>
                <w:sz w:val="16"/>
                <w:szCs w:val="16"/>
                <w:lang w:val="en-GB"/>
              </w:rPr>
            </w:pPr>
            <w:r w:rsidRPr="009863F4">
              <w:rPr>
                <w:sz w:val="16"/>
                <w:szCs w:val="16"/>
                <w:lang w:val="en-GB"/>
              </w:rPr>
              <w:t xml:space="preserve">Wet-v02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0..99</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Wet waarin of waaronder de juridische grondslag bepaald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 </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WSLOA</w:t>
            </w:r>
            <w:r w:rsidRPr="005B5F2F">
              <w:t xml:space="preserve">  :  </w:t>
            </w:r>
            <w:r w:rsidRPr="005B5F2F">
              <w:t xml:space="preserve">Wet subsidiëring landelijke onderwijsondersteunende activiteiten</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p w:rsidP="00A620EA" w:rsidR="00195180" w:rsidRDefault="00195180" w:rsidRPr="005B5F2F">
            <w:pPr>
              <w:pStyle w:val="TableText"/>
            </w:pPr>
            <w:r w:rsidRPr="005B5F2F">
              <w:t xml:space="preserve">WEC</w:t>
            </w:r>
            <w:r w:rsidRPr="005B5F2F">
              <w:t xml:space="preserve">  :  </w:t>
            </w:r>
            <w:r w:rsidRPr="005B5F2F">
              <w:t xml:space="preserve">Wet op de expertisecentra.</w:t>
            </w:r>
          </w:p>
          <w:p w:rsidP="00A620EA" w:rsidR="00195180" w:rsidRDefault="00195180" w:rsidRPr="005B5F2F">
            <w:pPr>
              <w:pStyle w:val="TableText"/>
            </w:pPr>
            <w:r w:rsidRPr="005B5F2F">
              <w:t xml:space="preserve">WPO</w:t>
            </w:r>
            <w:r w:rsidRPr="005B5F2F">
              <w:t xml:space="preserve">  :  </w:t>
            </w:r>
            <w:r w:rsidRPr="005B5F2F">
              <w:t xml:space="preserve">Wet op het primair onderwijs</w:t>
            </w:r>
          </w:p>
          <w:p w:rsidP="00A620EA" w:rsidR="00195180" w:rsidRDefault="00195180" w:rsidRPr="005B5F2F">
            <w:pPr>
              <w:pStyle w:val="TableText"/>
            </w:pPr>
            <w:r w:rsidRPr="005B5F2F">
              <w:t xml:space="preserve">WPO_BES</w:t>
            </w:r>
            <w:r w:rsidRPr="005B5F2F">
              <w:t xml:space="preserve">  :  </w:t>
            </w:r>
            <w:r w:rsidRPr="005B5F2F">
              <w:t xml:space="preserve">Wet op het primair onderwijs BES</w:t>
            </w:r>
          </w:p>
          <w:p w:rsidP="00A620EA" w:rsidR="00195180" w:rsidRDefault="00195180" w:rsidRPr="005B5F2F">
            <w:pPr>
              <w:pStyle w:val="TableText"/>
            </w:pPr>
            <w:r w:rsidRPr="005B5F2F">
              <w:t xml:space="preserve">WVO</w:t>
            </w:r>
            <w:r w:rsidRPr="005B5F2F">
              <w:t xml:space="preserve">  :  </w:t>
            </w:r>
            <w:r w:rsidRPr="005B5F2F">
              <w:t xml:space="preserve">Wet op het voortgezet onderwijs</w:t>
            </w:r>
          </w:p>
          <w:p w:rsidP="00A620EA" w:rsidR="00195180" w:rsidRDefault="00195180" w:rsidRPr="005B5F2F">
            <w:pPr>
              <w:pStyle w:val="TableText"/>
            </w:pPr>
            <w:r w:rsidRPr="005B5F2F">
              <w:t xml:space="preserve">WVO_BES</w:t>
            </w:r>
            <w:r w:rsidRPr="005B5F2F">
              <w:t xml:space="preserve">  :  </w:t>
            </w:r>
            <w:r w:rsidRPr="005B5F2F">
              <w:t xml:space="preserve">Wet op het voortgezet onderwijs BES</w:t>
            </w:r>
          </w:p>
          <w:p w:rsidP="00A620EA" w:rsidR="00195180" w:rsidRDefault="00195180" w:rsidRPr="005B5F2F">
            <w:pPr>
              <w:pStyle w:val="TableText"/>
            </w:pPr>
            <w:r w:rsidRPr="005B5F2F">
              <w:t xml:space="preserve">WEB</w:t>
            </w:r>
            <w:r w:rsidRPr="005B5F2F">
              <w:t xml:space="preserve">  :  </w:t>
            </w:r>
            <w:r w:rsidRPr="005B5F2F">
              <w:t xml:space="preserve">Wet educatie en beroepsonderwijs</w:t>
            </w:r>
          </w:p>
          <w:p w:rsidP="00A620EA" w:rsidR="00195180" w:rsidRDefault="00195180" w:rsidRPr="005B5F2F">
            <w:pPr>
              <w:pStyle w:val="TableText"/>
            </w:pPr>
            <w:r w:rsidRPr="005B5F2F">
              <w:t xml:space="preserve">WEB_BES</w:t>
            </w:r>
            <w:r w:rsidRPr="005B5F2F">
              <w:t xml:space="preserve">  :  </w:t>
            </w:r>
            <w:r w:rsidRPr="005B5F2F">
              <w:t xml:space="preserve">Wet educatie en beroepsonderwijs BES</w:t>
            </w:r>
          </w:p>
          <w:p w:rsidP="00A620EA" w:rsidR="00195180" w:rsidRDefault="00195180" w:rsidRPr="005B5F2F">
            <w:pPr>
              <w:pStyle w:val="TableText"/>
            </w:pPr>
            <w:r w:rsidRPr="005B5F2F">
              <w:t xml:space="preserve">WEB_WHW</w:t>
            </w:r>
            <w:r w:rsidRPr="005B5F2F">
              <w:t xml:space="preserve">  :  </w:t>
            </w:r>
            <w:r w:rsidRPr="005B5F2F">
              <w:t xml:space="preserve">WEB en WHW</w:t>
            </w:r>
          </w:p>
          <w:p w:rsidP="00A620EA" w:rsidR="00195180" w:rsidRDefault="00195180" w:rsidRPr="005B5F2F">
            <w:pPr>
              <w:pStyle w:val="TableText"/>
            </w:pPr>
            <w:r w:rsidRPr="005B5F2F">
              <w:t xml:space="preserve">WHW</w:t>
            </w:r>
            <w:r w:rsidRPr="005B5F2F">
              <w:t xml:space="preserve">  :  </w:t>
            </w:r>
            <w:r w:rsidRPr="005B5F2F">
              <w:t xml:space="preserve">Wet op het hoger onderwijs en wetenschappelijk onderzoek</w:t>
            </w:r>
          </w:p>
          <w:p w:rsidP="00A620EA" w:rsidR="00195180" w:rsidRDefault="00195180" w:rsidRPr="005B5F2F">
            <w:pPr>
              <w:pStyle w:val="TableText"/>
            </w:pPr>
            <w:r w:rsidRPr="005B5F2F">
              <w:t xml:space="preserve">WEO</w:t>
            </w:r>
            <w:r w:rsidRPr="005B5F2F">
              <w:t xml:space="preserve">  :  </w:t>
            </w:r>
            <w:r w:rsidRPr="005B5F2F">
              <w:t xml:space="preserve">Wet op de erkende onderwijsinstellingen</w:t>
            </w:r>
          </w:p>
          <w:p w:rsidP="00A620EA" w:rsidR="00195180" w:rsidRDefault="00195180" w:rsidRPr="005B5F2F">
            <w:pPr>
              <w:pStyle w:val="TableText"/>
            </w:pPr>
            <w:r w:rsidRPr="005B5F2F">
              <w:t xml:space="preserve">WSF</w:t>
            </w:r>
            <w:r w:rsidRPr="005B5F2F">
              <w:t xml:space="preserve">  :  </w:t>
            </w:r>
            <w:r w:rsidRPr="005B5F2F">
              <w:t xml:space="preserve">Wet op de studiefinanciering</w:t>
            </w:r>
          </w:p>
          <w:p w:rsidP="00A620EA" w:rsidR="00195180" w:rsidRDefault="00195180" w:rsidRPr="005B5F2F">
            <w:pPr>
              <w:pStyle w:val="TableText"/>
            </w:pPr>
            <w:r w:rsidRPr="005B5F2F">
              <w:t xml:space="preserve">WSLOA</w:t>
            </w:r>
            <w:r w:rsidRPr="005B5F2F">
              <w:t xml:space="preserve">  :  </w:t>
            </w:r>
            <w:r w:rsidRPr="005B5F2F">
              <w:t xml:space="preserve">Wet subsidiëring landelijke onderwijsondersteunende activiteiten</w:t>
            </w:r>
          </w:p>
          <w:p w:rsidP="00A620EA" w:rsidR="00195180" w:rsidRDefault="00195180" w:rsidRPr="005B5F2F">
            <w:pPr>
              <w:pStyle w:val="TableText"/>
            </w:pPr>
            <w:r w:rsidRPr="005B5F2F">
              <w:t xml:space="preserve">WTOS</w:t>
            </w:r>
            <w:r w:rsidRPr="005B5F2F">
              <w:t xml:space="preserve">  :  </w:t>
            </w:r>
            <w:r w:rsidRPr="005B5F2F">
              <w:t xml:space="preserve">Wet tegemoetkoming onderwijsbijdrage en schoolkosten</w:t>
            </w:r>
          </w:p>
          <w:p w:rsidP="00A620EA" w:rsidR="00195180" w:rsidRDefault="00195180" w:rsidRPr="005B5F2F">
            <w:pPr>
              <w:pStyle w:val="TableText"/>
            </w:pPr>
            <w:r w:rsidRPr="005B5F2F">
              <w:t xml:space="preserve">WCTE</w:t>
            </w:r>
            <w:r w:rsidRPr="005B5F2F">
              <w:t xml:space="preserve">  :  </w:t>
            </w:r>
            <w:r w:rsidRPr="005B5F2F">
              <w:t xml:space="preserve">Wet College voor Toetsen en Examens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periode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periode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periode moet binnen de levensduur van een opleidingserkenning vallen.'</w:t>
            </w:r>
          </w:p>
        </w:tc>
        <w:tc>
          <w:tcPr>
            <w:tcW w:type="dxa" w:w="7512"/>
            <w:shd w:color="auto" w:fill="auto" w:val="clear"/>
          </w:tcPr>
          <w:p w:rsidP="00A35598" w:rsidR="00195180" w:rsidRDefault="00195180" w:rsidRPr="00F84B5F">
            <w:pPr>
              <w:pStyle w:val="TableText"/>
            </w:pPr>
            <w:r w:rsidRPr="00F84B5F">
              <w:t xml:space="preserve">[De begindatum &gt;= opleidingserkenning.begindatum EN</w:t>
            </w:r>
          </w:p>
          <w:p w:rsidP="00A35598" w:rsidR="00195180" w:rsidRDefault="00195180" w:rsidRPr="00F84B5F">
            <w:pPr>
              <w:pStyle w:val="TableText"/>
            </w:pPr>
            <w:r w:rsidRPr="00F84B5F">
              <w:t>de einddatum &lt;= opleidingserkenning.einddatum.]</w:t>
            </w:r>
          </w:p>
          <w:p w:rsidP="00A35598" w:rsidR="00195180" w:rsidRDefault="00195180">
            <w:pPr>
              <w:pStyle w:val="TableText"/>
            </w:pPr>
            <w:r>
              <w:t xml:space="preserve">Melding: </w:t>
            </w:r>
            <w:r>
              <w:t xml:space="preserve">(Resourcecontrole) 'De periode moet binnen de levensduur van een opleidingserkenning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specialisatie van de opleidingserkenning periode is niet correct.'</w:t>
            </w:r>
          </w:p>
        </w:tc>
        <w:tc>
          <w:tcPr>
            <w:tcW w:type="dxa" w:w="7512"/>
            <w:shd w:color="auto" w:fill="auto" w:val="clear"/>
          </w:tcPr>
          <w:p w:rsidP="00A35598" w:rsidR="00195180" w:rsidRDefault="00195180" w:rsidRPr="00F84B5F">
            <w:pPr>
              <w:pStyle w:val="TableText"/>
            </w:pPr>
            <w:r w:rsidRPr="00F84B5F">
              <w:t xml:space="preserve">[De specialisatie van de opleidingserkenning is ongelijk aan de specialisatie van de opleidingserkenning periode.]</w:t>
            </w:r>
          </w:p>
          <w:p w:rsidP="00A35598" w:rsidR="00195180" w:rsidRDefault="00195180">
            <w:pPr>
              <w:pStyle w:val="TableText"/>
            </w:pPr>
            <w:r>
              <w:t xml:space="preserve">Melding: </w:t>
            </w:r>
            <w:r>
              <w:t xml:space="preserve">(Resourcecontrole) 'De specialisatie van de opleidingserkenning periode is niet correct.'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leerjaar moet een bestaande zijn.'</w:t>
            </w:r>
          </w:p>
        </w:tc>
        <w:tc>
          <w:tcPr>
            <w:tcW w:type="dxa" w:w="7512"/>
            <w:shd w:color="auto" w:fill="auto" w:val="clear"/>
          </w:tcPr>
          <w:p w:rsidP="00A35598" w:rsidR="00195180" w:rsidRDefault="00195180" w:rsidRPr="00F84B5F">
            <w:pPr>
              <w:pStyle w:val="TableText"/>
            </w:pPr>
            <w:r w:rsidRPr="00F84B5F">
              <w:t xml:space="preserve">[Bij OpleidingserkenningPeriode.type = voopleidingserkenningPeriode moet de  waarde voor leerjaren voorkomen in de waardelijst en in de tijd geldig zijn.</w:t>
            </w:r>
          </w:p>
          <w:p w:rsidP="00A35598" w:rsidR="00195180" w:rsidRDefault="00195180" w:rsidRPr="00F84B5F">
            <w:pPr>
              <w:pStyle w:val="TableText"/>
            </w:pPr>
            <w:r w:rsidRPr="00F84B5F">
              <w:t>De geldigheidsperiode betreft: Opleidingserkenning.begindatum - .einddatum.]</w:t>
            </w:r>
          </w:p>
          <w:p w:rsidP="00A35598" w:rsidR="00195180" w:rsidRDefault="00195180">
            <w:pPr>
              <w:pStyle w:val="TableText"/>
            </w:pPr>
            <w:r>
              <w:t xml:space="preserve">Melding: </w:t>
            </w:r>
            <w:r>
              <w:t xml:space="preserve">(Resourcecontrole) 'Het leerjaar moet een bestaande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'Iedere gekozen waarde voor een leerjaar mag maximaal één keer voorkomen.'</w:t>
            </w:r>
          </w:p>
        </w:tc>
        <w:tc>
          <w:tcPr>
            <w:tcW w:type="dxa" w:w="7512"/>
            <w:shd w:color="auto" w:fill="auto" w:val="clear"/>
          </w:tcPr>
          <w:p w:rsidP="00A35598" w:rsidR="00195180" w:rsidRDefault="00195180" w:rsidRPr="00F84B5F">
            <w:pPr>
              <w:pStyle w:val="TableText"/>
            </w:pPr>
            <w:r w:rsidRPr="00F84B5F">
              <w:t xml:space="preserve">[Iedere waarde in een opgegeven lijst van leerjaren mag maximaal 1 keer voorkomen.]</w:t>
            </w:r>
          </w:p>
          <w:p w:rsidP="00A35598" w:rsidR="00195180" w:rsidRDefault="00195180">
            <w:pPr>
              <w:pStyle w:val="TableText"/>
            </w:pPr>
            <w:r>
              <w:t xml:space="preserve">Melding: </w:t>
            </w:r>
            <w:r>
              <w:t xml:space="preserve">(Resourcecontrole) 'Iedere gekozen waarde voor een leerjaar mag maximaal één keer voorkomen.'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'De periodes moeten aaneengesloten worden aangeleverd.'</w:t>
            </w:r>
          </w:p>
        </w:tc>
        <w:tc>
          <w:tcPr>
            <w:tcW w:type="dxa" w:w="7512"/>
            <w:shd w:color="auto" w:fill="auto" w:val="clear"/>
          </w:tcPr>
          <w:p w:rsidP="00A35598" w:rsidR="00195180" w:rsidRDefault="00195180" w:rsidRPr="00F84B5F">
            <w:pPr>
              <w:pStyle w:val="TableText"/>
            </w:pPr>
            <w:r w:rsidRPr="00F84B5F">
              <w:t xml:space="preserve">[De periode (begindatum - einddatum (excl)) mag niet overlappen met een andere periode bij dezelfde opleidingserkenning EN</w:t>
            </w:r>
          </w:p>
          <w:p w:rsidP="00A35598" w:rsidR="00195180" w:rsidRDefault="00195180" w:rsidRPr="00F84B5F">
            <w:pPr>
              <w:pStyle w:val="TableText"/>
            </w:pPr>
            <w:r w:rsidRPr="00F84B5F">
              <w:t>alle periodes moeten aaneengesloten worden aangeleverd; dwz dat iedere periode.begindatum == periode.einddatum van de voorgaande periode. </w:t>
            </w:r>
          </w:p>
          <w:p w:rsidP="00A35598" w:rsidR="00195180" w:rsidRDefault="00195180" w:rsidRPr="00F84B5F">
            <w:pPr>
              <w:pStyle w:val="TableText"/>
            </w:pPr>
            <w:r w:rsidRPr="00F84B5F">
              <w:t>Deze regel geldt voor alle periodes muv de eerste (periode.begindatum == begindatum van de resource).]</w:t>
            </w:r>
          </w:p>
          <w:p w:rsidP="00A35598" w:rsidR="00195180" w:rsidRDefault="00195180">
            <w:pPr>
              <w:pStyle w:val="TableText"/>
            </w:pPr>
            <w:r>
              <w:t xml:space="preserve">Melding: </w:t>
            </w:r>
            <w:r>
              <w:t xml:space="preserve">(Verbandscontrole opleidingserkenning) 'De periodes moeten aaneengesloten worden aangeleverd.'</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'Er moet gedurende de gehele levensduur van een opleidingserkenning een periode geldig zijn.'</w:t>
            </w:r>
          </w:p>
        </w:tc>
        <w:tc>
          <w:tcPr>
            <w:tcW w:type="dxa" w:w="7512"/>
            <w:shd w:color="auto" w:fill="auto" w:val="clear"/>
          </w:tcPr>
          <w:p w:rsidP="00A35598" w:rsidR="00195180" w:rsidRDefault="00195180" w:rsidRPr="00F84B5F">
            <w:pPr>
              <w:pStyle w:val="TableText"/>
            </w:pPr>
            <w:r w:rsidRPr="00F84B5F">
              <w:t xml:space="preserve">[Er moet één periode aangeleverd worden met dezelfde einddatum (kan ook LEEG zijn) als de gerelateerde opleidingserkenning EN</w:t>
            </w:r>
          </w:p>
          <w:p w:rsidP="00A35598" w:rsidR="00195180" w:rsidRDefault="00195180" w:rsidRPr="00F84B5F">
            <w:pPr>
              <w:pStyle w:val="TableText"/>
            </w:pPr>
            <w:r w:rsidRPr="00F84B5F">
              <w:t>er moet één periode aangeleverd worden met dezelfde begindatum als bij de opleidingserkenning.]</w:t>
            </w:r>
          </w:p>
          <w:p w:rsidP="00A35598" w:rsidR="00195180" w:rsidRDefault="00195180">
            <w:pPr>
              <w:pStyle w:val="TableText"/>
            </w:pPr>
            <w:r>
              <w:t xml:space="preserve">Melding: </w:t>
            </w:r>
            <w:r>
              <w:t xml:space="preserve">(Verbandscontrole opleidingserkenning) 'Er moet gedurende de gehele levensduur van een opleidingserkenning een periode geldig zijn.'</w:t>
            </w:r>
          </w:p>
        </w:tc>
      </w:tr>
    </w:tbl>
    <w:p w:rsidP="009863F4" w:rsidR="00195180" w:rsidRDefault="00195180" w:rsidRPr="00C85B04">
      <w:pPr>
        <w:pStyle w:val="Kop3"/>
        <w:rPr>
          <w:lang w:val="en-GB"/>
        </w:rPr>
      </w:pPr>
      <w:r w:rsidRPr="00C05FBD">
        <w:rPr>
          <w:lang w:val="en-GB"/>
        </w:rPr>
        <w:t xml:space="preserve">Opleidingserkenning</w:t>
      </w:r>
    </w:p>
    <w:p w:rsidP="009863F4" w:rsidR="00195180" w:rsidRDefault="00195180" w:rsidRPr="00C85B04">
      <w:pPr>
        <w:pStyle w:val="Kop4"/>
        <w:rPr>
          <w:lang w:val="en-GB"/>
        </w:rPr>
      </w:pPr>
      <w:r w:rsidRPr="00C85B04">
        <w:rPr>
          <w:lang w:val="en-GB"/>
        </w:rPr>
        <w:t xml:space="preserve">Definitie</w:t>
      </w:r>
    </w:p>
    <w:p>
      <w:pPr/>
      <w:r>
        <w:rPr/>
        <w:t xml:space="preserve">Is een erkenning van een opleiding, door een overheidsorganisatie of een daartoe gemandateerde organisatie.</w:t>
      </w:r>
    </w:p>
    <w:p>
      <w:pPr/>
      <w:r>
        <w:rPr/>
        <w:t xml:space="preserve"> </w:t>
      </w:r>
    </w:p>
    <w:p>
      <w:pPr/>
      <w:r>
        <w:rPr/>
        <w:t xml:space="preserve">dd. 30-10-2020.</w:t>
      </w:r>
    </w:p>
    <w:p>
      <w:pPr/>
      <w:r>
        <w:rPr/>
        <w:t xml:space="preserve">Door implementatie van het scholingsregister is bovenwater gekomen dat Juridisch met name geënt is op de BRIN werkelijkheid en er, achteraf gezien, niet voldoende flexibiliteit is voor het vastleggen van formele beslissingen anders dan die vanuit de Overheid. Om dit mogelijk te maken is de "Erkenner" toegevoegd waardoor ook erkenningen van bijv. het NLQF of Branche organisaties kunnen worden vastgelegd. Ministerie (OCW/EZ) maakt nu onderdeel uit van de Erkenner en zal op termijn (wanneer afnemers om zijn gezet naar Erkenner) komen te vervallen aangezien het nu redundante informatie bevat.</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de erkenning van een opleiding volgens onderwijsregelgeving van kracht wordt.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code</w:t>
            </w:r>
          </w:p>
        </w:tc>
        <w:tc>
          <w:tcPr>
            <w:tcW w:type="dxa" w:w="1645"/>
          </w:tcPr>
          <w:p w:rsidP="00A620EA" w:rsidR="00195180" w:rsidRDefault="00195180" w:rsidRPr="009863F4">
            <w:pPr>
              <w:rPr>
                <w:sz w:val="16"/>
                <w:szCs w:val="16"/>
                <w:lang w:val="en-GB"/>
              </w:rPr>
            </w:pPr>
            <w:r w:rsidRPr="009863F4">
              <w:rPr>
                <w:sz w:val="16"/>
                <w:szCs w:val="16"/>
                <w:lang w:val="en-GB"/>
              </w:rPr>
              <w:t xml:space="preserve">Opleidingcode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de opleidingserkenning binnen het codestelsel.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opleidingserkenning kan betrekking hebben op een opleiding, een opleidingsgroep, een opleidingsfase of een opleidingsonderdeel. </w:t>
            </w:r>
          </w:p>
          <w:p w:rsidP="00A620EA" w:rsidR="00195180" w:rsidRDefault="00195180">
            <w:pPr>
              <w:rPr>
                <w:sz w:val="16"/>
                <w:szCs w:val="16"/>
              </w:rPr>
            </w:pPr>
          </w:p>
          <w:p w:rsidP="00A620EA" w:rsidR="00195180" w:rsidRDefault="00195180">
            <w:pPr>
              <w:rPr>
                <w:sz w:val="16"/>
                <w:szCs w:val="16"/>
              </w:rPr>
            </w:pPr>
            <w:r w:rsidRPr="005B5F2F">
              <w:rPr>
                <w:sz w:val="16"/>
                <w:szCs w:val="16"/>
              </w:rPr>
              <w:t>Is vervangen door ErkendeOpleidingscode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waarop de erkenning van een opleiding volgens onderwijsregelgeving is ingetrokken of vervallen.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erkenner</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Opleidingseenheiderkenner-v01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AN(2.. 20)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organisatie die bevoegd is om een opleidingseenheid te erkennen.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Attribuut is optioneel omdat deze later is toegevoegd; wordt in toekomst verplicht.</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Groeperingen in de lijst worden elders nader gespecificeerd om zo te zorgen dat deze opsomming beperkt en stabiel is te houden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EZ</w:t>
            </w:r>
            <w:r w:rsidRPr="005B5F2F">
              <w:t xml:space="preserve">  :  </w:t>
            </w:r>
            <w:r w:rsidRPr="005B5F2F">
              <w:t xml:space="preserve">Ministerie van Economische Zaken</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p w:rsidP="00A620EA" w:rsidR="00195180" w:rsidRDefault="00195180" w:rsidRPr="005B5F2F">
            <w:pPr>
              <w:pStyle w:val="TableText"/>
            </w:pPr>
            <w:r w:rsidRPr="005B5F2F">
              <w:t xml:space="preserve">BRANCHE</w:t>
            </w:r>
            <w:r w:rsidRPr="005B5F2F">
              <w:t xml:space="preserve">  :  </w:t>
            </w:r>
            <w:r w:rsidRPr="005B5F2F">
              <w:t xml:space="preserve">Brancheorganisatie</w:t>
            </w:r>
          </w:p>
          <w:p w:rsidP="00A620EA" w:rsidR="00195180" w:rsidRDefault="00195180" w:rsidRPr="005B5F2F">
            <w:pPr>
              <w:pStyle w:val="TableText"/>
            </w:pPr>
            <w:r w:rsidRPr="005B5F2F">
              <w:t xml:space="preserve">EZ</w:t>
            </w:r>
            <w:r w:rsidRPr="005B5F2F">
              <w:t xml:space="preserve">  :  </w:t>
            </w:r>
            <w:r w:rsidRPr="005B5F2F">
              <w:t xml:space="preserve">Ministerie van Economische Zaken</w:t>
            </w:r>
          </w:p>
          <w:p w:rsidP="00A620EA" w:rsidR="00195180" w:rsidRDefault="00195180" w:rsidRPr="005B5F2F">
            <w:pPr>
              <w:pStyle w:val="TableText"/>
            </w:pPr>
            <w:r w:rsidRPr="005B5F2F">
              <w:t xml:space="preserve">NKC_EVC</w:t>
            </w:r>
            <w:r w:rsidRPr="005B5F2F">
              <w:t xml:space="preserve">  :  </w:t>
            </w:r>
            <w:r w:rsidRPr="005B5F2F">
              <w:t xml:space="preserve">Nationaal Kenniscentrum EVC</w:t>
            </w:r>
          </w:p>
          <w:p w:rsidP="00A620EA" w:rsidR="00195180" w:rsidRDefault="00195180" w:rsidRPr="005B5F2F">
            <w:pPr>
              <w:pStyle w:val="TableText"/>
            </w:pPr>
            <w:r w:rsidRPr="005B5F2F">
              <w:t xml:space="preserve">NLQF</w:t>
            </w:r>
            <w:r w:rsidRPr="005B5F2F">
              <w:t xml:space="preserve">  :  </w:t>
            </w:r>
            <w:r w:rsidRPr="005B5F2F">
              <w:t xml:space="preserve">Nationaal Coördinatiepunt NLQF</w:t>
            </w:r>
          </w:p>
          <w:p w:rsidP="00A620EA" w:rsidR="00195180" w:rsidRDefault="00195180" w:rsidRPr="005B5F2F">
            <w:pPr>
              <w:pStyle w:val="TableText"/>
            </w:pPr>
            <w:r w:rsidRPr="005B5F2F">
              <w:t xml:space="preserve">NVAO</w:t>
            </w:r>
            <w:r w:rsidRPr="005B5F2F">
              <w:t xml:space="preserve">  :  </w:t>
            </w:r>
            <w:r w:rsidRPr="005B5F2F">
              <w:t xml:space="preserve">Nederlands-Vlaamse Accreditatieorganisatie</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ministerie</w:t>
            </w:r>
          </w:p>
        </w:tc>
        <w:tc>
          <w:tcPr>
            <w:tcW w:type="dxa" w:w="1645"/>
          </w:tcPr>
          <w:p w:rsidP="00A620EA" w:rsidR="00195180" w:rsidRDefault="00195180" w:rsidRPr="009863F4">
            <w:pPr>
              <w:rPr>
                <w:sz w:val="16"/>
                <w:szCs w:val="16"/>
                <w:lang w:val="en-GB"/>
              </w:rPr>
            </w:pPr>
            <w:r w:rsidRPr="009863F4">
              <w:rPr>
                <w:sz w:val="16"/>
                <w:szCs w:val="16"/>
                <w:lang w:val="en-GB"/>
              </w:rPr>
              <w:t xml:space="preserve">MinisterieAanduiding-v02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ministerie waaronder een opleiding of instelling ressorteert.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EZ</w:t>
            </w:r>
            <w:r w:rsidRPr="005B5F2F">
              <w:t xml:space="preserve">  :  </w:t>
            </w:r>
            <w:r w:rsidRPr="005B5F2F">
              <w:t xml:space="preserve">Ministerie van Economische Zaken</w:t>
            </w:r>
          </w:p>
          <w:p w:rsidP="00A620EA" w:rsidR="00195180" w:rsidRDefault="00195180" w:rsidRPr="005B5F2F">
            <w:pPr>
              <w:pStyle w:val="TableText"/>
            </w:pPr>
            <w:r w:rsidRPr="005B5F2F">
              <w:t xml:space="preserve">OCW</w:t>
            </w:r>
            <w:r w:rsidRPr="005B5F2F">
              <w:t xml:space="preserve">  :  </w:t>
            </w:r>
            <w:r w:rsidRPr="005B5F2F">
              <w:t xml:space="preserve">Ministerie van Onderwijs, Cultuur en Wetenschap.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opleidingscode</w:t>
            </w:r>
          </w:p>
        </w:tc>
        <w:tc>
          <w:tcPr>
            <w:tcW w:type="dxa" w:w="1645"/>
          </w:tcPr>
          <w:p w:rsidP="00A620EA" w:rsidR="00195180" w:rsidRDefault="00195180" w:rsidRPr="009863F4">
            <w:pPr>
              <w:rPr>
                <w:sz w:val="16"/>
                <w:szCs w:val="16"/>
                <w:lang w:val="en-GB"/>
              </w:rPr>
            </w:pPr>
            <w:r w:rsidRPr="009863F4">
              <w:rPr>
                <w:sz w:val="16"/>
                <w:szCs w:val="16"/>
                <w:lang w:val="en-GB"/>
              </w:rPr>
              <w:t xml:space="preserve">Opleidingcode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de opleidingserkenning binnen het codestelsel.</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opleidingserkenning kan betrekking hebben op een opleiding, een opleidingsgroep, een opleidingsfase of een opleidingsonderdeel. </w:t>
            </w:r>
          </w:p>
          <w:p w:rsidP="00A620EA" w:rsidR="00195180" w:rsidRDefault="00195180">
            <w:pPr>
              <w:rPr>
                <w:sz w:val="16"/>
                <w:szCs w:val="16"/>
              </w:rPr>
            </w:pPr>
          </w:p>
          <w:p w:rsidP="00A620EA" w:rsidR="00195180" w:rsidRDefault="00195180">
            <w:pPr>
              <w:rPr>
                <w:sz w:val="16"/>
                <w:szCs w:val="16"/>
              </w:rPr>
            </w:pPr>
            <w:r w:rsidRPr="005B5F2F">
              <w:rPr>
                <w:sz w:val="16"/>
                <w:szCs w:val="16"/>
              </w:rPr>
              <w:t>Is vervangen door ErkendeOpleidingscode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opleidingsstelsel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Opleidingsstelsel-v07</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van het codestelsel waarbinnen samenhangende erkende opleidingen of vakken uniek onderscheiden worden.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Stelsels per opleidingserkenning en opleidingseenheid specialisatie</w:t>
            </w:r>
          </w:p>
          <w:p>
            <w:pPr>
              <w:pStyle w:val="mr_style"/>
              <w:numPr>
                <w:ilvl w:val="0"/>
                <w:numId w:val="23"/>
              </w:numPr>
            </w:pPr>
            <w:r>
              <w:rPr/>
              <w:t xml:space="preserve">BE</w:t>
            </w:r>
          </w:p>
          <w:p>
            <w:pPr>
              <w:pStyle w:val="mr_style"/>
              <w:numPr>
                <w:ilvl w:val="0"/>
                <w:numId w:val="23"/>
              </w:numPr>
            </w:pPr>
            <w:r>
              <w:rPr/>
              <w:t xml:space="preserve">BRANCHE</w:t>
            </w:r>
          </w:p>
          <w:p>
            <w:pPr>
              <w:pStyle w:val="mr_style"/>
              <w:numPr>
                <w:ilvl w:val="0"/>
                <w:numId w:val="23"/>
              </w:numPr>
            </w:pPr>
            <w:r>
              <w:rPr/>
              <w:t xml:space="preserve">BO</w:t>
            </w:r>
          </w:p>
          <w:p>
            <w:pPr>
              <w:pStyle w:val="mr_style"/>
              <w:numPr>
                <w:ilvl w:val="0"/>
                <w:numId w:val="23"/>
              </w:numPr>
            </w:pPr>
            <w:r>
              <w:rPr/>
              <w:t xml:space="preserve">CREBO</w:t>
            </w:r>
          </w:p>
          <w:p>
            <w:pPr>
              <w:pStyle w:val="mr_style"/>
              <w:numPr>
                <w:ilvl w:val="0"/>
                <w:numId w:val="23"/>
              </w:numPr>
            </w:pPr>
            <w:r>
              <w:rPr/>
              <w:t xml:space="preserve">EDUCATIEVAK</w:t>
            </w:r>
          </w:p>
          <w:p>
            <w:pPr>
              <w:pStyle w:val="mr_style"/>
              <w:numPr>
                <w:ilvl w:val="0"/>
                <w:numId w:val="23"/>
              </w:numPr>
            </w:pPr>
            <w:r>
              <w:rPr/>
              <w:t xml:space="preserve">ILT</w:t>
            </w:r>
          </w:p>
          <w:p>
            <w:pPr>
              <w:pStyle w:val="mr_style"/>
              <w:numPr>
                <w:ilvl w:val="0"/>
                <w:numId w:val="23"/>
              </w:numPr>
            </w:pPr>
            <w:r>
              <w:rPr/>
              <w:t xml:space="preserve">ILTVSO</w:t>
            </w:r>
          </w:p>
          <w:p>
            <w:pPr>
              <w:pStyle w:val="mr_style"/>
              <w:numPr>
                <w:ilvl w:val="0"/>
                <w:numId w:val="23"/>
              </w:numPr>
            </w:pPr>
            <w:r>
              <w:rPr/>
              <w:t xml:space="preserve">INBURGERING</w:t>
            </w:r>
          </w:p>
          <w:p>
            <w:pPr>
              <w:pStyle w:val="mr_style"/>
              <w:numPr>
                <w:ilvl w:val="0"/>
                <w:numId w:val="23"/>
              </w:numPr>
            </w:pPr>
            <w:r>
              <w:rPr/>
              <w:t xml:space="preserve">ISAT</w:t>
            </w:r>
          </w:p>
          <w:p>
            <w:pPr>
              <w:pStyle w:val="mr_style"/>
              <w:numPr>
                <w:ilvl w:val="0"/>
                <w:numId w:val="23"/>
              </w:numPr>
            </w:pPr>
            <w:r>
              <w:rPr/>
              <w:t xml:space="preserve">KSE</w:t>
            </w:r>
          </w:p>
          <w:p>
            <w:pPr>
              <w:pStyle w:val="mr_style"/>
              <w:numPr>
                <w:ilvl w:val="0"/>
                <w:numId w:val="23"/>
              </w:numPr>
            </w:pPr>
            <w:r>
              <w:rPr/>
              <w:t xml:space="preserve">KVE</w:t>
            </w:r>
          </w:p>
          <w:p>
            <w:pPr>
              <w:pStyle w:val="mr_style"/>
              <w:numPr>
                <w:ilvl w:val="0"/>
                <w:numId w:val="23"/>
              </w:numPr>
            </w:pPr>
            <w:r>
              <w:rPr/>
              <w:t xml:space="preserve">LANDBOUW</w:t>
            </w:r>
          </w:p>
          <w:p>
            <w:pPr>
              <w:pStyle w:val="mr_style"/>
              <w:numPr>
                <w:ilvl w:val="0"/>
                <w:numId w:val="23"/>
              </w:numPr>
            </w:pPr>
            <w:r>
              <w:rPr/>
              <w:t xml:space="preserve">LLW</w:t>
            </w:r>
          </w:p>
          <w:p>
            <w:pPr>
              <w:pStyle w:val="mr_style"/>
              <w:numPr>
                <w:ilvl w:val="0"/>
                <w:numId w:val="23"/>
              </w:numPr>
            </w:pPr>
            <w:r>
              <w:rPr/>
              <w:t xml:space="preserve">MBO</w:t>
            </w:r>
          </w:p>
          <w:p>
            <w:pPr>
              <w:pStyle w:val="mr_style"/>
              <w:numPr>
                <w:ilvl w:val="0"/>
                <w:numId w:val="23"/>
              </w:numPr>
            </w:pPr>
            <w:r>
              <w:rPr/>
              <w:t xml:space="preserve">MBOBES</w:t>
            </w:r>
          </w:p>
          <w:p>
            <w:pPr>
              <w:pStyle w:val="mr_style"/>
              <w:numPr>
                <w:ilvl w:val="0"/>
                <w:numId w:val="23"/>
              </w:numPr>
            </w:pPr>
            <w:r>
              <w:rPr/>
              <w:t xml:space="preserve">MBOVAK</w:t>
            </w:r>
          </w:p>
          <w:p>
            <w:pPr>
              <w:pStyle w:val="mr_style"/>
              <w:numPr>
                <w:ilvl w:val="0"/>
                <w:numId w:val="23"/>
              </w:numPr>
            </w:pPr>
            <w:r>
              <w:rPr/>
              <w:t xml:space="preserve">NLQF</w:t>
            </w:r>
          </w:p>
          <w:p>
            <w:pPr>
              <w:pStyle w:val="mr_style"/>
              <w:numPr>
                <w:ilvl w:val="0"/>
                <w:numId w:val="23"/>
              </w:numPr>
            </w:pPr>
            <w:r>
              <w:rPr/>
              <w:t xml:space="preserve">NT2</w:t>
            </w:r>
          </w:p>
          <w:p>
            <w:pPr>
              <w:pStyle w:val="mr_style"/>
              <w:numPr>
                <w:ilvl w:val="0"/>
                <w:numId w:val="23"/>
              </w:numPr>
            </w:pPr>
            <w:r>
              <w:rPr/>
              <w:t xml:space="preserve">OSE</w:t>
            </w:r>
          </w:p>
          <w:p>
            <w:pPr>
              <w:pStyle w:val="mr_style"/>
              <w:numPr>
                <w:ilvl w:val="0"/>
                <w:numId w:val="23"/>
              </w:numPr>
            </w:pPr>
            <w:r>
              <w:rPr/>
              <w:t xml:space="preserve">SO</w:t>
            </w:r>
          </w:p>
          <w:p>
            <w:pPr>
              <w:pStyle w:val="mr_style"/>
              <w:numPr>
                <w:ilvl w:val="0"/>
                <w:numId w:val="23"/>
              </w:numPr>
            </w:pPr>
            <w:r>
              <w:rPr/>
              <w:t xml:space="preserve">STEX</w:t>
            </w:r>
          </w:p>
          <w:p>
            <w:pPr>
              <w:pStyle w:val="mr_style"/>
              <w:numPr>
                <w:ilvl w:val="0"/>
                <w:numId w:val="23"/>
              </w:numPr>
            </w:pPr>
            <w:r>
              <w:rPr/>
              <w:t xml:space="preserve">STEXCN</w:t>
            </w:r>
          </w:p>
          <w:p>
            <w:pPr>
              <w:pStyle w:val="mr_style"/>
              <w:numPr>
                <w:ilvl w:val="0"/>
                <w:numId w:val="23"/>
              </w:numPr>
            </w:pPr>
            <w:r>
              <w:rPr/>
              <w:t xml:space="preserve">VAVO</w:t>
            </w:r>
          </w:p>
          <w:p>
            <w:pPr>
              <w:pStyle w:val="mr_style"/>
              <w:numPr>
                <w:ilvl w:val="0"/>
                <w:numId w:val="23"/>
              </w:numPr>
            </w:pPr>
            <w:r>
              <w:rPr/>
              <w:t xml:space="preserve">VOVAK</w:t>
            </w:r>
          </w:p>
          <w:p>
            <w:pPr>
              <w:pStyle w:val="mr_style"/>
              <w:numPr>
                <w:ilvl w:val="0"/>
                <w:numId w:val="23"/>
              </w:numPr>
            </w:pPr>
            <w:r>
              <w:rPr/>
              <w:t xml:space="preserve">VSO</w:t>
            </w:r>
          </w:p>
          <w:p>
            <w:pPr>
              <w:pStyle w:val="mr_style"/>
              <w:numPr>
                <w:ilvl w:val="0"/>
                <w:numId w:val="23"/>
              </w:numPr>
            </w:pPr>
            <w:r>
              <w:rPr/>
              <w:t xml:space="preserve">VW</w:t>
            </w:r>
          </w:p>
          <w:p>
            <w:pPr>
              <w:pStyle w:val="mr_style"/>
              <w:numPr>
                <w:ilvl w:val="0"/>
                <w:numId w:val="23"/>
              </w:numPr>
            </w:pPr>
            <w:r>
              <w:rPr/>
              <w:t xml:space="preserve">WEOS</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NLQF</w:t>
            </w:r>
            <w:r w:rsidRPr="005B5F2F">
              <w:t xml:space="preserve">  :  </w:t>
            </w:r>
            <w:r w:rsidRPr="005B5F2F">
              <w:t xml:space="preserve">Nederlands kwalificatieraamwerk</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ILTVSO</w:t>
            </w:r>
            <w:r w:rsidRPr="005B5F2F">
              <w:t xml:space="preserve">  :  </w:t>
            </w:r>
            <w:r w:rsidRPr="005B5F2F">
              <w:t xml:space="preserve">VSO Onderwijsaanbod</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NLQF</w:t>
            </w:r>
            <w:r w:rsidRPr="005B5F2F">
              <w:t xml:space="preserve">  :  </w:t>
            </w:r>
            <w:r w:rsidRPr="005B5F2F">
              <w:t xml:space="preserve">Nederlands kwalificatieraamwerk</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ILTVSO</w:t>
            </w:r>
            <w:r w:rsidRPr="005B5F2F">
              <w:t xml:space="preserve">  :  </w:t>
            </w:r>
            <w:r w:rsidRPr="005B5F2F">
              <w:t xml:space="preserve">VSO Onderwijsaanbod</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NLQF</w:t>
            </w:r>
            <w:r w:rsidRPr="005B5F2F">
              <w:t xml:space="preserve">  :  </w:t>
            </w:r>
            <w:r w:rsidRPr="005B5F2F">
              <w:t xml:space="preserve">Nederlands kwalificatieraamwerk</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STEXCN</w:t>
            </w:r>
            <w:r w:rsidRPr="005B5F2F">
              <w:t xml:space="preserve">  :  </w:t>
            </w:r>
            <w:r w:rsidRPr="005B5F2F">
              <w:t xml:space="preserve">Staatsexamens Caribisch Nederland</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ILTVSO</w:t>
            </w:r>
            <w:r w:rsidRPr="005B5F2F">
              <w:t xml:space="preserve">  :  </w:t>
            </w:r>
            <w:r w:rsidRPr="005B5F2F">
              <w:t xml:space="preserve">VSO Onderwijsaanbod</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NLQF</w:t>
            </w:r>
            <w:r w:rsidRPr="005B5F2F">
              <w:t xml:space="preserve">  :  </w:t>
            </w:r>
            <w:r w:rsidRPr="005B5F2F">
              <w:t xml:space="preserve">Nederlands kwalificatieraamwerk</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STEXCN</w:t>
            </w:r>
            <w:r w:rsidRPr="005B5F2F">
              <w:t xml:space="preserve">  :  </w:t>
            </w:r>
            <w:r w:rsidRPr="005B5F2F">
              <w:t xml:space="preserve">Staatsexamens Caribisch Nederland</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p w:rsidP="00A620EA" w:rsidR="00195180" w:rsidRDefault="00195180" w:rsidRPr="005B5F2F">
            <w:pPr>
              <w:pStyle w:val="TableText"/>
            </w:pPr>
            <w:r w:rsidRPr="005B5F2F">
              <w:t xml:space="preserve">BE</w:t>
            </w:r>
            <w:r w:rsidRPr="005B5F2F">
              <w:t xml:space="preserve">  :  </w:t>
            </w:r>
            <w:r w:rsidRPr="005B5F2F">
              <w:t xml:space="preserve">Basiseducatie</w:t>
            </w:r>
          </w:p>
          <w:p w:rsidP="00A620EA" w:rsidR="00195180" w:rsidRDefault="00195180" w:rsidRPr="005B5F2F">
            <w:pPr>
              <w:pStyle w:val="TableText"/>
            </w:pPr>
            <w:r w:rsidRPr="005B5F2F">
              <w:t xml:space="preserve">BRANCHE</w:t>
            </w:r>
            <w:r w:rsidRPr="005B5F2F">
              <w:t xml:space="preserve">  :  </w:t>
            </w:r>
            <w:r w:rsidRPr="005B5F2F">
              <w:t xml:space="preserve">Branche-opleiding</w:t>
            </w:r>
          </w:p>
          <w:p w:rsidP="00A620EA" w:rsidR="00195180" w:rsidRDefault="00195180" w:rsidRPr="005B5F2F">
            <w:pPr>
              <w:pStyle w:val="TableText"/>
            </w:pPr>
            <w:r w:rsidRPr="005B5F2F">
              <w:t xml:space="preserve">BO</w:t>
            </w:r>
            <w:r w:rsidRPr="005B5F2F">
              <w:t xml:space="preserve">  :  </w:t>
            </w:r>
            <w:r w:rsidRPr="005B5F2F">
              <w:t xml:space="preserve">Basisonderwijs</w:t>
            </w:r>
          </w:p>
          <w:p w:rsidP="00A620EA" w:rsidR="00195180" w:rsidRDefault="00195180" w:rsidRPr="005B5F2F">
            <w:pPr>
              <w:pStyle w:val="TableText"/>
            </w:pPr>
            <w:r w:rsidRPr="005B5F2F">
              <w:t xml:space="preserve">CREBO</w:t>
            </w:r>
            <w:r w:rsidRPr="005B5F2F">
              <w:t xml:space="preserve">  :  </w:t>
            </w:r>
            <w:r w:rsidRPr="005B5F2F">
              <w:t xml:space="preserve">CREBO</w:t>
            </w:r>
          </w:p>
          <w:p w:rsidP="00A620EA" w:rsidR="00195180" w:rsidRDefault="00195180" w:rsidRPr="005B5F2F">
            <w:pPr>
              <w:pStyle w:val="TableText"/>
            </w:pPr>
            <w:r w:rsidRPr="005B5F2F">
              <w:t xml:space="preserve">EDUCATIEVAK</w:t>
            </w:r>
            <w:r w:rsidRPr="005B5F2F">
              <w:t xml:space="preserve">  :  </w:t>
            </w:r>
            <w:r w:rsidRPr="005B5F2F">
              <w:t xml:space="preserve">Vakken vallend onder Educatie</w:t>
            </w:r>
          </w:p>
          <w:p w:rsidP="00A620EA" w:rsidR="00195180" w:rsidRDefault="00195180" w:rsidRPr="005B5F2F">
            <w:pPr>
              <w:pStyle w:val="TableText"/>
            </w:pPr>
            <w:r w:rsidRPr="005B5F2F">
              <w:t xml:space="preserve">EVC_S</w:t>
            </w:r>
            <w:r w:rsidRPr="005B5F2F">
              <w:t xml:space="preserve">  :  </w:t>
            </w:r>
            <w:r w:rsidRPr="005B5F2F">
              <w:t xml:space="preserve">EVC standaard</w:t>
            </w:r>
          </w:p>
          <w:p w:rsidP="00A620EA" w:rsidR="00195180" w:rsidRDefault="00195180" w:rsidRPr="005B5F2F">
            <w:pPr>
              <w:pStyle w:val="TableText"/>
            </w:pPr>
            <w:r w:rsidRPr="005B5F2F">
              <w:t xml:space="preserve">ILT</w:t>
            </w:r>
            <w:r w:rsidRPr="005B5F2F">
              <w:t xml:space="preserve">  :  </w:t>
            </w:r>
            <w:r w:rsidRPr="005B5F2F">
              <w:t xml:space="preserve">Voortgezet onderwijs</w:t>
            </w:r>
          </w:p>
          <w:p w:rsidP="00A620EA" w:rsidR="00195180" w:rsidRDefault="00195180" w:rsidRPr="005B5F2F">
            <w:pPr>
              <w:pStyle w:val="TableText"/>
            </w:pPr>
            <w:r w:rsidRPr="005B5F2F">
              <w:t xml:space="preserve">ILTVSO</w:t>
            </w:r>
            <w:r w:rsidRPr="005B5F2F">
              <w:t xml:space="preserve">  :  </w:t>
            </w:r>
            <w:r w:rsidRPr="005B5F2F">
              <w:t xml:space="preserve">VSO Onderwijsaanbod</w:t>
            </w:r>
          </w:p>
          <w:p w:rsidP="00A620EA" w:rsidR="00195180" w:rsidRDefault="00195180" w:rsidRPr="005B5F2F">
            <w:pPr>
              <w:pStyle w:val="TableText"/>
            </w:pPr>
            <w:r w:rsidRPr="005B5F2F">
              <w:t xml:space="preserve">INBURGERING</w:t>
            </w:r>
            <w:r w:rsidRPr="005B5F2F">
              <w:t xml:space="preserve">  :  </w:t>
            </w:r>
            <w:r w:rsidRPr="005B5F2F">
              <w:t xml:space="preserve">Inburgering</w:t>
            </w:r>
          </w:p>
          <w:p w:rsidP="00A620EA" w:rsidR="00195180" w:rsidRDefault="00195180" w:rsidRPr="005B5F2F">
            <w:pPr>
              <w:pStyle w:val="TableText"/>
            </w:pPr>
            <w:r w:rsidRPr="005B5F2F">
              <w:t xml:space="preserve">ISAT</w:t>
            </w:r>
            <w:r w:rsidRPr="005B5F2F">
              <w:t xml:space="preserve">  :  </w:t>
            </w:r>
            <w:r w:rsidRPr="005B5F2F">
              <w:t xml:space="preserve">ISAT</w:t>
            </w:r>
          </w:p>
          <w:p w:rsidP="00A620EA" w:rsidR="00195180" w:rsidRDefault="00195180" w:rsidRPr="005B5F2F">
            <w:pPr>
              <w:pStyle w:val="TableText"/>
            </w:pPr>
            <w:r w:rsidRPr="005B5F2F">
              <w:t xml:space="preserve">KSE</w:t>
            </w:r>
            <w:r w:rsidRPr="005B5F2F">
              <w:t xml:space="preserve">  :  </w:t>
            </w:r>
            <w:r w:rsidRPr="005B5F2F">
              <w:t xml:space="preserve">Kwalificatiestructuur educatie</w:t>
            </w:r>
          </w:p>
          <w:p w:rsidP="00A620EA" w:rsidR="00195180" w:rsidRDefault="00195180" w:rsidRPr="005B5F2F">
            <w:pPr>
              <w:pStyle w:val="TableText"/>
            </w:pPr>
            <w:r w:rsidRPr="005B5F2F">
              <w:t xml:space="preserve">KVE</w:t>
            </w:r>
            <w:r w:rsidRPr="005B5F2F">
              <w:t xml:space="preserve">  :  </w:t>
            </w:r>
            <w:r w:rsidRPr="005B5F2F">
              <w:t xml:space="preserve">Kaderwet Volwasseneneducatie (1991)</w:t>
            </w:r>
          </w:p>
          <w:p w:rsidP="00A620EA" w:rsidR="00195180" w:rsidRDefault="00195180" w:rsidRPr="005B5F2F">
            <w:pPr>
              <w:pStyle w:val="TableText"/>
            </w:pPr>
            <w:r w:rsidRPr="005B5F2F">
              <w:t xml:space="preserve">LANDBOUW</w:t>
            </w:r>
            <w:r w:rsidRPr="005B5F2F">
              <w:t xml:space="preserve">  :  </w:t>
            </w:r>
            <w:r w:rsidRPr="005B5F2F">
              <w:t xml:space="preserve">Landbouw onderwijs</w:t>
            </w:r>
          </w:p>
          <w:p w:rsidP="00A620EA" w:rsidR="00195180" w:rsidRDefault="00195180" w:rsidRPr="005B5F2F">
            <w:pPr>
              <w:pStyle w:val="TableText"/>
            </w:pPr>
            <w:r w:rsidRPr="005B5F2F">
              <w:t xml:space="preserve">LLW</w:t>
            </w:r>
            <w:r w:rsidRPr="005B5F2F">
              <w:t xml:space="preserve">  :  </w:t>
            </w:r>
            <w:r w:rsidRPr="005B5F2F">
              <w:t xml:space="preserve">Leerlingwezen</w:t>
            </w:r>
          </w:p>
          <w:p w:rsidP="00A620EA" w:rsidR="00195180" w:rsidRDefault="00195180" w:rsidRPr="005B5F2F">
            <w:pPr>
              <w:pStyle w:val="TableText"/>
            </w:pPr>
            <w:r w:rsidRPr="005B5F2F">
              <w:t xml:space="preserve">MBO</w:t>
            </w:r>
            <w:r w:rsidRPr="005B5F2F">
              <w:t xml:space="preserve">  :  </w:t>
            </w:r>
            <w:r w:rsidRPr="005B5F2F">
              <w:t xml:space="preserve">Middelbaar beroepsonderwijs</w:t>
            </w:r>
          </w:p>
          <w:p w:rsidP="00A620EA" w:rsidR="00195180" w:rsidRDefault="00195180" w:rsidRPr="005B5F2F">
            <w:pPr>
              <w:pStyle w:val="TableText"/>
            </w:pPr>
            <w:r w:rsidRPr="005B5F2F">
              <w:t xml:space="preserve">MBOBES</w:t>
            </w:r>
            <w:r w:rsidRPr="005B5F2F">
              <w:t xml:space="preserve">  :  </w:t>
            </w:r>
            <w:r w:rsidRPr="005B5F2F">
              <w:t xml:space="preserve">MBO op de BES-eilanden</w:t>
            </w:r>
          </w:p>
          <w:p w:rsidP="00A620EA" w:rsidR="00195180" w:rsidRDefault="00195180" w:rsidRPr="005B5F2F">
            <w:pPr>
              <w:pStyle w:val="TableText"/>
            </w:pPr>
            <w:r w:rsidRPr="005B5F2F">
              <w:t xml:space="preserve">MBOVAK</w:t>
            </w:r>
            <w:r w:rsidRPr="005B5F2F">
              <w:t xml:space="preserve">  :  </w:t>
            </w:r>
            <w:r w:rsidRPr="005B5F2F">
              <w:t xml:space="preserve">Vakken voor het MBO</w:t>
            </w:r>
          </w:p>
          <w:p w:rsidP="00A620EA" w:rsidR="00195180" w:rsidRDefault="00195180" w:rsidRPr="005B5F2F">
            <w:pPr>
              <w:pStyle w:val="TableText"/>
            </w:pPr>
            <w:r w:rsidRPr="005B5F2F">
              <w:t xml:space="preserve">NLQF</w:t>
            </w:r>
            <w:r w:rsidRPr="005B5F2F">
              <w:t xml:space="preserve">  :  </w:t>
            </w:r>
            <w:r w:rsidRPr="005B5F2F">
              <w:t xml:space="preserve">Nederlands kwalificatieraamwerk</w:t>
            </w:r>
          </w:p>
          <w:p w:rsidP="00A620EA" w:rsidR="00195180" w:rsidRDefault="00195180" w:rsidRPr="005B5F2F">
            <w:pPr>
              <w:pStyle w:val="TableText"/>
            </w:pPr>
            <w:r w:rsidRPr="005B5F2F">
              <w:t xml:space="preserve">NT2</w:t>
            </w:r>
            <w:r w:rsidRPr="005B5F2F">
              <w:t xml:space="preserve">  :  </w:t>
            </w:r>
            <w:r w:rsidRPr="005B5F2F">
              <w:t xml:space="preserve">Nederlands als tweede taal</w:t>
            </w:r>
          </w:p>
          <w:p w:rsidP="00A620EA" w:rsidR="00195180" w:rsidRDefault="00195180" w:rsidRPr="005B5F2F">
            <w:pPr>
              <w:pStyle w:val="TableText"/>
            </w:pPr>
            <w:r w:rsidRPr="005B5F2F">
              <w:t xml:space="preserve">OSE</w:t>
            </w:r>
            <w:r w:rsidRPr="005B5F2F">
              <w:t xml:space="preserve">  :  </w:t>
            </w:r>
            <w:r w:rsidRPr="005B5F2F">
              <w:t xml:space="preserve">Opleidingenstelsel educatie</w:t>
            </w:r>
          </w:p>
          <w:p w:rsidP="00A620EA" w:rsidR="00195180" w:rsidRDefault="00195180" w:rsidRPr="005B5F2F">
            <w:pPr>
              <w:pStyle w:val="TableText"/>
            </w:pPr>
            <w:r w:rsidRPr="005B5F2F">
              <w:t xml:space="preserve">SO</w:t>
            </w:r>
            <w:r w:rsidRPr="005B5F2F">
              <w:t xml:space="preserve">  :  </w:t>
            </w:r>
            <w:r w:rsidRPr="005B5F2F">
              <w:t xml:space="preserve">Speciaal onderwijs</w:t>
            </w:r>
          </w:p>
          <w:p w:rsidP="00A620EA" w:rsidR="00195180" w:rsidRDefault="00195180" w:rsidRPr="005B5F2F">
            <w:pPr>
              <w:pStyle w:val="TableText"/>
            </w:pPr>
            <w:r w:rsidRPr="005B5F2F">
              <w:t xml:space="preserve">STEX</w:t>
            </w:r>
            <w:r w:rsidRPr="005B5F2F">
              <w:t xml:space="preserve">  :  </w:t>
            </w:r>
            <w:r w:rsidRPr="005B5F2F">
              <w:t xml:space="preserve">Staatsexamens</w:t>
            </w:r>
          </w:p>
          <w:p w:rsidP="00A620EA" w:rsidR="00195180" w:rsidRDefault="00195180" w:rsidRPr="005B5F2F">
            <w:pPr>
              <w:pStyle w:val="TableText"/>
            </w:pPr>
            <w:r w:rsidRPr="005B5F2F">
              <w:t xml:space="preserve">STEXCN</w:t>
            </w:r>
            <w:r w:rsidRPr="005B5F2F">
              <w:t xml:space="preserve">  :  </w:t>
            </w:r>
            <w:r w:rsidRPr="005B5F2F">
              <w:t xml:space="preserve">Staatsexamens Caribisch Nederland</w:t>
            </w:r>
          </w:p>
          <w:p w:rsidP="00A620EA" w:rsidR="00195180" w:rsidRDefault="00195180" w:rsidRPr="005B5F2F">
            <w:pPr>
              <w:pStyle w:val="TableText"/>
            </w:pPr>
            <w:r w:rsidRPr="005B5F2F">
              <w:t xml:space="preserve">VAVO</w:t>
            </w:r>
            <w:r w:rsidRPr="005B5F2F">
              <w:t xml:space="preserve">  :  </w:t>
            </w:r>
            <w:r w:rsidRPr="005B5F2F">
              <w:t xml:space="preserve">Voortgezet algemeen volwassenenonderwijs</w:t>
            </w:r>
          </w:p>
          <w:p w:rsidP="00A620EA" w:rsidR="00195180" w:rsidRDefault="00195180" w:rsidRPr="005B5F2F">
            <w:pPr>
              <w:pStyle w:val="TableText"/>
            </w:pPr>
            <w:r w:rsidRPr="005B5F2F">
              <w:t xml:space="preserve">VOVAK</w:t>
            </w:r>
            <w:r w:rsidRPr="005B5F2F">
              <w:t xml:space="preserve">  :  </w:t>
            </w:r>
            <w:r w:rsidRPr="005B5F2F">
              <w:t xml:space="preserve">Vakken voor het VO</w:t>
            </w:r>
          </w:p>
          <w:p w:rsidP="00A620EA" w:rsidR="00195180" w:rsidRDefault="00195180" w:rsidRPr="005B5F2F">
            <w:pPr>
              <w:pStyle w:val="TableText"/>
            </w:pPr>
            <w:r w:rsidRPr="005B5F2F">
              <w:t xml:space="preserve">VSO</w:t>
            </w:r>
            <w:r w:rsidRPr="005B5F2F">
              <w:t xml:space="preserve">  :  </w:t>
            </w:r>
            <w:r w:rsidRPr="005B5F2F">
              <w:t xml:space="preserve">Voortgezet speciaal onderwijs</w:t>
            </w:r>
          </w:p>
          <w:p w:rsidP="00A620EA" w:rsidR="00195180" w:rsidRDefault="00195180" w:rsidRPr="005B5F2F">
            <w:pPr>
              <w:pStyle w:val="TableText"/>
            </w:pPr>
            <w:r w:rsidRPr="005B5F2F">
              <w:t xml:space="preserve">VW</w:t>
            </w:r>
            <w:r w:rsidRPr="005B5F2F">
              <w:t xml:space="preserve">  :  </w:t>
            </w:r>
            <w:r w:rsidRPr="005B5F2F">
              <w:t xml:space="preserve">Vormingswerk</w:t>
            </w:r>
          </w:p>
          <w:p w:rsidP="00A620EA" w:rsidR="00195180" w:rsidRDefault="00195180" w:rsidRPr="005B5F2F">
            <w:pPr>
              <w:pStyle w:val="TableText"/>
            </w:pPr>
            <w:r w:rsidRPr="005B5F2F">
              <w:t xml:space="preserve">WEOS</w:t>
            </w:r>
            <w:r w:rsidRPr="005B5F2F">
              <w:t xml:space="preserve">  :  </w:t>
            </w:r>
            <w:r w:rsidRPr="005B5F2F">
              <w:t xml:space="preserve">WEOS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Opleidingserkenningtype-v01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opleidingserkenning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opleidingserkenning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PARTICULIEREOPLEIDINGSERKENNING</w:t>
            </w:r>
            <w:r w:rsidRPr="005B5F2F">
              <w:t xml:space="preserve">  :  </w:t>
            </w:r>
            <w:r w:rsidRPr="005B5F2F">
              <w:t xml:space="preserve">Particuliere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p w:rsidP="00A620EA" w:rsidR="00195180" w:rsidRDefault="00195180" w:rsidRPr="005B5F2F">
            <w:pPr>
              <w:pStyle w:val="TableText"/>
            </w:pPr>
            <w:r w:rsidRPr="005B5F2F">
              <w:t xml:space="preserve">BOOPLEIDINGSERKENNING</w:t>
            </w:r>
            <w:r w:rsidRPr="005B5F2F">
              <w:t xml:space="preserve">  :  </w:t>
            </w:r>
            <w:r w:rsidRPr="005B5F2F">
              <w:t xml:space="preserve">BO opleidingserkenning</w:t>
            </w:r>
          </w:p>
          <w:p w:rsidP="00A620EA" w:rsidR="00195180" w:rsidRDefault="00195180" w:rsidRPr="005B5F2F">
            <w:pPr>
              <w:pStyle w:val="TableText"/>
            </w:pPr>
            <w:r w:rsidRPr="005B5F2F">
              <w:t xml:space="preserve">EDUCATIEOPLEIDINGSERKENNING</w:t>
            </w:r>
            <w:r w:rsidRPr="005B5F2F">
              <w:t xml:space="preserve">  :  </w:t>
            </w:r>
            <w:r w:rsidRPr="005B5F2F">
              <w:t xml:space="preserve">Educatie opleidingserkenning</w:t>
            </w:r>
          </w:p>
          <w:p w:rsidP="00A620EA" w:rsidR="00195180" w:rsidRDefault="00195180" w:rsidRPr="005B5F2F">
            <w:pPr>
              <w:pStyle w:val="TableText"/>
            </w:pPr>
            <w:r w:rsidRPr="005B5F2F">
              <w:t xml:space="preserve">EVCSTANDAARDERKENNING</w:t>
            </w:r>
            <w:r w:rsidRPr="005B5F2F">
              <w:t xml:space="preserve">  :  </w:t>
            </w:r>
            <w:r w:rsidRPr="005B5F2F">
              <w:t xml:space="preserve">EVC standaard erkenning</w:t>
            </w:r>
          </w:p>
          <w:p w:rsidP="00A620EA" w:rsidR="00195180" w:rsidRDefault="00195180" w:rsidRPr="005B5F2F">
            <w:pPr>
              <w:pStyle w:val="TableText"/>
            </w:pPr>
            <w:r w:rsidRPr="005B5F2F">
              <w:t xml:space="preserve">HOOPLEIDINGSERKENNING</w:t>
            </w:r>
            <w:r w:rsidRPr="005B5F2F">
              <w:t xml:space="preserve">  :  </w:t>
            </w:r>
            <w:r w:rsidRPr="005B5F2F">
              <w:t xml:space="preserve">HO opleidingserkenning</w:t>
            </w:r>
          </w:p>
          <w:p w:rsidP="00A620EA" w:rsidR="00195180" w:rsidRDefault="00195180" w:rsidRPr="005B5F2F">
            <w:pPr>
              <w:pStyle w:val="TableText"/>
            </w:pPr>
            <w:r w:rsidRPr="005B5F2F">
              <w:t xml:space="preserve">MBOGENERIEKEXAMENONDERDEELERKENNING</w:t>
            </w:r>
            <w:r w:rsidRPr="005B5F2F">
              <w:t xml:space="preserve">  :  </w:t>
            </w:r>
            <w:r w:rsidRPr="005B5F2F">
              <w:t xml:space="preserve">MBO generiek examenonderdeelerkenning</w:t>
            </w:r>
          </w:p>
          <w:p w:rsidP="00A620EA" w:rsidR="00195180" w:rsidRDefault="00195180" w:rsidRPr="005B5F2F">
            <w:pPr>
              <w:pStyle w:val="TableText"/>
            </w:pPr>
            <w:r w:rsidRPr="005B5F2F">
              <w:t xml:space="preserve">MBOOPLEIDINGSERKENNING</w:t>
            </w:r>
            <w:r w:rsidRPr="005B5F2F">
              <w:t xml:space="preserve">  :  </w:t>
            </w:r>
            <w:r w:rsidRPr="005B5F2F">
              <w:t xml:space="preserve">MBO opleidingserkenning</w:t>
            </w:r>
          </w:p>
          <w:p w:rsidP="00A620EA" w:rsidR="00195180" w:rsidRDefault="00195180" w:rsidRPr="005B5F2F">
            <w:pPr>
              <w:pStyle w:val="TableText"/>
            </w:pPr>
            <w:r w:rsidRPr="005B5F2F">
              <w:t xml:space="preserve">PARTICULIEREOPLEIDINGSERKENNING</w:t>
            </w:r>
            <w:r w:rsidRPr="005B5F2F">
              <w:t xml:space="preserve">  :  </w:t>
            </w:r>
            <w:r w:rsidRPr="005B5F2F">
              <w:t xml:space="preserve">Particuliere opleidingserkenning</w:t>
            </w:r>
          </w:p>
          <w:p w:rsidP="00A620EA" w:rsidR="00195180" w:rsidRDefault="00195180" w:rsidRPr="005B5F2F">
            <w:pPr>
              <w:pStyle w:val="TableText"/>
            </w:pPr>
            <w:r w:rsidRPr="005B5F2F">
              <w:t xml:space="preserve">SOOPLEIDINGSERKENNING</w:t>
            </w:r>
            <w:r w:rsidRPr="005B5F2F">
              <w:t xml:space="preserve">  :  </w:t>
            </w:r>
            <w:r w:rsidRPr="005B5F2F">
              <w:t xml:space="preserve">SO opleidingserkenning</w:t>
            </w:r>
          </w:p>
          <w:p w:rsidP="00A620EA" w:rsidR="00195180" w:rsidRDefault="00195180" w:rsidRPr="005B5F2F">
            <w:pPr>
              <w:pStyle w:val="TableText"/>
            </w:pPr>
            <w:r w:rsidRPr="005B5F2F">
              <w:t xml:space="preserve">VAVOGROEPSERKENNING</w:t>
            </w:r>
            <w:r w:rsidRPr="005B5F2F">
              <w:t xml:space="preserve">  :  </w:t>
            </w:r>
            <w:r w:rsidRPr="005B5F2F">
              <w:t xml:space="preserve">VAVO groepserkenning</w:t>
            </w:r>
          </w:p>
          <w:p w:rsidP="00A620EA" w:rsidR="00195180" w:rsidRDefault="00195180" w:rsidRPr="005B5F2F">
            <w:pPr>
              <w:pStyle w:val="TableText"/>
            </w:pPr>
            <w:r w:rsidRPr="005B5F2F">
              <w:t xml:space="preserve">VAVOOPLEIDINGSERKENNING</w:t>
            </w:r>
            <w:r w:rsidRPr="005B5F2F">
              <w:t xml:space="preserve">  :  </w:t>
            </w:r>
            <w:r w:rsidRPr="005B5F2F">
              <w:t xml:space="preserve">VAVO opleidingserkenning</w:t>
            </w:r>
          </w:p>
          <w:p w:rsidP="00A620EA" w:rsidR="00195180" w:rsidRDefault="00195180" w:rsidRPr="005B5F2F">
            <w:pPr>
              <w:pStyle w:val="TableText"/>
            </w:pPr>
            <w:r w:rsidRPr="005B5F2F">
              <w:t xml:space="preserve">VOGROEPSERKENNING</w:t>
            </w:r>
            <w:r w:rsidRPr="005B5F2F">
              <w:t xml:space="preserve">  :  </w:t>
            </w:r>
            <w:r w:rsidRPr="005B5F2F">
              <w:t xml:space="preserve">VO groepserkenning</w:t>
            </w:r>
          </w:p>
          <w:p w:rsidP="00A620EA" w:rsidR="00195180" w:rsidRDefault="00195180" w:rsidRPr="005B5F2F">
            <w:pPr>
              <w:pStyle w:val="TableText"/>
            </w:pPr>
            <w:r w:rsidRPr="005B5F2F">
              <w:t xml:space="preserve">VOOPLEIDINGSERKENNING</w:t>
            </w:r>
            <w:r w:rsidRPr="005B5F2F">
              <w:t xml:space="preserve">  :  </w:t>
            </w:r>
            <w:r w:rsidRPr="005B5F2F">
              <w:t xml:space="preserve">VO opleidingserkenning</w:t>
            </w:r>
          </w:p>
          <w:p w:rsidP="00A620EA" w:rsidR="00195180" w:rsidRDefault="00195180" w:rsidRPr="005B5F2F">
            <w:pPr>
              <w:pStyle w:val="TableText"/>
            </w:pPr>
            <w:r w:rsidRPr="005B5F2F">
              <w:t xml:space="preserve">VOVAKERKENNING</w:t>
            </w:r>
            <w:r w:rsidRPr="005B5F2F">
              <w:t xml:space="preserve">  :  </w:t>
            </w:r>
            <w:r w:rsidRPr="005B5F2F">
              <w:t xml:space="preserve">VO vakerkenning</w:t>
            </w:r>
          </w:p>
          <w:p w:rsidP="00A620EA" w:rsidR="00195180" w:rsidRDefault="00195180" w:rsidRPr="005B5F2F">
            <w:pPr>
              <w:pStyle w:val="TableText"/>
            </w:pPr>
            <w:r w:rsidRPr="005B5F2F">
              <w:t xml:space="preserve">VSOOPLEIDINGSERKENNING</w:t>
            </w:r>
            <w:r w:rsidRPr="005B5F2F">
              <w:t xml:space="preserve">  :  </w:t>
            </w:r>
            <w:r w:rsidRPr="005B5F2F">
              <w:t xml:space="preserve">VSO opleidingserkenning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opleidingserkenning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opleidingserkenning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instroomeinddatum van de opleidingserkenning moet binnen de levensduur van een opleidingserkenning vallen.'</w:t>
            </w:r>
          </w:p>
        </w:tc>
        <w:tc>
          <w:tcPr>
            <w:tcW w:type="dxa" w:w="7512"/>
            <w:shd w:color="auto" w:fill="auto" w:val="clear"/>
          </w:tcPr>
          <w:p w:rsidP="00A35598" w:rsidR="00195180" w:rsidRDefault="00195180" w:rsidRPr="00F84B5F">
            <w:pPr>
              <w:pStyle w:val="TableText"/>
            </w:pPr>
            <w:r w:rsidRPr="00F84B5F">
              <w:t xml:space="preserve">[[Bij Opleidingserkenning.type = mboopleidingserkenning moet de instroomEinddatum &gt;= begindatum EN de instroomEinddatum &lt;= einddatum.</w:t>
            </w:r>
          </w:p>
          <w:p w:rsidP="00A35598" w:rsidR="00195180" w:rsidRDefault="00195180" w:rsidRPr="00F84B5F">
            <w:pPr>
              <w:pStyle w:val="TableText"/>
            </w:pPr>
            <w:r w:rsidRPr="00F84B5F">
              <w:t>]</w:t>
            </w:r>
          </w:p>
          <w:p w:rsidP="00A35598" w:rsidR="00195180" w:rsidRDefault="00195180">
            <w:pPr>
              <w:pStyle w:val="TableText"/>
            </w:pPr>
            <w:r>
              <w:t xml:space="preserve">Melding: </w:t>
            </w:r>
            <w:r>
              <w:t xml:space="preserve">(Resourcecontrole) 'De instroomeinddatum van de opleidingserkenning moet binnen de levensduur van een opleidingserkenning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ministerie moet een bestaand ministerie zijn.'</w:t>
            </w:r>
          </w:p>
        </w:tc>
        <w:tc>
          <w:tcPr>
            <w:tcW w:type="dxa" w:w="7512"/>
            <w:shd w:color="auto" w:fill="auto" w:val="clear"/>
          </w:tcPr>
          <w:p w:rsidP="00A35598" w:rsidR="00195180" w:rsidRDefault="00195180" w:rsidRPr="00F84B5F">
            <w:pPr>
              <w:pStyle w:val="TableText"/>
            </w:pPr>
            <w:r w:rsidRPr="00F84B5F">
              <w:t xml:space="preserve">[De waarde voor ministerie moet voorkomen in de waardelijst en in de tijd geldig zijn.</w:t>
            </w:r>
          </w:p>
          <w:p w:rsidP="00A35598" w:rsidR="00195180" w:rsidRDefault="00195180" w:rsidRPr="00F84B5F">
            <w:pPr>
              <w:pStyle w:val="TableText"/>
            </w:pPr>
            <w:r w:rsidRPr="00F84B5F">
              <w:t>De geldigheidsperiode betreft: Opleidingserkenning.begindatum - einddatum.]</w:t>
            </w:r>
          </w:p>
          <w:p w:rsidP="00A35598" w:rsidR="00195180" w:rsidRDefault="00195180">
            <w:pPr>
              <w:pStyle w:val="TableText"/>
            </w:pPr>
            <w:r>
              <w:t xml:space="preserve">Melding: </w:t>
            </w:r>
            <w:r>
              <w:t xml:space="preserve">(Resourcecontrole) 'Het ministerie moet een bestaand ministerie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stelsel moet een bestaand stelsel zijn.'</w:t>
            </w:r>
          </w:p>
        </w:tc>
        <w:tc>
          <w:tcPr>
            <w:tcW w:type="dxa" w:w="7512"/>
            <w:shd w:color="auto" w:fill="auto" w:val="clear"/>
          </w:tcPr>
          <w:p w:rsidP="00A35598" w:rsidR="00195180" w:rsidRDefault="00195180" w:rsidRPr="00F84B5F">
            <w:pPr>
              <w:pStyle w:val="TableText"/>
            </w:pPr>
            <w:r w:rsidRPr="00F84B5F">
              <w:t xml:space="preserve">[De waarde voor stelsel komt voor in de waardelijst en in de tijd geldig zijn.</w:t>
            </w:r>
          </w:p>
          <w:p w:rsidP="00A35598" w:rsidR="00195180" w:rsidRDefault="00195180" w:rsidRPr="00F84B5F">
            <w:pPr>
              <w:pStyle w:val="TableText"/>
            </w:pPr>
            <w:r w:rsidRPr="00F84B5F">
              <w:t>De geldigheidsperiode betreft: Opleidingserkenning.begindatum - .einddatum.]</w:t>
            </w:r>
          </w:p>
          <w:p w:rsidP="00A35598" w:rsidR="00195180" w:rsidRDefault="00195180">
            <w:pPr>
              <w:pStyle w:val="TableText"/>
            </w:pPr>
            <w:r>
              <w:t xml:space="preserve">Melding: </w:t>
            </w:r>
            <w:r>
              <w:t xml:space="preserve">(Resourcecontrole) 'Het stelsel moet een bestaand stelsel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vaksoort moet een bestaande waarde bevatten.'</w:t>
            </w:r>
          </w:p>
        </w:tc>
        <w:tc>
          <w:tcPr>
            <w:tcW w:type="dxa" w:w="7512"/>
            <w:shd w:color="auto" w:fill="auto" w:val="clear"/>
          </w:tcPr>
          <w:p w:rsidP="00A35598" w:rsidR="00195180" w:rsidRDefault="00195180" w:rsidRPr="00F84B5F">
            <w:pPr>
              <w:pStyle w:val="TableText"/>
            </w:pPr>
            <w:r w:rsidRPr="00F84B5F">
              <w:t xml:space="preserve">[De waarde voor vaksoort moet voorkomen in de waardelijst en in de tijd geldig zijn.</w:t>
            </w:r>
          </w:p>
          <w:p w:rsidP="00A35598" w:rsidR="00195180" w:rsidRDefault="00195180" w:rsidRPr="00F84B5F">
            <w:pPr>
              <w:pStyle w:val="TableText"/>
            </w:pPr>
            <w:r w:rsidRPr="00F84B5F">
              <w:t>De geldigheidsperiode betreft: Opleidingserkenning.begindatum - einddatum.]</w:t>
            </w:r>
          </w:p>
          <w:p w:rsidP="00A35598" w:rsidR="00195180" w:rsidRDefault="00195180">
            <w:pPr>
              <w:pStyle w:val="TableText"/>
            </w:pPr>
            <w:r>
              <w:t xml:space="preserve">Melding: </w:t>
            </w:r>
            <w:r>
              <w:t xml:space="preserve">(Resourcecontrole) 'Het vaksoort moet een bestaande waarde bevatten.'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en goedgekeurde verklaring WSF BOL) 'De periode van een goedgekeurde verklaring WSF BOL valt niet (volledig) binnen de opleidingserkenning-periode'</w:t>
            </w:r>
          </w:p>
        </w:tc>
        <w:tc>
          <w:tcPr>
            <w:tcW w:type="dxa" w:w="7512"/>
            <w:shd w:color="auto" w:fill="auto" w:val="clear"/>
          </w:tcPr>
          <w:p w:rsidP="00A35598" w:rsidR="00195180" w:rsidRDefault="00195180" w:rsidRPr="00F84B5F">
            <w:pPr>
              <w:pStyle w:val="TableText"/>
            </w:pPr>
            <w:r w:rsidRPr="00F84B5F">
              <w:t xml:space="preserve">[Wanneer er een Goedgekeurde verklaring WSF BOL bestaat voor de onderhanden Opleidingserkenning dan moet(en) de Goedgekeurde verklaring WSF BOL-periode(s) volledig binnen de Opleidingserkenning-periode vallen.]</w:t>
            </w:r>
          </w:p>
          <w:p w:rsidP="00A35598" w:rsidR="00195180" w:rsidRDefault="00195180">
            <w:pPr>
              <w:pStyle w:val="TableText"/>
            </w:pPr>
            <w:r>
              <w:t xml:space="preserve">Melding: </w:t>
            </w:r>
            <w:r>
              <w:t xml:space="preserve">(Verbandscontrole opleidingserkenning en goedgekeurde verklaring WSF BOL) 'De periode van een goedgekeurde verklaring WSF BOL valt niet (volledig) binnen de opleidingserkenning-periode'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en opleidingseenheid) 'Er moet een geldige opleiding aanwezig zijn bij de opleidingserkenning.'.</w:t>
            </w:r>
          </w:p>
        </w:tc>
        <w:tc>
          <w:tcPr>
            <w:tcW w:type="dxa" w:w="7512"/>
            <w:shd w:color="auto" w:fill="auto" w:val="clear"/>
          </w:tcPr>
          <w:p w:rsidP="00A35598" w:rsidR="00195180" w:rsidRDefault="00195180" w:rsidRPr="00F84B5F">
            <w:pPr>
              <w:pStyle w:val="TableText"/>
            </w:pPr>
            <w:r w:rsidRPr="00F84B5F">
              <w:t xml:space="preserve">[De begindatum moet &gt;= opleidingseenheid.begindatum EN</w:t>
            </w:r>
          </w:p>
          <w:p w:rsidP="00A35598" w:rsidR="00195180" w:rsidRDefault="00195180" w:rsidRPr="00F84B5F">
            <w:pPr>
              <w:pStyle w:val="TableText"/>
            </w:pPr>
            <w:r w:rsidRPr="00F84B5F">
              <w:t>de einddatum moet &lt;= opleidingseenheid.einddatum zijn.]</w:t>
            </w:r>
          </w:p>
          <w:p w:rsidP="00A35598" w:rsidR="00195180" w:rsidRDefault="00195180">
            <w:pPr>
              <w:pStyle w:val="TableText"/>
            </w:pPr>
            <w:r>
              <w:t xml:space="preserve">Melding: </w:t>
            </w:r>
            <w:r>
              <w:t xml:space="preserve">(Verbandscontrole opleidingserkenning en opleidingseenheid) 'Er moet een geldige opleiding aanwezig zijn bij de opleidingserkenning.'.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'De periode mag niet overlappen met een andere opleidingserkenning met hetzelfde stelsel, ministerie en opleidingscode.'</w:t>
            </w:r>
          </w:p>
        </w:tc>
        <w:tc>
          <w:tcPr>
            <w:tcW w:type="dxa" w:w="7512"/>
            <w:shd w:color="auto" w:fill="auto" w:val="clear"/>
          </w:tcPr>
          <w:p w:rsidP="00A35598" w:rsidR="00195180" w:rsidRDefault="00195180" w:rsidRPr="00F84B5F">
            <w:pPr>
              <w:pStyle w:val="TableText"/>
            </w:pPr>
            <w:r w:rsidRPr="00F84B5F">
              <w:t xml:space="preserve">[De periode (begindatum - einddatum) mag niet overlappen met een andere opleidingserkenning  met hetzelfde opleidingsstelsel,  ministerie en opleidingscode.</w:t>
            </w:r>
          </w:p>
          <w:p w:rsidP="00A35598" w:rsidR="00195180" w:rsidRDefault="00195180" w:rsidRPr="00F84B5F">
            <w:pPr>
              <w:pStyle w:val="TableText"/>
            </w:pPr>
            <w:r w:rsidRPr="00F84B5F">
              <w:t>(de combinatie van stelsel, ministerie en opleidingscode is uniek in de tijd)]</w:t>
            </w:r>
          </w:p>
          <w:p w:rsidP="00A35598" w:rsidR="00195180" w:rsidRDefault="00195180">
            <w:pPr>
              <w:pStyle w:val="TableText"/>
            </w:pPr>
            <w:r>
              <w:t xml:space="preserve">Melding: </w:t>
            </w:r>
            <w:r>
              <w:t xml:space="preserve">(Verbandscontrole opleidingserkenning) 'De periode mag niet overlappen met een andere opleidingserkenning met hetzelfde stelsel, ministerie en opleidingscode.'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opleidingserkenning) 'Er bestaat al een VO-vak met dezelfde code en hetzelfde niveau.'</w:t>
            </w:r>
          </w:p>
        </w:tc>
        <w:tc>
          <w:tcPr>
            <w:tcW w:type="dxa" w:w="7512"/>
            <w:shd w:color="auto" w:fill="auto" w:val="clear"/>
          </w:tcPr>
          <w:p w:rsidP="00A35598" w:rsidR="00195180" w:rsidRDefault="00195180" w:rsidRPr="00F84B5F">
            <w:pPr>
              <w:pStyle w:val="TableText"/>
            </w:pPr>
            <w:r w:rsidRPr="00F84B5F">
              <w:t xml:space="preserve">[De periode (begindatum - einddatum) van een opleidingserkenning van het type VOVAKERKENNING mag niet overlappen met een andere opleidingserkenning  met hetzelfde opleidingsstelsel,  ministerie, opleidingscode en niveau.</w:t>
            </w:r>
          </w:p>
          <w:p w:rsidP="00A35598" w:rsidR="00195180" w:rsidRDefault="00195180" w:rsidRPr="00F84B5F">
            <w:pPr>
              <w:pStyle w:val="TableText"/>
            </w:pPr>
            <w:r w:rsidRPr="00F84B5F">
              <w:t>(de combinatie van stelsel, ministerie, opleidingscode en opleidingseenheid.niveau is uniek in de tijd)]</w:t>
            </w:r>
          </w:p>
          <w:p w:rsidP="00A35598" w:rsidR="00195180" w:rsidRDefault="00195180">
            <w:pPr>
              <w:pStyle w:val="TableText"/>
            </w:pPr>
            <w:r>
              <w:t xml:space="preserve">Melding: </w:t>
            </w:r>
            <w:r>
              <w:t xml:space="preserve">(Verbandscontrole opleidingserkenning) 'Er bestaat al een VO-vak met dezelfde code en hetzelfde niveau.'</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'Er bestaan nog verwijzingen naar de te verwijderen opleidingserkenning; deze dienen eerst verwijderd te worden.'</w:t>
            </w:r>
          </w:p>
        </w:tc>
        <w:tc>
          <w:tcPr>
            <w:tcW w:type="dxa" w:w="7512"/>
            <w:shd w:color="auto" w:fill="auto" w:val="clear"/>
          </w:tcPr>
          <w:p w:rsidP="00A35598" w:rsidR="00195180" w:rsidRDefault="00195180" w:rsidRPr="00F84B5F">
            <w:pPr>
              <w:pStyle w:val="TableText"/>
            </w:pPr>
            <w:r w:rsidRPr="00F84B5F">
              <w:t xml:space="preserve">[Wanneer een opleidingserkenning moet worden verwijderd dienen de volgende aanpalende entiteiten reeds verwijderd te zijn óf gelijktijdig verwijderd te worden:</w:t>
            </w:r>
          </w:p>
          <w:p w:rsidP="00A35598" w:rsidR="00195180" w:rsidRDefault="00195180" w:rsidRPr="00F84B5F">
            <w:pPr>
              <w:pStyle w:val="TableText"/>
            </w:pPr>
            <w:r w:rsidRPr="00F84B5F">
              <w:t>* Juridische opleidingserkenning-relatie</w:t>
            </w:r>
          </w:p>
          <w:p w:rsidP="00A35598" w:rsidR="00195180" w:rsidRDefault="00195180" w:rsidRPr="00F84B5F">
            <w:pPr>
              <w:pStyle w:val="TableText"/>
            </w:pPr>
            <w:r w:rsidRPr="00F84B5F">
              <w:t>* Licentie]</w:t>
            </w:r>
          </w:p>
          <w:p w:rsidP="00A35598" w:rsidR="00195180" w:rsidRDefault="00195180">
            <w:pPr>
              <w:pStyle w:val="TableText"/>
            </w:pPr>
            <w:r>
              <w:t xml:space="preserve">Melding: </w:t>
            </w:r>
            <w:r>
              <w:t xml:space="preserve">(Verbandscontrole) 'Er bestaan nog verwijzingen naar de te verwijderen opleidingserkenning; deze dienen eerst verwijderd te worden.'</w:t>
            </w:r>
          </w:p>
        </w:tc>
      </w:tr>
    </w:tbl>
    <w:p w:rsidP="005B008E"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852915" w:rsidR="00195180" w:rsidRDefault="00195180" w:rsidRPr="00F84B5F">
            <w:pPr>
              <w:pStyle w:val="TableHeader"/>
            </w:pPr>
            <w:r w:rsidRPr="00F84B5F">
              <w:t xml:space="preserve">Attribuutregel</w:t>
            </w:r>
          </w:p>
        </w:tc>
        <w:tc>
          <w:tcPr>
            <w:tcW w:type="dxa" w:w="2409"/>
            <w:shd w:color="auto" w:fill="CCFFFF" w:val="clear"/>
          </w:tcPr>
          <w:p w:rsidP="00852915" w:rsidR="00195180" w:rsidRDefault="00195180" w:rsidRPr="00F84B5F">
            <w:pPr>
              <w:pStyle w:val="TableHeader"/>
            </w:pPr>
            <w:r w:rsidRPr="00F84B5F">
              <w:t xml:space="preserve">Regel</w:t>
            </w:r>
          </w:p>
        </w:tc>
        <w:tc>
          <w:tcPr>
            <w:tcW w:type="dxa" w:w="5103"/>
            <w:shd w:color="auto" w:fill="CCFFFF" w:val="clear"/>
          </w:tcPr>
          <w:p w:rsidP="00852915"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550266" w:rsidR="00195180" w:rsidRDefault="00195180" w:rsidRPr="00F84B5F">
            <w:pPr>
              <w:pStyle w:val="TableText"/>
            </w:pPr>
            <w:r w:rsidRPr="00F84B5F">
              <w:t xml:space="preserve">einddatum</w:t>
            </w:r>
          </w:p>
        </w:tc>
        <w:tc>
          <w:tcPr>
            <w:tcW w:type="dxa" w:w="2409"/>
            <w:shd w:color="auto" w:fill="auto" w:val="clear"/>
          </w:tcPr>
          <w:p w:rsidP="00550266" w:rsidR="00195180" w:rsidRDefault="00195180" w:rsidRPr="00F84B5F">
            <w:pPr>
              <w:pStyle w:val="TableText"/>
            </w:pPr>
            <w:r w:rsidRPr="00F84B5F">
              <w:t xml:space="preserve">Afleiding opheffingseinddatum</w:t>
            </w:r>
          </w:p>
        </w:tc>
        <w:tc>
          <w:tcPr>
            <w:tcW w:type="dxa" w:w="5103"/>
            <w:shd w:color="auto" w:fill="auto" w:val="clear"/>
          </w:tcPr>
          <w:p w:rsidP="002E748C" w:rsidR="00195180" w:rsidRDefault="00195180" w:rsidRPr="00F84B5F">
            <w:pPr>
              <w:pStyle w:val="TableText"/>
            </w:pPr>
            <w:r w:rsidRPr="00F84B5F">
              <w:t xml:space="preserve">[bij vullen datum einde instroom van een opleiding wordt opheffingsdatum afgeleid op basis van opleidingsduur + 2 jaar]</w:t>
            </w:r>
          </w:p>
          <w:p w:rsidP="002E748C" w:rsidR="00195180" w:rsidRDefault="00195180">
            <w:pPr>
              <w:pStyle w:val="TableText"/>
            </w:pPr>
            <w:r>
              <w:t xml:space="preserve">Melding: </w:t>
            </w:r>
            <w:r>
              <w:t xml:space="preserve">Afleiding opheffingseinddatum</w:t>
            </w:r>
          </w:p>
        </w:tc>
      </w:tr>
    </w:tbl>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Opleidingcode is uniek per Opleidingstelsel</w:t>
            </w:r>
          </w:p>
        </w:tc>
        <w:tc>
          <w:tcPr>
            <w:tcW w:type="dxa" w:w="5103"/>
            <w:shd w:color="auto" w:fill="auto" w:val="clear"/>
          </w:tcPr>
          <w:p w:rsidP="00EE3A1C" w:rsidR="00195180" w:rsidRDefault="00195180" w:rsidRPr="00F84B5F">
            <w:pPr>
              <w:pStyle w:val="TableText"/>
            </w:pPr>
            <w:r w:rsidRPr="00F84B5F">
              <w:t xml:space="preserve">[De Opleidingcode is uniek per Opleidingsstelsel.]</w:t>
            </w:r>
          </w:p>
          <w:p w:rsidP="00EE3A1C" w:rsidR="00195180" w:rsidRDefault="00195180">
            <w:pPr>
              <w:pStyle w:val="TableText"/>
            </w:pPr>
            <w:r>
              <w:t xml:space="preserve">Melding: </w:t>
            </w:r>
            <w:r>
              <w:t xml:space="preserve">Opleidingcode is uniek per Opleidingstelsel</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Opleidingcode is uniek per Opleidingstelsel</w:t>
            </w:r>
          </w:p>
        </w:tc>
        <w:tc>
          <w:tcPr>
            <w:tcW w:type="dxa" w:w="5103"/>
            <w:shd w:color="auto" w:fill="auto" w:val="clear"/>
          </w:tcPr>
          <w:p w:rsidP="00EE3A1C" w:rsidR="00195180" w:rsidRDefault="00195180" w:rsidRPr="00F84B5F">
            <w:pPr>
              <w:pStyle w:val="TableText"/>
            </w:pPr>
            <w:r w:rsidRPr="00F84B5F">
              <w:t xml:space="preserve">[De Opleidingcode is uniek per Opleidingsstelsel.]</w:t>
            </w:r>
          </w:p>
          <w:p w:rsidP="00EE3A1C" w:rsidR="00195180" w:rsidRDefault="00195180">
            <w:pPr>
              <w:pStyle w:val="TableText"/>
            </w:pPr>
            <w:r>
              <w:t xml:space="preserve">Melding: </w:t>
            </w:r>
            <w:r>
              <w:t xml:space="preserve">Opleidingcode is uniek per Opleidingstelsel</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Opleidingsstelsel-v07</w:t>
            </w:r>
          </w:p>
        </w:tc>
        <w:tc>
          <w:tcPr>
            <w:tcW w:type="dxa" w:w="2409"/>
            <w:shd w:color="auto" w:fill="auto" w:val="clear"/>
          </w:tcPr>
          <w:p w:rsidP="00EE3A1C" w:rsidR="00195180" w:rsidRDefault="00195180" w:rsidRPr="00F84B5F">
            <w:pPr>
              <w:pStyle w:val="TableText"/>
            </w:pPr>
            <w:r w:rsidRPr="00F84B5F">
              <w:t xml:space="preserve">Opleidingcode is uniek per Opleidingstelsel</w:t>
            </w:r>
          </w:p>
        </w:tc>
        <w:tc>
          <w:tcPr>
            <w:tcW w:type="dxa" w:w="5103"/>
            <w:shd w:color="auto" w:fill="auto" w:val="clear"/>
          </w:tcPr>
          <w:p w:rsidP="00EE3A1C" w:rsidR="00195180" w:rsidRDefault="00195180" w:rsidRPr="00F84B5F">
            <w:pPr>
              <w:pStyle w:val="TableText"/>
            </w:pPr>
            <w:r w:rsidRPr="00F84B5F">
              <w:t xml:space="preserve">[De Opleidingcode is uniek per Opleidingsstelsel.]</w:t>
            </w:r>
          </w:p>
          <w:p w:rsidP="00EE3A1C" w:rsidR="00195180" w:rsidRDefault="00195180">
            <w:pPr>
              <w:pStyle w:val="TableText"/>
            </w:pPr>
            <w:r>
              <w:t xml:space="preserve">Melding: </w:t>
            </w:r>
            <w:r>
              <w:t xml:space="preserve">Opleidingcode is uniek per Opleidingstelsel</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Opleidingsstelsel-v07</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bl>
    <w:p w:rsidP="009863F4" w:rsidR="00195180" w:rsidRDefault="00195180" w:rsidRPr="00C85B04">
      <w:pPr>
        <w:pStyle w:val="Kop3"/>
        <w:rPr>
          <w:lang w:val="en-GB"/>
        </w:rPr>
      </w:pPr>
      <w:r w:rsidRPr="00C05FBD">
        <w:rPr>
          <w:lang w:val="en-GB"/>
        </w:rPr>
        <w:t xml:space="preserve">FormeelInstellingsadres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adres volgens de onderwijswet en -regelgeving van een erkende organisatie.</w:t>
      </w:r>
    </w:p>
    <w:p w:rsidP="00E243CC" w:rsidR="00195180" w:rsidRDefault="00195180" w:rsidRPr="009863F4">
      <w:pPr>
        <w:rPr>
          <w:szCs w:val="18"/>
          <w:lang w:val="en-GB"/>
        </w:rPr>
      </w:pPr>
      <w:r w:rsidRPr="009863F4">
        <w:rPr>
          <w:szCs w:val="18"/>
          <w:lang w:val="en-GB"/>
        </w:rPr>
        <w:t>Deze adressen worden vastgelegd bij ErkendeOnderwijsinstellingen en ErkendeVestigingen.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type</w:t>
            </w:r>
          </w:p>
        </w:tc>
        <w:tc>
          <w:tcPr>
            <w:tcW w:type="dxa" w:w="1645"/>
          </w:tcPr>
          <w:p w:rsidP="00A620EA" w:rsidR="00195180" w:rsidRDefault="00195180" w:rsidRPr="009863F4">
            <w:pPr>
              <w:rPr>
                <w:sz w:val="16"/>
                <w:szCs w:val="16"/>
                <w:lang w:val="en-GB"/>
              </w:rPr>
            </w:pPr>
            <w:r w:rsidRPr="009863F4">
              <w:rPr>
                <w:sz w:val="16"/>
                <w:szCs w:val="16"/>
                <w:lang w:val="en-GB"/>
              </w:rPr>
              <w:t xml:space="preserve">FormeelAdrestype-v01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aan wat voor soort FormeelAdres het betreft.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Per soort formeel adres kunnen verschillende kenmerken van belang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BINNENLANDS_ADRES</w:t>
            </w:r>
            <w:r w:rsidRPr="005B5F2F">
              <w:t xml:space="preserve">  :  </w:t>
            </w:r>
            <w:r w:rsidRPr="005B5F2F">
              <w:t xml:space="preserve">Binnenlands adres</w:t>
            </w:r>
          </w:p>
          <w:p w:rsidP="00A620EA" w:rsidR="00195180" w:rsidRDefault="00195180" w:rsidRPr="005B5F2F">
            <w:pPr>
              <w:pStyle w:val="TableText"/>
            </w:pPr>
            <w:r w:rsidRPr="005B5F2F">
              <w:t xml:space="preserve">BUITENLANDS_ADRES</w:t>
            </w:r>
            <w:r w:rsidRPr="005B5F2F">
              <w:t xml:space="preserve">  :  </w:t>
            </w:r>
            <w:r w:rsidRPr="005B5F2F">
              <w:t xml:space="preserve">Buitenlands adres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buitenlandse adresregels dienen achtereenvolgend gevuld te worden.'</w:t>
            </w:r>
          </w:p>
        </w:tc>
        <w:tc>
          <w:tcPr>
            <w:tcW w:type="dxa" w:w="7512"/>
            <w:shd w:color="auto" w:fill="auto" w:val="clear"/>
          </w:tcPr>
          <w:p w:rsidP="00A35598" w:rsidR="00195180" w:rsidRDefault="00195180" w:rsidRPr="00F84B5F">
            <w:pPr>
              <w:pStyle w:val="TableText"/>
            </w:pPr>
            <w:r w:rsidRPr="00F84B5F">
              <w:t xml:space="preserve">[adresregelBuitenland2 mag alleen gevuld worden wanneer adresregelBuitenland1 gevuld is EN</w:t>
            </w:r>
          </w:p>
          <w:p w:rsidP="00A35598" w:rsidR="00195180" w:rsidRDefault="00195180" w:rsidRPr="00F84B5F">
            <w:pPr>
              <w:pStyle w:val="TableText"/>
            </w:pPr>
            <w:r w:rsidRPr="00F84B5F">
              <w:t>adresregelBuitenland3 mag alleen gevuld worden wanneer adresregelBuitenland2 gevuld is.]</w:t>
            </w:r>
          </w:p>
          <w:p w:rsidP="00A35598" w:rsidR="00195180" w:rsidRDefault="00195180">
            <w:pPr>
              <w:pStyle w:val="TableText"/>
            </w:pPr>
            <w:r>
              <w:t xml:space="preserve">Melding: </w:t>
            </w:r>
            <w:r>
              <w:t xml:space="preserve">(Resourcecontrole) 'De buitenlandse adresregels dienen achtereenvolgend gevuld te worden.'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een formeel instellingsadres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een formeel instellingsadres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huisnummertoevoeging mag niet langer zijn dan 6 karakters.'</w:t>
            </w:r>
          </w:p>
        </w:tc>
        <w:tc>
          <w:tcPr>
            <w:tcW w:type="dxa" w:w="7512"/>
            <w:shd w:color="auto" w:fill="auto" w:val="clear"/>
          </w:tcPr>
          <w:p w:rsidP="00A35598" w:rsidR="00195180" w:rsidRDefault="00195180" w:rsidRPr="00F84B5F">
            <w:pPr>
              <w:pStyle w:val="TableText"/>
            </w:pPr>
            <w:r w:rsidRPr="00F84B5F">
              <w:t xml:space="preserve">[De lengte van een opgegeven huisnummertoevoeging mag maximaal 6 karakters bedragen.</w:t>
            </w:r>
          </w:p>
          <w:p w:rsidP="00A35598" w:rsidR="00195180" w:rsidRDefault="00195180" w:rsidRPr="00F84B5F">
            <w:pPr>
              <w:pStyle w:val="TableText"/>
            </w:pPr>
            <w:r w:rsidRPr="00F84B5F">
              <w:t>Reden: MaxLength wordt niet afgedwongen in de interfaces/XSD's.]</w:t>
            </w:r>
          </w:p>
          <w:p w:rsidP="00A35598" w:rsidR="00195180" w:rsidRDefault="00195180">
            <w:pPr>
              <w:pStyle w:val="TableText"/>
            </w:pPr>
            <w:r>
              <w:t xml:space="preserve">Melding: </w:t>
            </w:r>
            <w:r>
              <w:t xml:space="preserve">(Resourcecontrole) 'De huisnummertoevoeging mag niet langer zijn dan 6 karakters.'</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landcode moet geldig zijn.'</w:t>
            </w:r>
          </w:p>
        </w:tc>
        <w:tc>
          <w:tcPr>
            <w:tcW w:type="dxa" w:w="7512"/>
            <w:shd w:color="auto" w:fill="auto" w:val="clear"/>
          </w:tcPr>
          <w:p w:rsidP="00A35598" w:rsidR="00195180" w:rsidRDefault="00195180" w:rsidRPr="00F84B5F">
            <w:pPr>
              <w:pStyle w:val="TableText"/>
            </w:pPr>
            <w:r w:rsidRPr="00F84B5F">
              <w:t xml:space="preserve">[De waarde voor landcode moet voorkomen in de landentabel met peildatum begindatum.]</w:t>
            </w:r>
          </w:p>
          <w:p w:rsidP="00A35598" w:rsidR="00195180" w:rsidRDefault="00195180">
            <w:pPr>
              <w:pStyle w:val="TableText"/>
            </w:pPr>
            <w:r>
              <w:t xml:space="preserve">Melding: </w:t>
            </w:r>
            <w:r>
              <w:t xml:space="preserve">(Resourcecontrole) 'De landcode moet geldig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formeelInstellingsAdres en instellingsErkenning) 'Het formele instellingsadres moet binnen de levensduur van de instellingserkenning vallen.'</w:t>
            </w:r>
          </w:p>
        </w:tc>
        <w:tc>
          <w:tcPr>
            <w:tcW w:type="dxa" w:w="7512"/>
            <w:shd w:color="auto" w:fill="auto" w:val="clear"/>
          </w:tcPr>
          <w:p w:rsidP="00A35598" w:rsidR="00195180" w:rsidRDefault="00195180" w:rsidRPr="00F84B5F">
            <w:pPr>
              <w:pStyle w:val="TableText"/>
            </w:pPr>
            <w:r w:rsidRPr="00F84B5F">
              <w:t xml:space="preserve">[De begindatum moet &gt;= instellingserkenning.begindatum zijn EN</w:t>
            </w:r>
          </w:p>
          <w:p w:rsidP="00A35598" w:rsidR="00195180" w:rsidRDefault="00195180" w:rsidRPr="00F84B5F">
            <w:pPr>
              <w:pStyle w:val="TableText"/>
            </w:pPr>
            <w:r w:rsidRPr="00F84B5F">
              <w:t>de einddatum moet &lt;= instellingserkenning.einddatum zijn.]</w:t>
            </w:r>
          </w:p>
          <w:p w:rsidP="00A35598" w:rsidR="00195180" w:rsidRDefault="00195180">
            <w:pPr>
              <w:pStyle w:val="TableText"/>
            </w:pPr>
            <w:r>
              <w:t xml:space="preserve">Melding: </w:t>
            </w:r>
            <w:r>
              <w:t xml:space="preserve">(Verbandscontrole formeelInstellingsAdres en instellingsErkenning) 'Het formele instellingsadres moet binnen de levensduur van de instellingserkenning vallen.'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formele instellingsadressen) 'Er bestaat binnen deze periode al een formeel instellingsadres voor de opgegeven instellingserkenning.'</w:t>
            </w:r>
          </w:p>
        </w:tc>
        <w:tc>
          <w:tcPr>
            <w:tcW w:type="dxa" w:w="7512"/>
            <w:shd w:color="auto" w:fill="auto" w:val="clear"/>
          </w:tcPr>
          <w:p w:rsidP="00A35598" w:rsidR="00195180" w:rsidRDefault="00195180" w:rsidRPr="00F84B5F">
            <w:pPr>
              <w:pStyle w:val="TableText"/>
            </w:pPr>
            <w:r w:rsidRPr="00F84B5F">
              <w:t xml:space="preserve">[De periode (begindatum - einddatum (excl)) van een Formeelinstellingsadres mag niet overlappen met een ander FormeelInstellingsadres-periode bij dezelfde instellingsnetwerk.]</w:t>
            </w:r>
          </w:p>
          <w:p w:rsidP="00A35598" w:rsidR="00195180" w:rsidRDefault="00195180">
            <w:pPr>
              <w:pStyle w:val="TableText"/>
            </w:pPr>
            <w:r>
              <w:t xml:space="preserve">Melding: </w:t>
            </w:r>
            <w:r>
              <w:t xml:space="preserve">(Verbandscontrole formele instellingsadressen) 'Er bestaat binnen deze periode al een formeel instellingsadres voor de opgegeven instellingserkenning.'</w:t>
            </w:r>
          </w:p>
        </w:tc>
      </w:tr>
    </w:tbl>
    <w:p w:rsidP="009863F4" w:rsidR="00195180" w:rsidRDefault="00195180" w:rsidRPr="00C85B04">
      <w:pPr>
        <w:pStyle w:val="Kop3"/>
        <w:rPr>
          <w:lang w:val="en-GB"/>
        </w:rPr>
      </w:pPr>
      <w:r w:rsidRPr="00C05FBD">
        <w:rPr>
          <w:lang w:val="en-GB"/>
        </w:rPr>
        <w:t xml:space="preserve">Sanctie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sanctie wordt afgegeven door de inspectie en betekend dat een licentie is ingetrokken (sanctie.begindatum). De licentie moet vervolgens weer worden aangevraagd. Dit kan pas vanaf de aanvraagverbodEinddatum.</w:t>
      </w:r>
    </w:p>
    <w:p w:rsidP="00E243CC" w:rsidR="00195180" w:rsidRDefault="00195180" w:rsidRPr="009863F4">
      <w:pPr>
        <w:rPr>
          <w:szCs w:val="18"/>
          <w:lang w:val="en-GB"/>
        </w:rPr>
      </w:pPr>
      <w:r w:rsidRPr="009863F4">
        <w:rPr>
          <w:szCs w:val="18"/>
          <w:lang w:val="en-GB"/>
        </w:rPr>
        <w:t>Sancties spelen alleen een rol in het MBO.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aanvraagverbodEinddatum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het aanvraagverbod moet na de begindatum liggen.'</w:t>
            </w:r>
          </w:p>
        </w:tc>
        <w:tc>
          <w:tcPr>
            <w:tcW w:type="dxa" w:w="7512"/>
            <w:shd w:color="auto" w:fill="auto" w:val="clear"/>
          </w:tcPr>
          <w:p w:rsidP="00A35598" w:rsidR="00195180" w:rsidRDefault="00195180" w:rsidRPr="00F84B5F">
            <w:pPr>
              <w:pStyle w:val="TableText"/>
            </w:pPr>
            <w:r w:rsidRPr="00F84B5F">
              <w:t xml:space="preserve">[De aanvraagverbodEinddatum moet &gt; begindatum zijn.]</w:t>
            </w:r>
          </w:p>
          <w:p w:rsidP="00A35598" w:rsidR="00195180" w:rsidRDefault="00195180">
            <w:pPr>
              <w:pStyle w:val="TableText"/>
            </w:pPr>
            <w:r>
              <w:t xml:space="preserve">Melding: </w:t>
            </w:r>
            <w:r>
              <w:t xml:space="preserve">(Resourcecontrole) 'De einddatum van het aanvraagverbod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'Een sanctie moet betrekking hebben op een reeds bestaande licentie.'</w:t>
            </w:r>
          </w:p>
        </w:tc>
        <w:tc>
          <w:tcPr>
            <w:tcW w:type="dxa" w:w="7512"/>
            <w:shd w:color="auto" w:fill="auto" w:val="clear"/>
          </w:tcPr>
          <w:p w:rsidP="00A35598" w:rsidR="00195180" w:rsidRDefault="00195180" w:rsidRPr="00F84B5F">
            <w:pPr>
              <w:pStyle w:val="TableText"/>
            </w:pPr>
            <w:r w:rsidRPr="00F84B5F">
              <w:t xml:space="preserve">[De verwijzende sleutel Sanctie.Licentieid moet een bestaande licentie zijn.]</w:t>
            </w:r>
          </w:p>
          <w:p w:rsidP="00A35598" w:rsidR="00195180" w:rsidRDefault="00195180">
            <w:pPr>
              <w:pStyle w:val="TableText"/>
            </w:pPr>
            <w:r>
              <w:t xml:space="preserve">Melding: </w:t>
            </w:r>
            <w:r>
              <w:t xml:space="preserve">(Resourcecontrole) 'Een sanctie moet betrekking hebben op een reeds bestaande licentie.'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sanctie en licentie) 'Er moet een geldige licentie aanwezig zijn bij de sanctie.'</w:t>
            </w:r>
          </w:p>
        </w:tc>
        <w:tc>
          <w:tcPr>
            <w:tcW w:type="dxa" w:w="7512"/>
            <w:shd w:color="auto" w:fill="auto" w:val="clear"/>
          </w:tcPr>
          <w:p w:rsidP="00A35598" w:rsidR="00195180" w:rsidRDefault="00195180" w:rsidRPr="00F84B5F">
            <w:pPr>
              <w:pStyle w:val="TableText"/>
            </w:pPr>
            <w:r w:rsidRPr="00F84B5F">
              <w:t xml:space="preserve">[De sanctie.begindatum moet &gt;= licentie.begindatum en de sanctie.begindatum &lt; licentie.einddatum zijn.]</w:t>
            </w:r>
          </w:p>
          <w:p w:rsidP="00A35598" w:rsidR="00195180" w:rsidRDefault="00195180">
            <w:pPr>
              <w:pStyle w:val="TableText"/>
            </w:pPr>
            <w:r>
              <w:t xml:space="preserve">Melding: </w:t>
            </w:r>
            <w:r>
              <w:t xml:space="preserve">(Verbandscontrole sanctie en licentie) 'Er moet een geldige licentie aanwezig zijn bij de sanctie.'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sancties) 'Er bestaat al een sanctie voor de opgegeven licentie.'</w:t>
            </w:r>
          </w:p>
        </w:tc>
        <w:tc>
          <w:tcPr>
            <w:tcW w:type="dxa" w:w="7512"/>
            <w:shd w:color="auto" w:fill="auto" w:val="clear"/>
          </w:tcPr>
          <w:p w:rsidP="00A35598" w:rsidR="00195180" w:rsidRDefault="00195180" w:rsidRPr="00F84B5F">
            <w:pPr>
              <w:pStyle w:val="TableText"/>
            </w:pPr>
            <w:r w:rsidRPr="00F84B5F">
              <w:t xml:space="preserve">[Er mag niet al een Sanctie bestaan voor het opgegeven licentieid.]</w:t>
            </w:r>
          </w:p>
          <w:p w:rsidP="00A35598" w:rsidR="00195180" w:rsidRDefault="00195180">
            <w:pPr>
              <w:pStyle w:val="TableText"/>
            </w:pPr>
            <w:r>
              <w:t xml:space="preserve">Melding: </w:t>
            </w:r>
            <w:r>
              <w:t xml:space="preserve">(Verbandscontrole sancties) 'Er bestaat al een sanctie voor de opgegeven licentie.'</w:t>
            </w:r>
          </w:p>
        </w:tc>
      </w:tr>
    </w:tbl>
    <w:p w:rsidP="009863F4" w:rsidR="00195180" w:rsidRDefault="00195180" w:rsidRPr="00C85B04">
      <w:pPr>
        <w:pStyle w:val="Kop3"/>
        <w:rPr>
          <w:lang w:val="en-GB"/>
        </w:rPr>
      </w:pPr>
      <w:r w:rsidRPr="00C05FBD">
        <w:rPr>
          <w:lang w:val="en-GB"/>
        </w:rPr>
        <w:t xml:space="preserve">LicentieRelatie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betrekking waarin verschillende erkende organisaties tot elkaar staan.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Licentierelatiesoort-v01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relatiesoorten tussen Licenties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Soort:</w:t>
            </w:r>
          </w:p>
          <w:p w:rsidP="00A620EA" w:rsidR="00195180" w:rsidRDefault="00195180" w:rsidRPr="005B5F2F">
            <w:pPr>
              <w:pStyle w:val="TableText"/>
              <w:rPr>
                <w:lang w:val="nl-NL"/>
              </w:rPr>
            </w:pPr>
            <w:r w:rsidRPr="005B5F2F">
              <w:rPr>
                <w:lang w:val="nl-NL"/>
              </w:rPr>
              <w:t>- Herkomst</w:t>
            </w:r>
          </w:p>
          <w:p w:rsidP="00A620EA" w:rsidR="00195180" w:rsidRDefault="00195180" w:rsidRPr="005B5F2F">
            <w:pPr>
              <w:pStyle w:val="TableText"/>
              <w:rPr>
                <w:lang w:val="nl-NL"/>
              </w:rPr>
            </w:pPr>
            <w:r w:rsidRPr="005B5F2F">
              <w:rPr>
                <w:lang w:val="nl-NL"/>
              </w:rPr>
              <w:t>- Associate degree</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ASSOCIATE_DEGREE</w:t>
            </w:r>
            <w:r w:rsidRPr="005B5F2F">
              <w:t xml:space="preserve">  :  </w:t>
            </w:r>
            <w:r w:rsidRPr="005B5F2F">
              <w:t xml:space="preserve">De relatie tussen een licentie voor een associate degree en een licentie voor een bachelor graad</w:t>
            </w:r>
          </w:p>
          <w:p w:rsidP="00A620EA" w:rsidR="00195180" w:rsidRDefault="00195180" w:rsidRPr="005B5F2F">
            <w:pPr>
              <w:pStyle w:val="TableText"/>
            </w:pPr>
            <w:r w:rsidRPr="005B5F2F">
              <w:t xml:space="preserve">OVERGANG</w:t>
            </w:r>
            <w:r w:rsidRPr="005B5F2F">
              <w:t xml:space="preserve">  :  </w:t>
            </w:r>
            <w:r w:rsidRPr="005B5F2F">
              <w:t xml:space="preserve">Overgang in tijd van een licentie naar een andere licentie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Instellingsrelatie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betrekking waarin verschillende erkende organisaties tot elkaar staan.</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soort</w:t>
            </w:r>
          </w:p>
        </w:tc>
        <w:tc>
          <w:tcPr>
            <w:tcW w:type="dxa" w:w="1645"/>
          </w:tcPr>
          <w:p w:rsidP="00A620EA" w:rsidR="00195180" w:rsidRDefault="00195180" w:rsidRPr="009863F4">
            <w:pPr>
              <w:rPr>
                <w:sz w:val="16"/>
                <w:szCs w:val="16"/>
                <w:lang w:val="en-GB"/>
              </w:rPr>
            </w:pPr>
            <w:r w:rsidRPr="009863F4">
              <w:rPr>
                <w:sz w:val="16"/>
                <w:szCs w:val="16"/>
                <w:lang w:val="en-GB"/>
              </w:rPr>
              <w:t xml:space="preserve">ErkendeOrganisatierelatiesoort-v03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Mogelijke relatiesoorten tussen erkende organisaties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HIERARCHISCH</w:t>
            </w:r>
            <w:r w:rsidRPr="005B5F2F">
              <w:t xml:space="preserve">  :  </w:t>
            </w:r>
            <w:r w:rsidRPr="005B5F2F">
              <w:t xml:space="preserve">Hierarchische relatie tussen twee erkende organisaties</w:t>
            </w:r>
          </w:p>
          <w:p w:rsidP="00A620EA" w:rsidR="00195180" w:rsidRDefault="00195180" w:rsidRPr="005B5F2F">
            <w:pPr>
              <w:pStyle w:val="TableText"/>
            </w:pPr>
            <w:r w:rsidRPr="005B5F2F">
              <w:t xml:space="preserve">ONDERSTEUNING</w:t>
            </w:r>
            <w:r w:rsidRPr="005B5F2F">
              <w:t xml:space="preserve">  :  </w:t>
            </w:r>
            <w:r w:rsidRPr="005B5F2F">
              <w:t xml:space="preserve">Ondersteuningsrelatie in het onderwijs</w:t>
            </w:r>
          </w:p>
          <w:p w:rsidP="00A620EA" w:rsidR="00195180" w:rsidRDefault="00195180" w:rsidRPr="005B5F2F">
            <w:pPr>
              <w:pStyle w:val="TableText"/>
            </w:pPr>
            <w:r w:rsidRPr="005B5F2F">
              <w:t xml:space="preserve">OVERGANG_GEDEELTELIJK</w:t>
            </w:r>
            <w:r w:rsidRPr="005B5F2F">
              <w:t xml:space="preserve">  :  </w:t>
            </w:r>
            <w:r w:rsidRPr="005B5F2F">
              <w:t xml:space="preserve">Gedeeltelijke overgang in tijd van een organisatorische eenheid naar een andere organisatorische eenheid</w:t>
            </w:r>
          </w:p>
          <w:p w:rsidP="00A620EA" w:rsidR="00195180" w:rsidRDefault="00195180" w:rsidRPr="005B5F2F">
            <w:pPr>
              <w:pStyle w:val="TableText"/>
            </w:pPr>
            <w:r w:rsidRPr="005B5F2F">
              <w:t xml:space="preserve">OVERGANG_VOLLEDIG</w:t>
            </w:r>
            <w:r w:rsidRPr="005B5F2F">
              <w:t xml:space="preserve">  :  </w:t>
            </w:r>
            <w:r w:rsidRPr="005B5F2F">
              <w:t xml:space="preserve">Volledige overgang in tijd van een organisatorische eenheid naar een andere organisatorische eenheid</w:t>
            </w:r>
          </w:p>
          <w:p w:rsidP="00A620EA" w:rsidR="00195180" w:rsidRDefault="00195180" w:rsidRPr="005B5F2F">
            <w:pPr>
              <w:pStyle w:val="TableText"/>
            </w:pPr>
            <w:r w:rsidRPr="005B5F2F">
              <w:t xml:space="preserve">SAMENWERKING</w:t>
            </w:r>
            <w:r w:rsidRPr="005B5F2F">
              <w:t xml:space="preserve">  :  </w:t>
            </w:r>
            <w:r w:rsidRPr="005B5F2F">
              <w:t xml:space="preserve">Samenwerkingsrelatie</w:t>
            </w:r>
          </w:p>
          <w:p w:rsidP="00A620EA" w:rsidR="00195180" w:rsidRDefault="00195180" w:rsidRPr="005B5F2F">
            <w:pPr>
              <w:pStyle w:val="TableText"/>
            </w:pPr>
            <w:r w:rsidRPr="005B5F2F">
              <w:t xml:space="preserve">VRIJWILLIGE_DEELNAME</w:t>
            </w:r>
            <w:r w:rsidRPr="005B5F2F">
              <w:t xml:space="preserve">  :  </w:t>
            </w:r>
            <w:r w:rsidRPr="005B5F2F">
              <w:t xml:space="preserve">Betreft aansluiting bij samenwerkingsverband passend onderwijs, van een andere regio dan waarin de vestigingen van het Bevoegd Gezag staan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'De einddatum van de instellingsrelatie moet na de begindatum liggen.'</w:t>
            </w:r>
          </w:p>
        </w:tc>
        <w:tc>
          <w:tcPr>
            <w:tcW w:type="dxa" w:w="7512"/>
            <w:shd w:color="auto" w:fill="auto" w:val="clear"/>
          </w:tcPr>
          <w:p w:rsidP="00A35598" w:rsidR="00195180" w:rsidRDefault="00195180" w:rsidRPr="00F84B5F">
            <w:pPr>
              <w:pStyle w:val="TableText"/>
            </w:pPr>
            <w:r w:rsidRPr="00F84B5F">
              <w:t xml:space="preserve">[De einddatum moet &gt; begindatum zijn.]</w:t>
            </w:r>
          </w:p>
          <w:p w:rsidP="00A35598" w:rsidR="00195180" w:rsidRDefault="00195180">
            <w:pPr>
              <w:pStyle w:val="TableText"/>
            </w:pPr>
            <w:r>
              <w:t xml:space="preserve">Melding: </w:t>
            </w:r>
            <w:r>
              <w:t xml:space="preserve">(Resourcecontrole) 'De einddatum van de instellingsrelatie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'Een einddatum is niet toegestaan bij een overgangsrelatie tussen instellingen.'</w:t>
            </w:r>
          </w:p>
        </w:tc>
        <w:tc>
          <w:tcPr>
            <w:tcW w:type="dxa" w:w="7512"/>
            <w:shd w:color="auto" w:fill="auto" w:val="clear"/>
          </w:tcPr>
          <w:p w:rsidP="00A35598" w:rsidR="00195180" w:rsidRDefault="00195180" w:rsidRPr="00F84B5F">
            <w:pPr>
              <w:pStyle w:val="TableText"/>
            </w:pPr>
            <w:r w:rsidRPr="00F84B5F">
              <w:t xml:space="preserve">[Wanneer er een instellingsrelatie van het soort "OVERGANG_VOLLEDIG" of "OVERGANG_GEDEELTELIJK" wordt opgevoerd mag de einddatum niet gevuld zijn.]</w:t>
            </w:r>
          </w:p>
          <w:p w:rsidP="00A35598" w:rsidR="00195180" w:rsidRDefault="00195180">
            <w:pPr>
              <w:pStyle w:val="TableText"/>
            </w:pPr>
            <w:r>
              <w:t xml:space="preserve">Melding: </w:t>
            </w:r>
            <w:r>
              <w:t xml:space="preserve">(Resourcecontrole) 'Een einddatum is niet toegestaan bij een overgangsrelatie tussen instellingen.'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'Er mag uitsluitend een relatie tussen twee verschillende instellingserkenningen worden aangemaakt.'</w:t>
            </w:r>
          </w:p>
        </w:tc>
        <w:tc>
          <w:tcPr>
            <w:tcW w:type="dxa" w:w="7512"/>
            <w:shd w:color="auto" w:fill="auto" w:val="clear"/>
          </w:tcPr>
          <w:p w:rsidP="00A35598" w:rsidR="00195180" w:rsidRDefault="00195180" w:rsidRPr="00F84B5F">
            <w:pPr>
              <w:pStyle w:val="TableText"/>
            </w:pPr>
            <w:r w:rsidRPr="00F84B5F">
              <w:t xml:space="preserve">[vanInstellingserkenningid moet &lt;&gt; naarInstellingserkenningid.]</w:t>
            </w:r>
          </w:p>
          <w:p w:rsidP="00A35598" w:rsidR="00195180" w:rsidRDefault="00195180">
            <w:pPr>
              <w:pStyle w:val="TableText"/>
            </w:pPr>
            <w:r>
              <w:t xml:space="preserve">Melding: </w:t>
            </w:r>
            <w:r>
              <w:t xml:space="preserve">(Resourcecontrole) 'Er mag uitsluitend een relatie tussen twee verschillende instellingserkenningen worden aangemaakt.'</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soort relatie moet een bestaand soort zijn.'</w:t>
            </w:r>
          </w:p>
        </w:tc>
        <w:tc>
          <w:tcPr>
            <w:tcW w:type="dxa" w:w="7512"/>
            <w:shd w:color="auto" w:fill="auto" w:val="clear"/>
          </w:tcPr>
          <w:p w:rsidP="00A35598" w:rsidR="00195180" w:rsidRDefault="00195180" w:rsidRPr="00F84B5F">
            <w:pPr>
              <w:pStyle w:val="TableText"/>
            </w:pPr>
            <w:r w:rsidRPr="00F84B5F">
              <w:t xml:space="preserve">[De waarde voor Soort moet voorkomen in de waardelijst  en in de tijd geldig zijn.</w:t>
            </w:r>
          </w:p>
          <w:p w:rsidP="00A35598" w:rsidR="00195180" w:rsidRDefault="00195180" w:rsidRPr="00F84B5F">
            <w:pPr>
              <w:pStyle w:val="TableText"/>
            </w:pPr>
            <w:r w:rsidRPr="00F84B5F">
              <w:t>De geldigheidsperiode betreft: InstellingsRelatie.begindatum - .einddatum.]</w:t>
            </w:r>
          </w:p>
          <w:p w:rsidP="00A35598" w:rsidR="00195180" w:rsidRDefault="00195180">
            <w:pPr>
              <w:pStyle w:val="TableText"/>
            </w:pPr>
            <w:r>
              <w:t xml:space="preserve">Melding: </w:t>
            </w:r>
            <w:r>
              <w:t xml:space="preserve">(Resourcecontrole) 'Het soort relatie moet een bestaand soort zijn.'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instellingsrelatie en instellingserkenning) 'Er moet een geldige instellingserkenning aanwezig zijn bij de instellingsrelatie.'</w:t>
            </w:r>
          </w:p>
        </w:tc>
        <w:tc>
          <w:tcPr>
            <w:tcW w:type="dxa" w:w="7512"/>
            <w:shd w:color="auto" w:fill="auto" w:val="clear"/>
          </w:tcPr>
          <w:p w:rsidP="00A35598" w:rsidR="00195180" w:rsidRDefault="00195180" w:rsidRPr="00F84B5F">
            <w:pPr>
              <w:pStyle w:val="TableText"/>
            </w:pPr>
            <w:r w:rsidRPr="00F84B5F">
              <w:t xml:space="preserve">[De begindatum &gt;= (VAN-instellingserkenning.begindatum en NAAR-instellingserkenning.begindatum) EN</w:t>
            </w:r>
          </w:p>
          <w:p w:rsidP="00A35598" w:rsidR="00195180" w:rsidRDefault="00195180" w:rsidRPr="00F84B5F">
            <w:pPr>
              <w:pStyle w:val="TableText"/>
            </w:pPr>
            <w:r w:rsidRPr="00F84B5F">
              <w:t>de einddatum &lt;= (VAN-instellingserkenning.einddatum en NAAR-instellingserkenning.einddatum).</w:t>
            </w:r>
          </w:p>
          <w:p w:rsidP="00A35598" w:rsidR="00195180" w:rsidRDefault="00195180" w:rsidRPr="00F84B5F">
            <w:pPr>
              <w:pStyle w:val="TableText"/>
            </w:pPr>
          </w:p>
          <w:p w:rsidP="00A35598" w:rsidR="00195180" w:rsidRDefault="00195180" w:rsidRPr="00F84B5F">
            <w:pPr>
              <w:pStyle w:val="TableText"/>
            </w:pPr>
            <w:r w:rsidRPr="00F84B5F">
              <w:t>LET OP: Relaties van het soort "OVERGANG_VOLLEDIG" en "OVERGANG_GEDEELTELIJK" hebben uitsluitend een begindatum; deze begindatum moet binnen de instellingserkenning-periode vallen.]</w:t>
            </w:r>
          </w:p>
          <w:p w:rsidP="00A35598" w:rsidR="00195180" w:rsidRDefault="00195180">
            <w:pPr>
              <w:pStyle w:val="TableText"/>
            </w:pPr>
            <w:r>
              <w:t xml:space="preserve">Melding: </w:t>
            </w:r>
            <w:r>
              <w:t xml:space="preserve">(Verbandscontrole instellingsrelatie en instellingserkenning) 'Er moet een geldige instellingserkenning aanwezig zijn bij de instellingsrelatie.'</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InstellingsRelaties) 'Er bestaat al een instellingsrelatie voor de opgegeven instellingen.'</w:t>
            </w:r>
          </w:p>
        </w:tc>
        <w:tc>
          <w:tcPr>
            <w:tcW w:type="dxa" w:w="7512"/>
            <w:shd w:color="auto" w:fill="auto" w:val="clear"/>
          </w:tcPr>
          <w:p w:rsidP="00A35598" w:rsidR="00195180" w:rsidRDefault="00195180" w:rsidRPr="00F84B5F">
            <w:pPr>
              <w:pStyle w:val="TableText"/>
            </w:pPr>
            <w:r w:rsidRPr="00F84B5F">
              <w:t xml:space="preserve">[De Instellingsrelatie-periode (begindatum - einddatum (excl)) van een Relatie mag niet overlappen met een andere Instellingsrelatie-periode van hetzelfde Soort bij dezelfde combinatie van instellingserkenningen.]</w:t>
            </w:r>
          </w:p>
          <w:p w:rsidP="00A35598" w:rsidR="00195180" w:rsidRDefault="00195180">
            <w:pPr>
              <w:pStyle w:val="TableText"/>
            </w:pPr>
            <w:r>
              <w:t xml:space="preserve">Melding: </w:t>
            </w:r>
            <w:r>
              <w:t xml:space="preserve">(Verbandscontrole InstellingsRelaties) 'Er bestaat al een instellingsrelatie voor de opgegeven instellingen.'</w:t>
            </w:r>
          </w:p>
        </w:tc>
      </w:tr>
    </w:tbl>
    <w:p w:rsidP="009863F4" w:rsidR="00195180" w:rsidRDefault="00195180" w:rsidRPr="00C85B04">
      <w:pPr>
        <w:pStyle w:val="Kop3"/>
        <w:rPr>
          <w:lang w:val="en-GB"/>
        </w:rPr>
      </w:pPr>
      <w:r w:rsidRPr="00C05FBD">
        <w:rPr>
          <w:lang w:val="en-GB"/>
        </w:rPr>
        <w:t xml:space="preserve">FormeelNLInstellingsadres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adres in Nederland volgens de onderwijswet en -regelgeving van een erkende organisatie.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gemeentenaam</w:t>
            </w:r>
          </w:p>
        </w:tc>
        <w:tc>
          <w:tcPr>
            <w:tcW w:type="dxa" w:w="1645"/>
          </w:tcPr>
          <w:p w:rsidP="00A620EA" w:rsidR="00195180" w:rsidRDefault="00195180" w:rsidRPr="009863F4">
            <w:pPr>
              <w:rPr>
                <w:sz w:val="16"/>
                <w:szCs w:val="16"/>
                <w:lang w:val="en-GB"/>
              </w:rPr>
            </w:pPr>
            <w:r w:rsidRPr="009863F4">
              <w:rPr>
                <w:sz w:val="16"/>
                <w:szCs w:val="16"/>
                <w:lang w:val="en-GB"/>
              </w:rPr>
              <w:t xml:space="preserve">Gemeentenaam</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officiële door de gemeente vastgestelde naam van de gemeente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w:t>
            </w:r>
          </w:p>
        </w:tc>
        <w:tc>
          <w:tcPr>
            <w:tcW w:type="dxa" w:w="1645"/>
          </w:tcPr>
          <w:p w:rsidP="00A620EA" w:rsidR="00195180" w:rsidRDefault="00195180" w:rsidRPr="009863F4">
            <w:pPr>
              <w:rPr>
                <w:sz w:val="16"/>
                <w:szCs w:val="16"/>
                <w:lang w:val="en-GB"/>
              </w:rPr>
            </w:pPr>
            <w:r w:rsidRPr="009863F4">
              <w:rPr>
                <w:sz w:val="16"/>
                <w:szCs w:val="16"/>
                <w:lang w:val="en-GB"/>
              </w:rPr>
              <w:t xml:space="preserve">Huisnummer-v03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numerieke aanduiding zoals deze door het gemeentebestuur aan het object is toegekend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Huisnummer-v04</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1</w:t>
            </w:r>
            <w:r w:rsidRPr="009D7002">
              <w:rPr>
                <w:sz w:val="16"/>
                <w:szCs w:val="16"/>
                <w:lang w:val="en-GB"/>
              </w:rPr>
              <w:t xml:space="preserve">….</w:t>
            </w:r>
            <w:r w:rsidRPr="009D7002">
              <w:rPr>
                <w:sz w:val="16"/>
                <w:szCs w:val="16"/>
                <w:lang w:val="en-GB"/>
              </w:rPr>
              <w:t xml:space="preserve">99999</w:t>
            </w:r>
            <w:r w:rsidRPr="009D7002">
              <w:rPr>
                <w:sz w:val="16"/>
                <w:szCs w:val="16"/>
                <w:lang w:val="en-GB"/>
              </w:rPr>
              <w:t xml:space="preserv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uit maximaal 5 cijfers bestaan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huisnummertoevoeging</w:t>
            </w:r>
          </w:p>
        </w:tc>
        <w:tc>
          <w:tcPr>
            <w:tcW w:type="dxa" w:w="1645"/>
          </w:tcPr>
          <w:p w:rsidP="00A620EA" w:rsidR="00195180" w:rsidRDefault="00195180" w:rsidRPr="009863F4">
            <w:pPr>
              <w:rPr>
                <w:sz w:val="16"/>
                <w:szCs w:val="16"/>
                <w:lang w:val="en-GB"/>
              </w:rPr>
            </w:pPr>
            <w:r w:rsidRPr="009863F4">
              <w:rPr>
                <w:sz w:val="16"/>
                <w:szCs w:val="16"/>
                <w:lang w:val="en-GB"/>
              </w:rPr>
              <w:t xml:space="preserve">Huisnummertoevoeging-v03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4)</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Die letters of tekens die noodzakelijk zijn om, naast het juiste huisnummer en huisletter, de brievenbus te vinden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Mag hoofdletters, kleine letters en cijfers bevatten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plaatsnaam</w:t>
            </w:r>
          </w:p>
        </w:tc>
        <w:tc>
          <w:tcPr>
            <w:tcW w:type="dxa" w:w="1645"/>
          </w:tcPr>
          <w:p w:rsidP="00A620EA" w:rsidR="00195180" w:rsidRDefault="00195180" w:rsidRPr="009863F4">
            <w:pPr>
              <w:rPr>
                <w:sz w:val="16"/>
                <w:szCs w:val="16"/>
                <w:lang w:val="en-GB"/>
              </w:rPr>
            </w:pPr>
            <w:r w:rsidRPr="009863F4">
              <w:rPr>
                <w:sz w:val="16"/>
                <w:szCs w:val="16"/>
                <w:lang w:val="en-GB"/>
              </w:rPr>
              <w:t xml:space="preserve">Plaatsnaam-v02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40)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naam van de plaats </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Schrijfwijze: in hoofdletters</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postcode</w:t>
            </w:r>
          </w:p>
        </w:tc>
        <w:tc>
          <w:tcPr>
            <w:tcW w:type="dxa" w:w="1645"/>
          </w:tcPr>
          <w:p w:rsidP="00A620EA" w:rsidR="00195180" w:rsidRDefault="00195180" w:rsidRPr="009863F4">
            <w:pPr>
              <w:rPr>
                <w:sz w:val="16"/>
                <w:szCs w:val="16"/>
                <w:lang w:val="en-GB"/>
              </w:rPr>
            </w:pPr>
            <w:r w:rsidRPr="009863F4">
              <w:rPr>
                <w:sz w:val="16"/>
                <w:szCs w:val="16"/>
                <w:lang w:val="en-GB"/>
              </w:rPr>
              <w:t xml:space="preserve">Postcode-v02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door de Post NL vastgestelde code behorend bij de straatnaam en het huisnummer dan wel de door Post NL vastgestelde code behorende bij een bepaalde combinatie van een naam openbare ruimte en een huisnummer.</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Een postcode wordt in het adres opgenomen om het automatisch sorteren van de post (met optische tekenherkenning, OCR) gemakkelijker te maken.</w:t>
            </w:r>
          </w:p>
          <w:p w:rsidP="00A620EA" w:rsidR="00195180" w:rsidRDefault="00195180">
            <w:pPr>
              <w:rPr>
                <w:sz w:val="16"/>
                <w:szCs w:val="16"/>
              </w:rPr>
            </w:pPr>
          </w:p>
          <w:p w:rsidP="00A620EA" w:rsidR="00195180" w:rsidRDefault="00195180">
            <w:pPr>
              <w:rPr>
                <w:sz w:val="16"/>
                <w:szCs w:val="16"/>
              </w:rPr>
            </w:pPr>
            <w:r w:rsidRPr="005B5F2F">
              <w:rPr>
                <w:sz w:val="16"/>
                <w:szCs w:val="16"/>
              </w:rPr>
              <w:t>Bij publicatie tonen als NNNN AA (met een spatie tussen de 4 cijfers en 2 letters)</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sz w:val="16"/>
                <w:szCs w:val="16"/>
                <w:lang w:val="en-GB"/>
              </w:rPr>
            </w:pPr>
            <w:r w:rsidRPr="00065A6D">
              <w:rPr>
                <w:sz w:val="16"/>
                <w:szCs w:val="16"/>
                <w:lang w:val="en-GB"/>
              </w:rPr>
              <w:t xml:space="preserve">nnnnaa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([1-9]{1}[0-9]{3}[A-Z]{2})</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4 cijfers en 2 hoofdletters.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straatnaam</w:t>
            </w:r>
          </w:p>
        </w:tc>
        <w:tc>
          <w:tcPr>
            <w:tcW w:type="dxa" w:w="1645"/>
          </w:tcPr>
          <w:p w:rsidP="00A620EA" w:rsidR="00195180" w:rsidRDefault="00195180" w:rsidRPr="009863F4">
            <w:pPr>
              <w:rPr>
                <w:sz w:val="16"/>
                <w:szCs w:val="16"/>
                <w:lang w:val="en-GB"/>
              </w:rPr>
            </w:pPr>
            <w:r w:rsidRPr="009863F4">
              <w:rPr>
                <w:sz w:val="16"/>
                <w:szCs w:val="16"/>
                <w:lang w:val="en-GB"/>
              </w:rPr>
              <w:t xml:space="preserve">Straatnaam-v02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T(1..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straatnaam zoals die officieel is vastgesteld door de gemeente</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FormeelInstellingsadres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Periode Pattern aaneengesloten</w:t>
            </w:r>
          </w:p>
        </w:tc>
        <w:tc>
          <w:tcPr>
            <w:tcW w:type="dxa" w:w="7512"/>
            <w:shd w:color="auto" w:fill="auto" w:val="clear"/>
          </w:tcPr>
          <w:p w:rsidP="00A35598" w:rsidR="00195180" w:rsidRDefault="00195180" w:rsidRPr="00F84B5F">
            <w:pPr>
              <w:pStyle w:val="TableText"/>
            </w:pPr>
            <w:r w:rsidRPr="00F84B5F">
              <w:t xml:space="preserve">[Als er een nieuwe opleidingperiode wordt toegevoegd dan moet deze periode na de laatst vastgelegde periode liggen.]</w:t>
            </w:r>
          </w:p>
          <w:p w:rsidP="00A35598" w:rsidR="00195180" w:rsidRDefault="00195180">
            <w:pPr>
              <w:pStyle w:val="TableText"/>
            </w:pPr>
            <w:r>
              <w:t xml:space="preserve">Melding: </w:t>
            </w:r>
            <w:r>
              <w:t xml:space="preserve">Periode Pattern aaneengesloten</w:t>
            </w:r>
          </w:p>
        </w:tc>
      </w:tr>
    </w:tbl>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FormeelInstellingsadres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FormeelBTLInstellingsadres</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adres in het buitenland volgens de onderwijswet en -regelgeving van een erkende organisatie.</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adresregelBuitenland1</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adresregelBuitenland2</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adresregelBuitenland3</w:t>
            </w:r>
          </w:p>
        </w:tc>
        <w:tc>
          <w:tcPr>
            <w:tcW w:type="dxa" w:w="1645"/>
          </w:tcPr>
          <w:p w:rsidP="00A620EA" w:rsidR="00195180" w:rsidRDefault="00195180" w:rsidRPr="009863F4">
            <w:pPr>
              <w:rPr>
                <w:sz w:val="16"/>
                <w:szCs w:val="16"/>
                <w:lang w:val="en-GB"/>
              </w:rPr>
            </w:pPr>
            <w:r w:rsidRPr="009863F4">
              <w:rPr>
                <w:sz w:val="16"/>
                <w:szCs w:val="16"/>
                <w:lang w:val="en-GB"/>
              </w:rPr>
              <w:t xml:space="preserve">BuitenlandseAdresregel-v01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Een regel voor een of meerdere elementen van een adres buiten Nederland.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Het betreft elementen als gebouw, straat, huisnummer, postcode, woonplaats, regio waarvan de volgorde in een adres per land kan verschillen.</w:t>
            </w:r>
          </w:p>
          <w:p w:rsidP="00A620EA" w:rsidR="00195180" w:rsidRDefault="00195180">
            <w:pPr>
              <w:rPr>
                <w:sz w:val="16"/>
                <w:szCs w:val="16"/>
              </w:rPr>
            </w:pPr>
          </w:p>
          <w:p w:rsidP="00A620EA" w:rsidR="00195180" w:rsidRDefault="00195180">
            <w:pPr>
              <w:rPr>
                <w:sz w:val="16"/>
                <w:szCs w:val="16"/>
              </w:rPr>
            </w:pPr>
            <w:r w:rsidRPr="005B5F2F">
              <w:rPr>
                <w:sz w:val="16"/>
                <w:szCs w:val="16"/>
              </w:rPr>
              <w:t>De aangegeven lengte betreft tekens. Het kan zijn dat de inhoud tekens bevatten die meer dan één bytes nodig hebben in opslag. Het gaat daarbij om bijzondere tekens zoals diakritische tekens of Chinese tekens. </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Niet toegestaan zijn: line feeds, carriage return, tabs, spaties voorafgaande en achter de tekst spaties en dubbele spaties in de tekst.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landcode</w:t>
            </w:r>
          </w:p>
        </w:tc>
        <w:tc>
          <w:tcPr>
            <w:tcW w:type="dxa" w:w="1645"/>
          </w:tcPr>
          <w:p w:rsidP="00A620EA" w:rsidR="00195180" w:rsidRDefault="00195180" w:rsidRPr="009863F4">
            <w:pPr>
              <w:rPr>
                <w:sz w:val="16"/>
                <w:szCs w:val="16"/>
                <w:lang w:val="en-GB"/>
              </w:rPr>
            </w:pPr>
            <w:r w:rsidRPr="009863F4">
              <w:rPr>
                <w:sz w:val="16"/>
                <w:szCs w:val="16"/>
                <w:lang w:val="en-GB"/>
              </w:rPr>
              <w:t xml:space="preserve">Landcode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AN(4.. 4)</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een land in de tabel 34 van de Rijkdienst voor Identiteitsgegevens.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Tabel 34 betreft de Landentabel en is een van de landelijke tabellen van het GBA.</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\d{4,4}</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Een getal van 4 cijfers.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r w:rsidR="00195180" w:rsidRPr="00E014A4" w:rsidTr="00840610">
        <w:tc>
          <w:tcPr>
            <w:tcW w:type="dxa" w:w="9667"/>
          </w:tcPr>
          <w:p w:rsidP="00745FE4" w:rsidR="00195180" w:rsidRDefault="00195180" w:rsidRPr="00E014A4">
            <w:pPr>
              <w:pStyle w:val="TableText"/>
              <w:rPr>
                <w:lang w:val="nl-NL"/>
              </w:rPr>
            </w:pPr>
            <w:r w:rsidRPr="00F8425A">
              <w:rPr>
                <w:lang w:val="nl-NL"/>
              </w:rPr>
              <w:t xml:space="preserve">Aangevuld met de attributen van </w:t>
            </w:r>
            <w:r w:rsidRPr="00F8425A">
              <w:rPr>
                <w:lang w:val="nl-NL"/>
              </w:rPr>
              <w:t xml:space="preserve">FormeelInstellingsadres</w:t>
            </w:r>
          </w:p>
        </w:tc>
      </w:tr>
    </w:tbl>
    <w:p w:rsidP="00F03566" w:rsidR="00195180" w:rsidRDefault="00195180" w:rsidRPr="000E26BC">
      <w:pPr>
        <w:pStyle w:val="Kop4"/>
        <w:rPr>
          <w:lang w:val="en-GB"/>
        </w:rPr>
      </w:pPr>
      <w:r>
        <w:rPr>
          <w:lang w:val="en-GB"/>
        </w:rPr>
        <w:t xml:space="preserve">R</w:t>
      </w:r>
      <w:r w:rsidRPr="000E26BC">
        <w:rPr>
          <w:lang w:val="en-GB"/>
        </w:rPr>
        <w:t xml:space="preserve">egels</w:t>
      </w:r>
    </w:p>
    <w:p w:rsidP="005B008E" w:rsidR="00195180" w:rsidRDefault="00195180" w:rsidRPr="00F84B5F">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9639"/>
      </w:tblGrid>
      <w:tr w:rsidR="00195180" w:rsidRPr="00F84B5F" w:rsidTr="000B4306">
        <w:tc>
          <w:tcPr>
            <w:tcW w:type="dxa" w:w="9639"/>
            <w:shd w:color="auto" w:fill="CCFFFF" w:val="clear"/>
          </w:tcPr>
          <w:p w:rsidP="00601753" w:rsidR="00195180" w:rsidRDefault="00195180" w:rsidRPr="000B4306">
            <w:pPr>
              <w:pStyle w:val="TableHeader"/>
              <w:rPr>
                <w:lang w:val="nl-NL"/>
              </w:rPr>
            </w:pPr>
            <w:r w:rsidRPr="000B4306">
              <w:rPr>
                <w:lang w:val="nl-NL"/>
              </w:rPr>
              <w:t xml:space="preserve">Aangevuld met de regel(s) van entiteit(en)</w:t>
            </w:r>
          </w:p>
        </w:tc>
      </w:tr>
      <w:tr w:rsidR="00195180" w:rsidRPr="00161321" w:rsidTr="000B4306">
        <w:tc>
          <w:tcPr>
            <w:tcW w:type="dxa" w:w="9639"/>
            <w:shd w:color="auto" w:fill="auto" w:val="clear"/>
          </w:tcPr>
          <w:p w:rsidP="00744A50" w:rsidR="00195180" w:rsidRDefault="00195180" w:rsidRPr="00F84B5F">
            <w:pPr>
              <w:pStyle w:val="TableText"/>
            </w:pPr>
            <w:r>
              <w:t xml:space="preserve">FormeelInstellingsadres</w:t>
            </w:r>
          </w:p>
          <w:p w:rsidP="00744A50" w:rsidR="00195180" w:rsidRDefault="00195180" w:rsidRPr="00F84B5F">
            <w:pPr>
              <w:pStyle w:val="TableText"/>
            </w:pPr>
          </w:p>
        </w:tc>
      </w:tr>
    </w:tbl>
    <w:p w:rsidP="009863F4" w:rsidR="00195180" w:rsidRDefault="00195180" w:rsidRPr="00C85B04">
      <w:pPr>
        <w:pStyle w:val="Kop3"/>
        <w:rPr>
          <w:lang w:val="en-GB"/>
        </w:rPr>
      </w:pPr>
      <w:r w:rsidRPr="00C05FBD">
        <w:rPr>
          <w:lang w:val="en-GB"/>
        </w:rPr>
        <w:t xml:space="preserve">GoedgekeurdeVerklaringWSFBol</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Geeft aan welke opleidingseenheid bij welke instellingserkenning mogelijk recht geeft op studiefinanciering.</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begindatumStudiejaar</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datumOndertekeningVerklaring</w:t>
            </w:r>
          </w:p>
        </w:tc>
        <w:tc>
          <w:tcPr>
            <w:tcW w:type="dxa" w:w="1645"/>
          </w:tcPr>
          <w:p w:rsidP="00A620EA" w:rsidR="00195180" w:rsidRDefault="00195180" w:rsidRPr="009863F4">
            <w:pPr>
              <w:rPr>
                <w:sz w:val="16"/>
                <w:szCs w:val="16"/>
                <w:lang w:val="en-GB"/>
              </w:rPr>
            </w:pPr>
            <w:r w:rsidRPr="009863F4">
              <w:rPr>
                <w:sz w:val="16"/>
                <w:szCs w:val="16"/>
                <w:lang w:val="en-GB"/>
              </w:rPr>
              <w:t xml:space="preserve">DatumOndertekening</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wanneer het document ondertekend is.</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einddatumStudiejaar</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75511D" w:rsidR="00195180" w:rsidRDefault="00195180" w:rsidRPr="00D829C0">
      <w:pPr>
        <w:ind w:left="4254"/>
        <w:rPr>
          <w:szCs w:val="18"/>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7512"/>
      </w:tblGrid>
      <w:tr w:rsidR="00195180" w:rsidRPr="00F84B5F" w:rsidTr="000B4306">
        <w:tc>
          <w:tcPr>
            <w:tcW w:type="dxa" w:w="2127"/>
            <w:shd w:color="auto" w:fill="CCFFFF" w:val="clear"/>
          </w:tcPr>
          <w:p w:rsidP="00A620EA" w:rsidR="00195180" w:rsidRDefault="00195180" w:rsidRPr="00F84B5F">
            <w:pPr>
              <w:pStyle w:val="TableHeader"/>
            </w:pPr>
            <w:r w:rsidRPr="00F84B5F">
              <w:t xml:space="preserve">Entiteitregel</w:t>
            </w:r>
          </w:p>
        </w:tc>
        <w:tc>
          <w:tcPr>
            <w:tcW w:type="dxa" w:w="7512"/>
            <w:shd w:color="auto" w:fill="CCFFFF" w:val="clear"/>
          </w:tcPr>
          <w:p w:rsidP="00A620EA" w:rsidR="00195180" w:rsidRDefault="00195180" w:rsidRPr="00F84B5F">
            <w:pPr>
              <w:pStyle w:val="TableHeader"/>
            </w:pPr>
            <w:r w:rsidRPr="00F84B5F">
              <w:t xml:space="preserve">Specificatie</w:t>
            </w:r>
            <w:r>
              <w:t xml:space="preserve">/melding</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(Resourcecontrole) 'Het studiejaar-einddatum van de goedgekeurde verklaring WSF BOL moet na de begindatum liggen.'</w:t>
            </w:r>
          </w:p>
        </w:tc>
        <w:tc>
          <w:tcPr>
            <w:tcW w:type="dxa" w:w="7512"/>
            <w:shd w:color="auto" w:fill="auto" w:val="clear"/>
          </w:tcPr>
          <w:p w:rsidP="00A35598" w:rsidR="00195180" w:rsidRDefault="00195180" w:rsidRPr="00F84B5F">
            <w:pPr>
              <w:pStyle w:val="TableText"/>
            </w:pPr>
            <w:r w:rsidRPr="00F84B5F">
              <w:t xml:space="preserve">[einddatumStudiejaar moet &gt; begindatumStudiejaar zijn.]</w:t>
            </w:r>
          </w:p>
          <w:p w:rsidP="00A35598" w:rsidR="00195180" w:rsidRDefault="00195180">
            <w:pPr>
              <w:pStyle w:val="TableText"/>
            </w:pPr>
            <w:r>
              <w:t xml:space="preserve">Melding: </w:t>
            </w:r>
            <w:r>
              <w:t xml:space="preserve">(Resourcecontrole) 'Het studiejaar-einddatum van de goedgekeurde verklaring WSF BOL moet na de begindatum liggen.'</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goedgekeurde verklaring WSF BOL) 'De periode van de goedgekeurde verklaring WSF BOL mag niet overlappen met een ander goedgekeurde verklaring WSF BOL.'</w:t>
            </w:r>
          </w:p>
        </w:tc>
        <w:tc>
          <w:tcPr>
            <w:tcW w:type="dxa" w:w="7512"/>
            <w:shd w:color="auto" w:fill="auto" w:val="clear"/>
          </w:tcPr>
          <w:p w:rsidP="00A35598" w:rsidR="00195180" w:rsidRDefault="00195180" w:rsidRPr="00F84B5F">
            <w:pPr>
              <w:pStyle w:val="TableText"/>
            </w:pPr>
            <w:r w:rsidRPr="00F84B5F">
              <w:t xml:space="preserve">[De periode (begindatumStudiejaar - einddatumStudiejaar (excl)) mag niet overlappen met een andere GoedgekeurdeVerklaringWSFBol bij dezelfde opleidingserkenning &amp;&amp; instellingserkenning combinatie.]</w:t>
            </w:r>
          </w:p>
          <w:p w:rsidP="00A35598" w:rsidR="00195180" w:rsidRDefault="00195180">
            <w:pPr>
              <w:pStyle w:val="TableText"/>
            </w:pPr>
            <w:r>
              <w:t xml:space="preserve">Melding: </w:t>
            </w:r>
            <w:r>
              <w:t xml:space="preserve">(Verbandscontrole goedgekeurde verklaring WSF BOL) 'De periode van de goedgekeurde verklaring WSF BOL mag niet overlappen met een ander goedgekeurde verklaring WSF BOL.'</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GoedgekeurdeVerklaringWSFBol en instellingserkenning) 'Er moet een geldige instellingserkenning aanwezig zijn bij de goedgekeurde verklaring WSF BOL.'</w:t>
            </w:r>
          </w:p>
        </w:tc>
        <w:tc>
          <w:tcPr>
            <w:tcW w:type="dxa" w:w="7512"/>
            <w:shd w:color="auto" w:fill="auto" w:val="clear"/>
          </w:tcPr>
          <w:p w:rsidP="00A35598" w:rsidR="00195180" w:rsidRDefault="00195180" w:rsidRPr="00F84B5F">
            <w:pPr>
              <w:pStyle w:val="TableText"/>
            </w:pPr>
            <w:r w:rsidRPr="00F84B5F">
              <w:t xml:space="preserve">[De begindatumStudiejaar moet &gt;= instellingserkenning.inBedrijfdatum zijn EN</w:t>
            </w:r>
          </w:p>
          <w:p w:rsidP="00A35598" w:rsidR="00195180" w:rsidRDefault="00195180" w:rsidRPr="00F84B5F">
            <w:pPr>
              <w:pStyle w:val="TableText"/>
            </w:pPr>
            <w:r w:rsidRPr="00F84B5F">
              <w:t>het einddatumStudiejaar moet &lt;= instellingserkenning.financieleAfhandelingGereed zijn.</w:t>
            </w:r>
          </w:p>
          <w:p w:rsidP="00A35598" w:rsidR="00195180" w:rsidRDefault="00195180" w:rsidRPr="00F84B5F">
            <w:pPr>
              <w:pStyle w:val="TableText"/>
            </w:pPr>
          </w:p>
          <w:p w:rsidP="00A35598" w:rsidR="00195180" w:rsidRDefault="00195180" w:rsidRPr="00F84B5F">
            <w:pPr>
              <w:pStyle w:val="TableText"/>
            </w:pPr>
            <w:r w:rsidRPr="00F84B5F">
              <w:t>NB. Wanneer een instelling gesticht is, maar nog niet in bedrijf is gesteld, geldt dat er geen goedgekeurde verklaring WSF BOL opgevoerd mag worden. </w:t>
            </w:r>
          </w:p>
          <w:p w:rsidP="00A35598" w:rsidR="00195180" w:rsidRDefault="00195180" w:rsidRPr="00F84B5F">
            <w:pPr>
              <w:pStyle w:val="TableText"/>
            </w:pPr>
            <w:r w:rsidRPr="00F84B5F">
              <w:t>Ook in dit geval wordt de foutmelding gegeven alsof de goedgekeurde verklaring WSF BOL buiten de bovenstaande periode valt.]</w:t>
            </w:r>
          </w:p>
          <w:p w:rsidP="00A35598" w:rsidR="00195180" w:rsidRDefault="00195180">
            <w:pPr>
              <w:pStyle w:val="TableText"/>
            </w:pPr>
            <w:r>
              <w:t xml:space="preserve">Melding: </w:t>
            </w:r>
            <w:r>
              <w:t xml:space="preserve">(Verbandscontrole GoedgekeurdeVerklaringWSFBol en instellingserkenning) 'Er moet een geldige instellingserkenning aanwezig zijn bij de goedgekeurde verklaring WSF BOL.'</w:t>
            </w:r>
          </w:p>
        </w:tc>
      </w:tr>
      <w:tr w:rsidR="00195180" w:rsidRPr="00B044A5" w:rsidTr="000B4306">
        <w:tc>
          <w:tcPr>
            <w:tcW w:type="dxa" w:w="2127"/>
            <w:shd w:color="auto" w:fill="auto" w:val="clear"/>
          </w:tcPr>
          <w:p w:rsidP="00744A50" w:rsidR="00195180" w:rsidRDefault="00195180" w:rsidRPr="00F84B5F">
            <w:pPr>
              <w:pStyle w:val="TableText"/>
            </w:pPr>
            <w:r w:rsidRPr="00F84B5F">
              <w:t xml:space="preserve">(Verbandscontrole GoedgekeurdeVerklaringWSFBol en opleidingserkenning) 'Er moet een geldige opleidingserkenning aanwezig zijn bij de goedgekeurde verklaring WSF BOL.'</w:t>
            </w:r>
          </w:p>
        </w:tc>
        <w:tc>
          <w:tcPr>
            <w:tcW w:type="dxa" w:w="7512"/>
            <w:shd w:color="auto" w:fill="auto" w:val="clear"/>
          </w:tcPr>
          <w:p w:rsidP="00A35598" w:rsidR="00195180" w:rsidRDefault="00195180" w:rsidRPr="00F84B5F">
            <w:pPr>
              <w:pStyle w:val="TableText"/>
            </w:pPr>
            <w:r w:rsidRPr="00F84B5F">
              <w:t xml:space="preserve">[Het begindatumStudiejaar moet &gt;= opleidingserkenning.begindatum zijn EN</w:t>
            </w:r>
          </w:p>
          <w:p w:rsidP="00A35598" w:rsidR="00195180" w:rsidRDefault="00195180" w:rsidRPr="00F84B5F">
            <w:pPr>
              <w:pStyle w:val="TableText"/>
            </w:pPr>
            <w:r w:rsidRPr="00F84B5F">
              <w:t>het einddatumStudiejaar moet &lt;= opleidingserkenning.einddatum zijn.]</w:t>
            </w:r>
          </w:p>
          <w:p w:rsidP="00A35598" w:rsidR="00195180" w:rsidRDefault="00195180">
            <w:pPr>
              <w:pStyle w:val="TableText"/>
            </w:pPr>
            <w:r>
              <w:t xml:space="preserve">Melding: </w:t>
            </w:r>
            <w:r>
              <w:t xml:space="preserve">(Verbandscontrole GoedgekeurdeVerklaringWSFBol en opleidingserkenning) 'Er moet een geldige opleidingserkenning aanwezig zijn bij de goedgekeurde verklaring WSF BOL.'</w:t>
            </w:r>
          </w:p>
        </w:tc>
      </w:tr>
    </w:tbl>
    <w:p w:rsidP="009863F4" w:rsidR="00195180" w:rsidRDefault="00195180" w:rsidRPr="00C85B04">
      <w:pPr>
        <w:pStyle w:val="Kop3"/>
        <w:rPr>
          <w:lang w:val="en-GB"/>
        </w:rPr>
      </w:pPr>
      <w:r w:rsidRPr="00C05FBD">
        <w:rPr>
          <w:lang w:val="en-GB"/>
        </w:rPr>
        <w:t xml:space="preserve">BekostigingsniveauPeriode</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BgekostigingsniveauPeriode is het deel van bekostigingsniveau dat kan wijzigen in de tijd.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bekostigingsniveau</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Bekostigingsniveau-v02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het niveau van de bekostiging aan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LAAG</w:t>
            </w:r>
            <w:r w:rsidRPr="005B5F2F">
              <w:t xml:space="preserve">  :  </w:t>
            </w:r>
            <w:r w:rsidRPr="005B5F2F">
              <w:t xml:space="preserve">Laag</w:t>
            </w:r>
          </w:p>
          <w:p w:rsidP="00A620EA" w:rsidR="00195180" w:rsidRDefault="00195180" w:rsidRPr="005B5F2F">
            <w:pPr>
              <w:pStyle w:val="TableText"/>
            </w:pPr>
            <w:r w:rsidRPr="005B5F2F">
              <w:t xml:space="preserve">HOOG</w:t>
            </w:r>
            <w:r w:rsidRPr="005B5F2F">
              <w:t xml:space="preserve">  :  </w:t>
            </w:r>
            <w:r w:rsidRPr="005B5F2F">
              <w:t xml:space="preserve">Hoog</w:t>
            </w:r>
          </w:p>
          <w:p w:rsidP="00A620EA" w:rsidR="00195180" w:rsidRDefault="00195180" w:rsidRPr="005B5F2F">
            <w:pPr>
              <w:pStyle w:val="TableText"/>
            </w:pPr>
            <w:r w:rsidRPr="005B5F2F">
              <w:t xml:space="preserve">TOP</w:t>
            </w:r>
            <w:r w:rsidRPr="005B5F2F">
              <w:t xml:space="preserve">  :  </w:t>
            </w:r>
            <w:r w:rsidRPr="005B5F2F">
              <w:t xml:space="preserve">Top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BekostigingsniveauAfwijking</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 afwijkingen op het bekostigingsperiode. Deze kunnen op subonderdeel of op opleiding (ISAT) worden gedefinieerd.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bekostigingsniveau</w:t>
            </w:r>
          </w:p>
        </w:tc>
        <w:tc>
          <w:tcPr>
            <w:tcW w:type="dxa" w:w="1645"/>
          </w:tcPr>
          <w:p w:rsidP="00A620EA" w:rsidR="00195180" w:rsidRDefault="00195180" w:rsidRPr="009863F4">
            <w:pPr>
              <w:rPr>
                <w:sz w:val="16"/>
                <w:szCs w:val="16"/>
                <w:lang w:val="en-GB"/>
              </w:rPr>
            </w:pPr>
            <w:r w:rsidRPr="009863F4">
              <w:rPr>
                <w:sz w:val="16"/>
                <w:szCs w:val="16"/>
                <w:lang w:val="en-GB"/>
              </w:rPr>
              <w:t xml:space="preserve">Bekostigingsniveau-v02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Geeft het niveau van de bekostiging aan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LAAG</w:t>
            </w:r>
            <w:r w:rsidRPr="005B5F2F">
              <w:t xml:space="preserve">  :  </w:t>
            </w:r>
            <w:r w:rsidRPr="005B5F2F">
              <w:t xml:space="preserve">Laag</w:t>
            </w:r>
          </w:p>
          <w:p w:rsidP="00A620EA" w:rsidR="00195180" w:rsidRDefault="00195180" w:rsidRPr="005B5F2F">
            <w:pPr>
              <w:pStyle w:val="TableText"/>
            </w:pPr>
            <w:r w:rsidRPr="005B5F2F">
              <w:t xml:space="preserve">HOOG</w:t>
            </w:r>
            <w:r w:rsidRPr="005B5F2F">
              <w:t xml:space="preserve">  :  </w:t>
            </w:r>
            <w:r w:rsidRPr="005B5F2F">
              <w:t xml:space="preserve">Hoog</w:t>
            </w:r>
          </w:p>
          <w:p w:rsidP="00A620EA" w:rsidR="00195180" w:rsidRDefault="00195180" w:rsidRPr="005B5F2F">
            <w:pPr>
              <w:pStyle w:val="TableText"/>
            </w:pPr>
            <w:r w:rsidRPr="005B5F2F">
              <w:t xml:space="preserve">TOP</w:t>
            </w:r>
            <w:r w:rsidRPr="005B5F2F">
              <w:t xml:space="preserve">  :  </w:t>
            </w:r>
            <w:r w:rsidRPr="005B5F2F">
              <w:t xml:space="preserve">Top</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opleidingscode</w:t>
            </w:r>
          </w:p>
        </w:tc>
        <w:tc>
          <w:tcPr>
            <w:tcW w:type="dxa" w:w="1645"/>
          </w:tcPr>
          <w:p w:rsidP="00A620EA" w:rsidR="00195180" w:rsidRDefault="00195180" w:rsidRPr="009863F4">
            <w:pPr>
              <w:rPr>
                <w:sz w:val="16"/>
                <w:szCs w:val="16"/>
                <w:lang w:val="en-GB"/>
              </w:rPr>
            </w:pPr>
            <w:r w:rsidRPr="009863F4">
              <w:rPr>
                <w:sz w:val="16"/>
                <w:szCs w:val="16"/>
                <w:lang w:val="en-GB"/>
              </w:rPr>
              <w:t xml:space="preserve">Opleidingcode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8)</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code van de opleidingserkenning binnen het codestelsel.</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Regel: Moet uniek zijn over alle opleidingen heen.</w:t>
            </w:r>
          </w:p>
          <w:p w:rsidP="00A620EA" w:rsidR="00195180" w:rsidRDefault="00195180" w:rsidRPr="005B5F2F">
            <w:pPr>
              <w:pStyle w:val="TableText"/>
              <w:rPr>
                <w:lang w:val="nl-NL"/>
              </w:rPr>
            </w:pPr>
          </w:p>
          <w:p w:rsidP="00A620EA" w:rsidR="00195180" w:rsidRDefault="00195180" w:rsidRPr="005B5F2F">
            <w:pPr>
              <w:pStyle w:val="TableText"/>
              <w:rPr>
                <w:lang w:val="nl-NL"/>
              </w:rPr>
            </w:pPr>
            <w:r w:rsidRPr="005B5F2F">
              <w:rPr>
                <w:lang w:val="nl-NL"/>
              </w:rPr>
              <w:t>van               tot                 niveau</w:t>
            </w:r>
          </w:p>
          <w:p w:rsidP="00A620EA" w:rsidR="00195180" w:rsidRDefault="00195180" w:rsidRPr="005B5F2F">
            <w:pPr>
              <w:pStyle w:val="TableText"/>
              <w:rPr>
                <w:lang w:val="nl-NL"/>
              </w:rPr>
            </w:pPr>
            <w:r w:rsidRPr="005B5F2F">
              <w:rPr>
                <w:lang w:val="nl-NL"/>
              </w:rPr>
              <w:t>4000	6000	hbo	   </w:t>
            </w:r>
          </w:p>
          <w:p w:rsidP="00A620EA" w:rsidR="00195180" w:rsidRDefault="00195180" w:rsidRPr="005B5F2F">
            <w:pPr>
              <w:pStyle w:val="TableText"/>
              <w:rPr>
                <w:lang w:val="nl-NL"/>
              </w:rPr>
            </w:pPr>
            <w:r w:rsidRPr="005B5F2F">
              <w:rPr>
                <w:lang w:val="nl-NL"/>
              </w:rPr>
              <w:t>6000	9000	wo	   </w:t>
            </w:r>
          </w:p>
          <w:p w:rsidP="00A620EA" w:rsidR="00195180" w:rsidRDefault="00195180" w:rsidRPr="005B5F2F">
            <w:pPr>
              <w:pStyle w:val="TableText"/>
              <w:rPr>
                <w:lang w:val="nl-NL"/>
              </w:rPr>
            </w:pPr>
            <w:r w:rsidRPr="005B5F2F">
              <w:rPr>
                <w:lang w:val="nl-NL"/>
              </w:rPr>
              <w:t>9100	9300	hbo	   </w:t>
            </w:r>
          </w:p>
          <w:p w:rsidP="00A620EA" w:rsidR="00195180" w:rsidRDefault="00195180" w:rsidRPr="005B5F2F">
            <w:pPr>
              <w:pStyle w:val="TableText"/>
              <w:rPr>
                <w:lang w:val="nl-NL"/>
              </w:rPr>
            </w:pPr>
            <w:r w:rsidRPr="005B5F2F">
              <w:rPr>
                <w:lang w:val="nl-NL"/>
              </w:rPr>
              <w:t>9300	9400	Wo</w:t>
            </w:r>
          </w:p>
          <w:p w:rsidP="00A620EA" w:rsidR="00195180" w:rsidRDefault="00195180" w:rsidRPr="005B5F2F">
            <w:pPr>
              <w:pStyle w:val="TableText"/>
              <w:rPr>
                <w:lang w:val="nl-NL"/>
              </w:rPr>
            </w:pPr>
            <w:r w:rsidRPr="005B5F2F">
              <w:rPr>
                <w:lang w:val="nl-NL"/>
              </w:rPr>
              <w:t>	   </w:t>
            </w:r>
          </w:p>
          <w:p w:rsidP="00A620EA" w:rsidR="00195180" w:rsidRDefault="00195180" w:rsidRPr="005B5F2F">
            <w:pPr>
              <w:pStyle w:val="TableText"/>
              <w:rPr>
                <w:lang w:val="nl-NL"/>
              </w:rPr>
            </w:pPr>
            <w:r w:rsidRPr="005B5F2F">
              <w:rPr>
                <w:lang w:val="nl-NL"/>
              </w:rPr>
              <w:t>30000	40000	hbo bachelor	   </w:t>
            </w:r>
          </w:p>
          <w:p w:rsidP="00A620EA" w:rsidR="00195180" w:rsidRDefault="00195180" w:rsidRPr="005B5F2F">
            <w:pPr>
              <w:pStyle w:val="TableText"/>
              <w:rPr>
                <w:lang w:val="nl-NL"/>
              </w:rPr>
            </w:pPr>
            <w:r w:rsidRPr="005B5F2F">
              <w:rPr>
                <w:lang w:val="nl-NL"/>
              </w:rPr>
              <w:t>40000	50000	hbo master	   </w:t>
            </w:r>
          </w:p>
          <w:p w:rsidP="00A620EA" w:rsidR="00195180" w:rsidRDefault="00195180" w:rsidRPr="005B5F2F">
            <w:pPr>
              <w:pStyle w:val="TableText"/>
              <w:rPr>
                <w:lang w:val="nl-NL"/>
              </w:rPr>
            </w:pPr>
            <w:r w:rsidRPr="005B5F2F">
              <w:rPr>
                <w:lang w:val="nl-NL"/>
              </w:rPr>
              <w:t>50000	60000	wo bachelor	   </w:t>
            </w:r>
          </w:p>
          <w:p w:rsidP="00A620EA" w:rsidR="00195180" w:rsidRDefault="00195180" w:rsidRPr="005B5F2F">
            <w:pPr>
              <w:pStyle w:val="TableText"/>
              <w:rPr>
                <w:lang w:val="nl-NL"/>
              </w:rPr>
            </w:pPr>
            <w:r w:rsidRPr="005B5F2F">
              <w:rPr>
                <w:lang w:val="nl-NL"/>
              </w:rPr>
              <w:t>60000	70000	wo master	   </w:t>
            </w:r>
          </w:p>
          <w:p w:rsidP="00A620EA" w:rsidR="00195180" w:rsidRDefault="00195180" w:rsidRPr="005B5F2F">
            <w:pPr>
              <w:pStyle w:val="TableText"/>
              <w:rPr>
                <w:lang w:val="nl-NL"/>
              </w:rPr>
            </w:pPr>
            <w:r w:rsidRPr="005B5F2F">
              <w:rPr>
                <w:lang w:val="nl-NL"/>
              </w:rPr>
              <w:t>70000	75000	hbo pim	   </w:t>
            </w:r>
          </w:p>
          <w:p w:rsidP="00A620EA" w:rsidR="00195180" w:rsidRDefault="00195180" w:rsidRPr="005B5F2F">
            <w:pPr>
              <w:pStyle w:val="TableText"/>
              <w:rPr>
                <w:lang w:val="nl-NL"/>
              </w:rPr>
            </w:pPr>
            <w:r w:rsidRPr="005B5F2F">
              <w:rPr>
                <w:lang w:val="nl-NL"/>
              </w:rPr>
              <w:t>75000	80000	wo pim	   </w:t>
            </w:r>
          </w:p>
          <w:p w:rsidP="00A620EA" w:rsidR="00195180" w:rsidRDefault="00195180" w:rsidRPr="005B5F2F">
            <w:pPr>
              <w:pStyle w:val="TableText"/>
              <w:rPr>
                <w:lang w:val="nl-NL"/>
              </w:rPr>
            </w:pPr>
            <w:r w:rsidRPr="005B5F2F">
              <w:rPr>
                <w:lang w:val="nl-NL"/>
              </w:rPr>
              <w:t>80000	80999	associate degree	   </w:t>
            </w:r>
          </w:p>
          <w:p w:rsidP="00A620EA" w:rsidR="00195180" w:rsidRDefault="00195180" w:rsidRPr="005B5F2F">
            <w:pPr>
              <w:pStyle w:val="TableText"/>
              <w:rPr>
                <w:lang w:val="nl-NL"/>
              </w:rPr>
            </w:pPr>
            <w:r w:rsidRPr="005B5F2F">
              <w:rPr>
                <w:lang w:val="nl-NL"/>
              </w:rPr>
              <w:t>81000	81499	open bestel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opleidingserkenning kan betrekking hebben op een opleiding, een opleidingsgroep, een opleidingsfase of een opleidingsonderdeel. </w:t>
            </w:r>
          </w:p>
          <w:p w:rsidP="00A620EA" w:rsidR="00195180" w:rsidRDefault="00195180">
            <w:pPr>
              <w:rPr>
                <w:sz w:val="16"/>
                <w:szCs w:val="16"/>
              </w:rPr>
            </w:pPr>
          </w:p>
          <w:p w:rsidP="00A620EA" w:rsidR="00195180" w:rsidRDefault="00195180">
            <w:pPr>
              <w:rPr>
                <w:sz w:val="16"/>
                <w:szCs w:val="16"/>
              </w:rPr>
            </w:pPr>
            <w:r w:rsidRPr="005B5F2F">
              <w:rPr>
                <w:sz w:val="16"/>
                <w:szCs w:val="16"/>
              </w:rPr>
              <w:t>Is vervangen door ErkendeOpleidingscode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subonderdeel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OpleidingSubonderdeel-v04</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Aanduiding van het subonderdeel van het Hoger Onderwijs waarbij de opleiding hoort</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HOGERE_KADEROPLEIDING_PEDAGOGIEK</w:t>
            </w:r>
            <w:r w:rsidRPr="005B5F2F">
              <w:t xml:space="preserve">  :  </w:t>
            </w:r>
            <w:r w:rsidRPr="005B5F2F">
              <w:t xml:space="preserve">Hogere kaderopleiding pedagogiek</w:t>
            </w:r>
          </w:p>
          <w:p w:rsidP="00A620EA" w:rsidR="00195180" w:rsidRDefault="00195180" w:rsidRPr="005B5F2F">
            <w:pPr>
              <w:pStyle w:val="TableText"/>
            </w:pPr>
            <w:r w:rsidRPr="005B5F2F">
              <w:t xml:space="preserve">LERARENOPLEIDINGEN_SPECIAAL_ONDERWIJS</w:t>
            </w:r>
            <w:r w:rsidRPr="005B5F2F">
              <w:t xml:space="preserve">  :  </w:t>
            </w:r>
            <w:r w:rsidRPr="005B5F2F">
              <w:t xml:space="preserve">Lerarenopleiding speciaal onderwijs</w:t>
            </w:r>
          </w:p>
          <w:p w:rsidP="00A620EA" w:rsidR="00195180" w:rsidRDefault="00195180" w:rsidRPr="005B5F2F">
            <w:pPr>
              <w:pStyle w:val="TableText"/>
            </w:pPr>
            <w:r w:rsidRPr="005B5F2F">
              <w:t xml:space="preserve">LERARENOPLEIDINGEN_OP_HET_GEBIED_VAN_DE_KUNST</w:t>
            </w:r>
            <w:r w:rsidRPr="005B5F2F">
              <w:t xml:space="preserve">  :  </w:t>
            </w:r>
            <w:r w:rsidRPr="005B5F2F">
              <w:t xml:space="preserve">Lerarenopleidingen op het gebied van de kunst</w:t>
            </w:r>
          </w:p>
          <w:p w:rsidP="00A620EA" w:rsidR="00195180" w:rsidRDefault="00195180" w:rsidRPr="005B5F2F">
            <w:pPr>
              <w:pStyle w:val="TableText"/>
            </w:pPr>
            <w:r w:rsidRPr="005B5F2F">
              <w:t xml:space="preserve">MASTEROPLEIDINGEN_OP_HET_GEBIED_VAN_DE_BOUWKUNST</w:t>
            </w:r>
            <w:r w:rsidRPr="005B5F2F">
              <w:t xml:space="preserve">  :  </w:t>
            </w:r>
            <w:r w:rsidRPr="005B5F2F">
              <w:t xml:space="preserve">Masteropleidingen op het gebied van de bouwkunst</w:t>
            </w:r>
          </w:p>
          <w:p w:rsidP="00A620EA" w:rsidR="00195180" w:rsidRDefault="00195180" w:rsidRPr="005B5F2F">
            <w:pPr>
              <w:pStyle w:val="TableText"/>
            </w:pPr>
            <w:r w:rsidRPr="005B5F2F">
              <w:t xml:space="preserve">ONDERWIJS_LANDBOUW_EN_NATUURLIJKE_OMGEVING_NATUUR_TECHNIEK_GEZONDHEID</w:t>
            </w:r>
            <w:r w:rsidRPr="005B5F2F">
              <w:t xml:space="preserve">  :  </w:t>
            </w:r>
            <w:r w:rsidRPr="005B5F2F">
              <w:t xml:space="preserve">Onderwijs / landbouw en natuurlijke omgeving / natuur / techniek / gezondheid</w:t>
            </w:r>
          </w:p>
          <w:p w:rsidP="00A620EA" w:rsidR="00195180" w:rsidRDefault="00195180" w:rsidRPr="005B5F2F">
            <w:pPr>
              <w:pStyle w:val="TableText"/>
            </w:pPr>
            <w:r w:rsidRPr="005B5F2F">
              <w:t xml:space="preserve">OPLEIDINGEN_OP_HET_GEBIED_VAN_DE_KUNST</w:t>
            </w:r>
            <w:r w:rsidRPr="005B5F2F">
              <w:t xml:space="preserve">  :  </w:t>
            </w:r>
            <w:r w:rsidRPr="005B5F2F">
              <w:t xml:space="preserve">Opleidingen op het gebied van de kunst</w:t>
            </w:r>
          </w:p>
          <w:p w:rsidP="00A620EA" w:rsidR="00195180" w:rsidRDefault="00195180" w:rsidRPr="005B5F2F">
            <w:pPr>
              <w:pStyle w:val="TableText"/>
            </w:pPr>
            <w:r w:rsidRPr="005B5F2F">
              <w:t xml:space="preserve">OPLEIDINGEN_LERAAR_VOORTGEZET_ONDERWIJS_VOOR_1E_GRAAD_ALGEMENE_VAKKEN</w:t>
            </w:r>
            <w:r w:rsidRPr="005B5F2F">
              <w:t xml:space="preserve">  :  </w:t>
            </w:r>
            <w:r w:rsidRPr="005B5F2F">
              <w:t xml:space="preserve">Opleidingen tot leraar voortgezet onderwijs  van de 1e graad in algemene vakken</w:t>
            </w:r>
          </w:p>
          <w:p w:rsidP="00A620EA" w:rsidR="00195180" w:rsidRDefault="00195180" w:rsidRPr="005B5F2F">
            <w:pPr>
              <w:pStyle w:val="TableText"/>
            </w:pPr>
            <w:r w:rsidRPr="005B5F2F">
              <w:t xml:space="preserve">UNIVERSITAIRE_LERARENOPLEIDINGEN</w:t>
            </w:r>
            <w:r w:rsidRPr="005B5F2F">
              <w:t xml:space="preserve">  :  </w:t>
            </w:r>
            <w:r w:rsidRPr="005B5F2F">
              <w:t xml:space="preserve">Universitaire lerarenopleidingen</w:t>
            </w:r>
          </w:p>
          <w:p w:rsidP="00A620EA" w:rsidR="00195180" w:rsidRDefault="00195180" w:rsidRPr="005B5F2F">
            <w:pPr>
              <w:pStyle w:val="TableText"/>
            </w:pPr>
            <w:r w:rsidRPr="005B5F2F">
              <w:t xml:space="preserve">VOORTGEZETTE_OPLEIDINGEN_BOUWKUNST</w:t>
            </w:r>
            <w:r w:rsidRPr="005B5F2F">
              <w:t xml:space="preserve">  :  </w:t>
            </w:r>
            <w:r w:rsidRPr="005B5F2F">
              <w:t xml:space="preserve">Voortgezette opleidingen bouwkunst</w:t>
            </w:r>
          </w:p>
          <w:p w:rsidP="00A620EA" w:rsidR="00195180" w:rsidRDefault="00195180" w:rsidRPr="005B5F2F">
            <w:pPr>
              <w:pStyle w:val="TableText"/>
            </w:pPr>
            <w:r w:rsidRPr="005B5F2F">
              <w:t xml:space="preserve">VOORTGEZETTE_KUNSTOPLEIDINGEN</w:t>
            </w:r>
            <w:r w:rsidRPr="005B5F2F">
              <w:t xml:space="preserve">  :  </w:t>
            </w:r>
            <w:r w:rsidRPr="005B5F2F">
              <w:t xml:space="preserve">Voortgezette kunstopleidingen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Opleidingcode is uniek per Opleidingstelsel</w:t>
            </w:r>
          </w:p>
        </w:tc>
        <w:tc>
          <w:tcPr>
            <w:tcW w:type="dxa" w:w="5103"/>
            <w:shd w:color="auto" w:fill="auto" w:val="clear"/>
          </w:tcPr>
          <w:p w:rsidP="00EE3A1C" w:rsidR="00195180" w:rsidRDefault="00195180" w:rsidRPr="00F84B5F">
            <w:pPr>
              <w:pStyle w:val="TableText"/>
            </w:pPr>
            <w:r w:rsidRPr="00F84B5F">
              <w:t xml:space="preserve">[De Opleidingcode is uniek per Opleidingsstelsel.]</w:t>
            </w:r>
          </w:p>
          <w:p w:rsidP="00EE3A1C" w:rsidR="00195180" w:rsidRDefault="00195180">
            <w:pPr>
              <w:pStyle w:val="TableText"/>
            </w:pPr>
            <w:r>
              <w:t xml:space="preserve">Melding: </w:t>
            </w:r>
            <w:r>
              <w:t xml:space="preserve">Opleidingcode is uniek per Opleidingstelsel</w:t>
            </w:r>
          </w:p>
        </w:tc>
      </w:tr>
      <w:tr w:rsidR="00195180" w:rsidRPr="00B044A5" w:rsidTr="000B4306">
        <w:tc>
          <w:tcPr>
            <w:tcW w:type="dxa" w:w="2127"/>
            <w:shd w:color="auto" w:fill="auto" w:val="clear"/>
          </w:tcPr>
          <w:p w:rsidP="00EE3A1C" w:rsidR="00195180" w:rsidRDefault="00195180" w:rsidRPr="00F84B5F">
            <w:pPr>
              <w:pStyle w:val="TableText"/>
            </w:pPr>
            <w:r w:rsidRPr="00F84B5F">
              <w:t xml:space="preserve">Opleidingcode</w:t>
            </w:r>
          </w:p>
        </w:tc>
        <w:tc>
          <w:tcPr>
            <w:tcW w:type="dxa" w:w="2409"/>
            <w:shd w:color="auto" w:fill="auto" w:val="clear"/>
          </w:tcPr>
          <w:p w:rsidP="00EE3A1C" w:rsidR="00195180" w:rsidRDefault="00195180" w:rsidRPr="00F84B5F">
            <w:pPr>
              <w:pStyle w:val="TableText"/>
            </w:pPr>
            <w:r w:rsidRPr="00F84B5F">
              <w:t xml:space="preserve">ISAT range per niveau</w:t>
            </w:r>
          </w:p>
        </w:tc>
        <w:tc>
          <w:tcPr>
            <w:tcW w:type="dxa" w:w="5103"/>
            <w:shd w:color="auto" w:fill="auto" w:val="clear"/>
          </w:tcPr>
          <w:p w:rsidP="00EE3A1C" w:rsidR="00195180" w:rsidRDefault="00195180" w:rsidRPr="00F84B5F">
            <w:pPr>
              <w:pStyle w:val="TableText"/>
            </w:pPr>
            <w:r w:rsidRPr="00F84B5F">
              <w:t xml:space="preserve">[Als het Opleidingsstelsel ISAT is moet de Opleidingcode per Opleidingniveau binnen de aangegeven range liggen:</w:t>
            </w:r>
          </w:p>
          <w:p w:rsidP="00EE3A1C" w:rsidR="00195180" w:rsidRDefault="00195180" w:rsidRPr="00F84B5F">
            <w:pPr>
              <w:pStyle w:val="TableText"/>
            </w:pPr>
            <w:r w:rsidRPr="00F84B5F">
              <w:t>niveau	van	tot</w:t>
            </w:r>
          </w:p>
          <w:p w:rsidP="00EE3A1C" w:rsidR="00195180" w:rsidRDefault="00195180" w:rsidRPr="00F84B5F">
            <w:pPr>
              <w:pStyle w:val="TableText"/>
            </w:pPr>
            <w:r w:rsidRPr="00F84B5F">
              <w:t>HBO-O	1000	6000</w:t>
            </w:r>
          </w:p>
          <w:p w:rsidP="00EE3A1C" w:rsidR="00195180" w:rsidRDefault="00195180" w:rsidRPr="00F84B5F">
            <w:pPr>
              <w:pStyle w:val="TableText"/>
            </w:pPr>
            <w:r w:rsidRPr="00F84B5F">
              <w:t>WO-O	6000	9000</w:t>
            </w:r>
          </w:p>
          <w:p w:rsidP="00EE3A1C" w:rsidR="00195180" w:rsidRDefault="00195180" w:rsidRPr="00F84B5F">
            <w:pPr>
              <w:pStyle w:val="TableText"/>
            </w:pPr>
            <w:r w:rsidRPr="00F84B5F">
              <w:t>HBO-O	9100	9300</w:t>
            </w:r>
          </w:p>
          <w:p w:rsidP="00EE3A1C" w:rsidR="00195180" w:rsidRDefault="00195180" w:rsidRPr="00F84B5F">
            <w:pPr>
              <w:pStyle w:val="TableText"/>
            </w:pPr>
            <w:r w:rsidRPr="00F84B5F">
              <w:t>WO-O	9300	9400</w:t>
            </w:r>
          </w:p>
          <w:p w:rsidP="00EE3A1C" w:rsidR="00195180" w:rsidRDefault="00195180" w:rsidRPr="00F84B5F">
            <w:pPr>
              <w:pStyle w:val="TableText"/>
            </w:pPr>
            <w:r w:rsidRPr="00F84B5F">
              <w:t>HBO-BA	30000	40000</w:t>
            </w:r>
          </w:p>
          <w:p w:rsidP="00EE3A1C" w:rsidR="00195180" w:rsidRDefault="00195180" w:rsidRPr="00F84B5F">
            <w:pPr>
              <w:pStyle w:val="TableText"/>
            </w:pPr>
            <w:r w:rsidRPr="00F84B5F">
              <w:t>HBO-MA	40000	50000</w:t>
            </w:r>
          </w:p>
          <w:p w:rsidP="00EE3A1C" w:rsidR="00195180" w:rsidRDefault="00195180" w:rsidRPr="00F84B5F">
            <w:pPr>
              <w:pStyle w:val="TableText"/>
            </w:pPr>
            <w:r w:rsidRPr="00F84B5F">
              <w:t>WO-BA	50000	60000</w:t>
            </w:r>
          </w:p>
          <w:p w:rsidP="00EE3A1C" w:rsidR="00195180" w:rsidRDefault="00195180" w:rsidRPr="00F84B5F">
            <w:pPr>
              <w:pStyle w:val="TableText"/>
            </w:pPr>
            <w:r w:rsidRPr="00F84B5F">
              <w:t>WO-MA	60000	70000</w:t>
            </w:r>
          </w:p>
          <w:p w:rsidP="00EE3A1C" w:rsidR="00195180" w:rsidRDefault="00195180" w:rsidRPr="00F84B5F">
            <w:pPr>
              <w:pStyle w:val="TableText"/>
            </w:pPr>
            <w:r w:rsidRPr="00F84B5F">
              <w:t>HBO-PM	70000	75000</w:t>
            </w:r>
          </w:p>
          <w:p w:rsidP="00EE3A1C" w:rsidR="00195180" w:rsidRDefault="00195180" w:rsidRPr="00F84B5F">
            <w:pPr>
              <w:pStyle w:val="TableText"/>
            </w:pPr>
            <w:r w:rsidRPr="00F84B5F">
              <w:t>WO-PM	75000	80000</w:t>
            </w:r>
          </w:p>
          <w:p w:rsidP="00EE3A1C" w:rsidR="00195180" w:rsidRDefault="00195180" w:rsidRPr="00F84B5F">
            <w:pPr>
              <w:pStyle w:val="TableText"/>
            </w:pPr>
            <w:r w:rsidRPr="00F84B5F">
              <w:t>HBO-AD	80000	80999</w:t>
            </w:r>
          </w:p>
          <w:p w:rsidP="00EE3A1C" w:rsidR="00195180" w:rsidRDefault="00195180" w:rsidRPr="00F84B5F">
            <w:pPr>
              <w:pStyle w:val="TableText"/>
            </w:pPr>
            <w:r w:rsidRPr="00F84B5F">
              <w:t>HBO-BA	81000	81499]</w:t>
            </w:r>
          </w:p>
          <w:p w:rsidP="00EE3A1C" w:rsidR="00195180" w:rsidRDefault="00195180">
            <w:pPr>
              <w:pStyle w:val="TableText"/>
            </w:pPr>
            <w:r>
              <w:t xml:space="preserve">Melding: </w:t>
            </w:r>
            <w:r>
              <w:t xml:space="preserve">ISAT range per niveau</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OpleidingSubonderdeel-v04</w:t>
            </w:r>
          </w:p>
        </w:tc>
        <w:tc>
          <w:tcPr>
            <w:tcW w:type="dxa" w:w="2409"/>
            <w:shd w:color="auto" w:fill="auto" w:val="clear"/>
          </w:tcPr>
          <w:p w:rsidP="00EE3A1C" w:rsidR="00195180" w:rsidRDefault="00195180" w:rsidRPr="00F84B5F">
            <w:pPr>
              <w:pStyle w:val="TableText"/>
            </w:pPr>
            <w:r w:rsidRPr="00F84B5F">
              <w:t xml:space="preserve">Subonderdeel per Onderdeel</w:t>
            </w:r>
          </w:p>
        </w:tc>
        <w:tc>
          <w:tcPr>
            <w:tcW w:type="dxa" w:w="5103"/>
            <w:shd w:color="auto" w:fill="auto" w:val="clear"/>
          </w:tcPr>
          <w:p w:rsidP="00EE3A1C" w:rsidR="00195180" w:rsidRDefault="00195180" w:rsidRPr="00F84B5F">
            <w:pPr>
              <w:pStyle w:val="TableText"/>
            </w:pPr>
            <w:r w:rsidRPr="00F84B5F">
              <w:t xml:space="preserve">[Toegestane combinaties van OpleidingOnderdeel en OpleidingSubonderdeel:</w:t>
            </w:r>
          </w:p>
          <w:p w:rsidP="00EE3A1C" w:rsidR="00195180" w:rsidRDefault="00195180" w:rsidRPr="00F84B5F">
            <w:pPr>
              <w:pStyle w:val="TableText"/>
            </w:pPr>
            <w:r w:rsidRPr="00F84B5F">
              <w:t>GEDRAG_EN_MAATSCHAPPIJ </w:t>
            </w:r>
          </w:p>
          <w:p w:rsidP="00EE3A1C" w:rsidR="00195180" w:rsidRDefault="00195180" w:rsidRPr="00F84B5F">
            <w:pPr>
              <w:pStyle w:val="TableText"/>
            </w:pPr>
            <w:r w:rsidRPr="00F84B5F">
              <w:t>	HOGERE_KADEROPLEIDING_PEDAGOGIEK</w:t>
            </w:r>
          </w:p>
          <w:p w:rsidP="00EE3A1C" w:rsidR="00195180" w:rsidRDefault="00195180" w:rsidRPr="00F84B5F">
            <w:pPr>
              <w:pStyle w:val="TableText"/>
            </w:pPr>
            <w:r w:rsidRPr="00F84B5F">
              <w:t>ONDERWIJS</w:t>
            </w:r>
          </w:p>
          <w:p w:rsidP="00EE3A1C" w:rsidR="00195180" w:rsidRDefault="00195180" w:rsidRPr="00F84B5F">
            <w:pPr>
              <w:pStyle w:val="TableText"/>
            </w:pPr>
            <w:r w:rsidRPr="00F84B5F">
              <w:t>	LERARENOPLEIDING_SPECIAAL_ONDERWIJS</w:t>
            </w:r>
          </w:p>
          <w:p w:rsidP="00EE3A1C" w:rsidR="00195180" w:rsidRDefault="00195180" w:rsidRPr="00F84B5F">
            <w:pPr>
              <w:pStyle w:val="TableText"/>
            </w:pPr>
            <w:r w:rsidRPr="00F84B5F">
              <w:t>	OPLEIDINGEN_TOT_LERAAR_VOORTGEZET_ONDERWIJS_V.D._1E_GR._IN_ALG._VAKKEN</w:t>
            </w:r>
          </w:p>
          <w:p w:rsidP="00EE3A1C" w:rsidR="00195180" w:rsidRDefault="00195180" w:rsidRPr="00F84B5F">
            <w:pPr>
              <w:pStyle w:val="TableText"/>
            </w:pPr>
            <w:r w:rsidRPr="00F84B5F">
              <w:t>	LERARENOPLEIDINGEN_OP_HET_GEBIED_VAN_DE_KUNST</w:t>
            </w:r>
          </w:p>
          <w:p w:rsidP="00EE3A1C" w:rsidR="00195180" w:rsidRDefault="00195180" w:rsidRPr="00F84B5F">
            <w:pPr>
              <w:pStyle w:val="TableText"/>
            </w:pPr>
            <w:r w:rsidRPr="00F84B5F">
              <w:t>	UNIVERSITAIRE_LERARENOPLEIDINGEN</w:t>
            </w:r>
          </w:p>
          <w:p w:rsidP="00EE3A1C" w:rsidR="00195180" w:rsidRDefault="00195180" w:rsidRPr="00F84B5F">
            <w:pPr>
              <w:pStyle w:val="TableText"/>
            </w:pPr>
            <w:r w:rsidRPr="00F84B5F">
              <w:t>TAAL_EN_CULTUUR</w:t>
            </w:r>
          </w:p>
          <w:p w:rsidP="00EE3A1C" w:rsidR="00195180" w:rsidRDefault="00195180" w:rsidRPr="00F84B5F">
            <w:pPr>
              <w:pStyle w:val="TableText"/>
            </w:pPr>
            <w:r w:rsidRPr="00F84B5F">
              <w:t>	MASTEROPLEIDINGEN_OP_HET_GEBIED_VAN_DE_BOUWKUNST</w:t>
            </w:r>
          </w:p>
          <w:p w:rsidP="00EE3A1C" w:rsidR="00195180" w:rsidRDefault="00195180" w:rsidRPr="00F84B5F">
            <w:pPr>
              <w:pStyle w:val="TableText"/>
            </w:pPr>
            <w:r w:rsidRPr="00F84B5F">
              <w:t>	OPLEIDINGEN_OP_HET_GEBIED_VAN_DE_KUNST</w:t>
            </w:r>
          </w:p>
          <w:p w:rsidP="00EE3A1C" w:rsidR="00195180" w:rsidRDefault="00195180" w:rsidRPr="00F84B5F">
            <w:pPr>
              <w:pStyle w:val="TableText"/>
            </w:pPr>
            <w:r w:rsidRPr="00F84B5F">
              <w:t>	VOORTGEZETTE_OPLEIDINGEN_BOUWKUNST</w:t>
            </w:r>
          </w:p>
          <w:p w:rsidP="00EE3A1C" w:rsidR="00195180" w:rsidRDefault="00195180" w:rsidRPr="00F84B5F">
            <w:pPr>
              <w:pStyle w:val="TableText"/>
            </w:pPr>
            <w:r w:rsidRPr="00F84B5F">
              <w:t>	VOORTGEZETTE_KUNSTOPLEIDINGEN</w:t>
            </w:r>
          </w:p>
          <w:p w:rsidP="00EE3A1C" w:rsidR="00195180" w:rsidRDefault="00195180" w:rsidRPr="00F84B5F">
            <w:pPr>
              <w:pStyle w:val="TableText"/>
            </w:pPr>
            <w:r w:rsidRPr="00F84B5F">
              <w:t>SECTOROVERSTIJGEND</w:t>
            </w:r>
          </w:p>
          <w:p w:rsidP="00EE3A1C" w:rsidR="00195180" w:rsidRDefault="00195180" w:rsidRPr="00F84B5F">
            <w:pPr>
              <w:pStyle w:val="TableText"/>
            </w:pPr>
            <w:r w:rsidRPr="00F84B5F">
              <w:t>	ONDERWIJS/LANDBOUW_EN_NATUURLIJKE_OMGEVING/NATUUR/TECHNIEK/GEZONDHEID</w:t>
            </w:r>
          </w:p>
          <w:p w:rsidP="00EE3A1C" w:rsidR="00195180" w:rsidRDefault="00195180" w:rsidRPr="00F84B5F">
            <w:pPr>
              <w:pStyle w:val="TableText"/>
            </w:pPr>
            <w:r w:rsidRPr="00F84B5F">
              <w:t>Bij de overige OnderwijsOnderdelen zijn geen OpleidingSubonderdelen toegestaan]</w:t>
            </w:r>
          </w:p>
          <w:p w:rsidP="00EE3A1C" w:rsidR="00195180" w:rsidRDefault="00195180">
            <w:pPr>
              <w:pStyle w:val="TableText"/>
            </w:pPr>
            <w:r>
              <w:t xml:space="preserve">Melding: </w:t>
            </w:r>
            <w:r>
              <w:t xml:space="preserve">Subonderdeel per Onderdeel</w:t>
            </w:r>
          </w:p>
        </w:tc>
      </w:tr>
    </w:tbl>
    <w:p w:rsidP="009863F4" w:rsidR="00195180" w:rsidRDefault="00195180" w:rsidRPr="00C85B04">
      <w:pPr>
        <w:pStyle w:val="Kop3"/>
        <w:rPr>
          <w:lang w:val="en-GB"/>
        </w:rPr>
      </w:pPr>
      <w:r w:rsidRPr="00C05FBD">
        <w:rPr>
          <w:lang w:val="en-GB"/>
        </w:rPr>
        <w:t xml:space="preserve">Bekostigingsniveau</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Het onderdeel waar het bekostigingsniveau voor is gedefinieerd.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onderdeel</w:t>
            </w:r>
          </w:p>
        </w:tc>
        <w:tc>
          <w:tcPr>
            <w:tcW w:type="dxa" w:w="1645"/>
          </w:tcPr>
          <w:p w:rsidP="00A620EA" w:rsidR="00195180" w:rsidRDefault="00195180" w:rsidRPr="009863F4">
            <w:pPr>
              <w:rPr>
                <w:sz w:val="16"/>
                <w:szCs w:val="16"/>
                <w:lang w:val="en-GB"/>
              </w:rPr>
            </w:pPr>
            <w:r w:rsidRPr="009863F4">
              <w:rPr>
                <w:sz w:val="16"/>
                <w:szCs w:val="16"/>
                <w:lang w:val="en-GB"/>
              </w:rPr>
              <w:t xml:space="preserve">OpleidingOnderdeel-v03</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WaardenlijstType-v01</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70)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onderwijsgebied in het hoger onderwijs waartoe de opleiding behoort.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Een unieke code voor het opleidingsonderdeel</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indeling in onderwijsgebieden wordt bepaald in het Uitvoeringsbesluit WHW 2008.</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[A-Za-z0-9._\-/ ]*</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Toegestane tekens zijn letters, cijfers, punt, underscore, min, slash en spatie.</w:t>
            </w:r>
          </w:p>
          <w:p w:rsidP="00A620EA" w:rsidR="00195180" w:rsidRDefault="00195180" w:rsidRPr="00E626AA">
            <w:pPr>
              <w:pStyle w:val="TableText"/>
              <w:rPr>
                <w:b/>
                <w:bCs/>
                <w:lang w:val="nl-NL"/>
              </w:rPr>
            </w:pPr>
          </w:p>
          <w:p w:rsidP="00A620EA" w:rsidR="00195180" w:rsidRDefault="00195180" w:rsidRPr="005B5F2F">
            <w:pPr>
              <w:pStyle w:val="TableText"/>
              <w:rPr>
                <w:b/>
                <w:bCs/>
                <w:lang w:val="nl-NL"/>
              </w:rPr>
            </w:pPr>
            <w:r w:rsidRPr="005B5F2F">
              <w:rPr>
                <w:b/>
                <w:bCs/>
                <w:lang w:val="nl-NL"/>
              </w:rPr>
              <w:t xml:space="preserve">Waardenlijst:</w:t>
            </w:r>
          </w:p>
          <w:p w:rsidP="00A620EA" w:rsidR="00195180" w:rsidRDefault="00195180" w:rsidRPr="005B5F2F">
            <w:pPr>
              <w:pStyle w:val="TableText"/>
            </w:pPr>
            <w:r w:rsidRPr="005B5F2F">
              <w:t xml:space="preserve">ECONOMIE</w:t>
            </w:r>
            <w:r w:rsidRPr="005B5F2F">
              <w:t xml:space="preserve">  :  </w:t>
            </w:r>
            <w:r w:rsidRPr="005B5F2F">
              <w:t xml:space="preserve">Economie</w:t>
            </w:r>
          </w:p>
          <w:p w:rsidP="00A620EA" w:rsidR="00195180" w:rsidRDefault="00195180" w:rsidRPr="005B5F2F">
            <w:pPr>
              <w:pStyle w:val="TableText"/>
            </w:pPr>
            <w:r w:rsidRPr="005B5F2F">
              <w:t xml:space="preserve">GEDRAG_EN_MAATSCHAPPIJ</w:t>
            </w:r>
            <w:r w:rsidRPr="005B5F2F">
              <w:t xml:space="preserve">  :  </w:t>
            </w:r>
            <w:r w:rsidRPr="005B5F2F">
              <w:t xml:space="preserve">Gedrag en maatschappij</w:t>
            </w:r>
          </w:p>
          <w:p w:rsidP="00A620EA" w:rsidR="00195180" w:rsidRDefault="00195180" w:rsidRPr="005B5F2F">
            <w:pPr>
              <w:pStyle w:val="TableText"/>
            </w:pPr>
            <w:r w:rsidRPr="005B5F2F">
              <w:t xml:space="preserve">GEZONDHEIDSZORG</w:t>
            </w:r>
            <w:r w:rsidRPr="005B5F2F">
              <w:t xml:space="preserve">  :  </w:t>
            </w:r>
            <w:r w:rsidRPr="005B5F2F">
              <w:t xml:space="preserve">Gezondheidszorg</w:t>
            </w:r>
          </w:p>
          <w:p w:rsidP="00A620EA" w:rsidR="00195180" w:rsidRDefault="00195180" w:rsidRPr="005B5F2F">
            <w:pPr>
              <w:pStyle w:val="TableText"/>
            </w:pPr>
            <w:r w:rsidRPr="005B5F2F">
              <w:t xml:space="preserve">LANDBOUW_EN_NATUURLIJKE_OMGEVING</w:t>
            </w:r>
            <w:r w:rsidRPr="005B5F2F">
              <w:t xml:space="preserve">  :  </w:t>
            </w:r>
            <w:r w:rsidRPr="005B5F2F">
              <w:t xml:space="preserve">Landbouw en natuurlijke omgeving</w:t>
            </w:r>
          </w:p>
          <w:p w:rsidP="00A620EA" w:rsidR="00195180" w:rsidRDefault="00195180" w:rsidRPr="005B5F2F">
            <w:pPr>
              <w:pStyle w:val="TableText"/>
            </w:pPr>
            <w:r w:rsidRPr="005B5F2F">
              <w:t xml:space="preserve">NATUUR</w:t>
            </w:r>
            <w:r w:rsidRPr="005B5F2F">
              <w:t xml:space="preserve">  :  </w:t>
            </w:r>
            <w:r w:rsidRPr="005B5F2F">
              <w:t xml:space="preserve">Natuur</w:t>
            </w:r>
          </w:p>
          <w:p w:rsidP="00A620EA" w:rsidR="00195180" w:rsidRDefault="00195180" w:rsidRPr="005B5F2F">
            <w:pPr>
              <w:pStyle w:val="TableText"/>
            </w:pPr>
            <w:r w:rsidRPr="005B5F2F">
              <w:t xml:space="preserve">ONDERWIJS</w:t>
            </w:r>
            <w:r w:rsidRPr="005B5F2F">
              <w:t xml:space="preserve">  :  </w:t>
            </w:r>
            <w:r w:rsidRPr="005B5F2F">
              <w:t xml:space="preserve">Onderwijs</w:t>
            </w:r>
          </w:p>
          <w:p w:rsidP="00A620EA" w:rsidR="00195180" w:rsidRDefault="00195180" w:rsidRPr="005B5F2F">
            <w:pPr>
              <w:pStyle w:val="TableText"/>
            </w:pPr>
            <w:r w:rsidRPr="005B5F2F">
              <w:t xml:space="preserve">RECHT</w:t>
            </w:r>
            <w:r w:rsidRPr="005B5F2F">
              <w:t xml:space="preserve">  :  </w:t>
            </w:r>
            <w:r w:rsidRPr="005B5F2F">
              <w:t xml:space="preserve">Recht</w:t>
            </w:r>
          </w:p>
          <w:p w:rsidP="00A620EA" w:rsidR="00195180" w:rsidRDefault="00195180" w:rsidRPr="005B5F2F">
            <w:pPr>
              <w:pStyle w:val="TableText"/>
            </w:pPr>
            <w:r w:rsidRPr="005B5F2F">
              <w:t xml:space="preserve">SECTOROVERSTIJGEND</w:t>
            </w:r>
            <w:r w:rsidRPr="005B5F2F">
              <w:t xml:space="preserve">  :  </w:t>
            </w:r>
            <w:r w:rsidRPr="005B5F2F">
              <w:t xml:space="preserve">Sectoroverstijgend</w:t>
            </w:r>
          </w:p>
          <w:p w:rsidP="00A620EA" w:rsidR="00195180" w:rsidRDefault="00195180" w:rsidRPr="005B5F2F">
            <w:pPr>
              <w:pStyle w:val="TableText"/>
            </w:pPr>
            <w:r w:rsidRPr="005B5F2F">
              <w:t xml:space="preserve">TAAL_EN_CULTUUR</w:t>
            </w:r>
            <w:r w:rsidRPr="005B5F2F">
              <w:t xml:space="preserve">  :  </w:t>
            </w:r>
            <w:r w:rsidRPr="005B5F2F">
              <w:t xml:space="preserve">Taal en cultuur</w:t>
            </w:r>
          </w:p>
          <w:p w:rsidP="00A620EA" w:rsidR="00195180" w:rsidRDefault="00195180" w:rsidRPr="005B5F2F">
            <w:pPr>
              <w:pStyle w:val="TableText"/>
            </w:pPr>
            <w:r w:rsidRPr="005B5F2F">
              <w:t xml:space="preserve">TECHNIEK</w:t>
            </w:r>
            <w:r w:rsidRPr="005B5F2F">
              <w:t xml:space="preserve">  :  </w:t>
            </w:r>
            <w:r w:rsidRPr="005B5F2F">
              <w:t xml:space="preserve">Techniek</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3A48C3" w:rsidR="00195180" w:rsidRDefault="00195180">
      <w:pPr>
        <w:rPr>
          <w:szCs w:val="18"/>
          <w:lang w:val="en-GB"/>
        </w:rPr>
      </w:pPr>
    </w:p>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F84B5F" w:rsidTr="000B4306">
        <w:tc>
          <w:tcPr>
            <w:tcW w:type="dxa" w:w="2127"/>
            <w:shd w:color="auto" w:fill="CCFFFF" w:val="clear"/>
          </w:tcPr>
          <w:p w:rsidP="00EE3A1C" w:rsidR="00195180" w:rsidRDefault="00195180" w:rsidRPr="00F84B5F">
            <w:pPr>
              <w:pStyle w:val="TableHeader"/>
            </w:pPr>
            <w:r>
              <w:t xml:space="preserve">Typeregel</w:t>
            </w:r>
          </w:p>
        </w:tc>
        <w:tc>
          <w:tcPr>
            <w:tcW w:type="dxa" w:w="2409"/>
            <w:shd w:color="auto" w:fill="CCFFFF" w:val="clear"/>
          </w:tcPr>
          <w:p w:rsidP="00EE3A1C" w:rsidR="00195180" w:rsidRDefault="00195180" w:rsidRPr="00F84B5F">
            <w:pPr>
              <w:pStyle w:val="TableHeader"/>
            </w:pPr>
            <w:r w:rsidRPr="00F84B5F">
              <w:t xml:space="preserve">Regel</w:t>
            </w:r>
          </w:p>
        </w:tc>
        <w:tc>
          <w:tcPr>
            <w:tcW w:type="dxa" w:w="5103"/>
            <w:shd w:color="auto" w:fill="CCFFFF" w:val="clear"/>
          </w:tcPr>
          <w:p w:rsidP="00EE3A1C" w:rsidR="00195180" w:rsidRDefault="00195180" w:rsidRPr="00F84B5F">
            <w:pPr>
              <w:pStyle w:val="TableHeader"/>
            </w:pPr>
            <w:r w:rsidRPr="00F84B5F">
              <w:t xml:space="preserve">Specificatie</w:t>
            </w:r>
            <w:r>
              <w:t xml:space="preserve">/melding</w:t>
            </w:r>
          </w:p>
        </w:tc>
      </w:tr>
    </w:tbl>
    <w:tbl>
      <w:tblPr>
        <w:tblW w:type="dxa" w:w="9639"/>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2127"/>
        <w:gridCol w:w="2409"/>
        <w:gridCol w:w="5103"/>
      </w:tblGrid>
      <w:tr w:rsidR="00195180" w:rsidRPr="00B044A5" w:rsidTr="000B4306">
        <w:tc>
          <w:tcPr>
            <w:tcW w:type="dxa" w:w="2127"/>
            <w:shd w:color="auto" w:fill="auto" w:val="clear"/>
          </w:tcPr>
          <w:p w:rsidP="00EE3A1C" w:rsidR="00195180" w:rsidRDefault="00195180" w:rsidRPr="00F84B5F">
            <w:pPr>
              <w:pStyle w:val="TableText"/>
            </w:pPr>
            <w:r w:rsidRPr="00F84B5F">
              <w:t xml:space="preserve">OpleidingOnderdeel-v03</w:t>
            </w:r>
          </w:p>
        </w:tc>
        <w:tc>
          <w:tcPr>
            <w:tcW w:type="dxa" w:w="2409"/>
            <w:shd w:color="auto" w:fill="auto" w:val="clear"/>
          </w:tcPr>
          <w:p w:rsidP="00EE3A1C" w:rsidR="00195180" w:rsidRDefault="00195180" w:rsidRPr="00F84B5F">
            <w:pPr>
              <w:pStyle w:val="TableText"/>
            </w:pPr>
            <w:r w:rsidRPr="00F84B5F">
              <w:t xml:space="preserve">Subonderdeel per Onderdeel</w:t>
            </w:r>
          </w:p>
        </w:tc>
        <w:tc>
          <w:tcPr>
            <w:tcW w:type="dxa" w:w="5103"/>
            <w:shd w:color="auto" w:fill="auto" w:val="clear"/>
          </w:tcPr>
          <w:p w:rsidP="00EE3A1C" w:rsidR="00195180" w:rsidRDefault="00195180" w:rsidRPr="00F84B5F">
            <w:pPr>
              <w:pStyle w:val="TableText"/>
            </w:pPr>
            <w:r w:rsidRPr="00F84B5F">
              <w:t xml:space="preserve">[Toegestane combinaties van OpleidingOnderdeel en OpleidingSubonderdeel:</w:t>
            </w:r>
          </w:p>
          <w:p w:rsidP="00EE3A1C" w:rsidR="00195180" w:rsidRDefault="00195180" w:rsidRPr="00F84B5F">
            <w:pPr>
              <w:pStyle w:val="TableText"/>
            </w:pPr>
            <w:r w:rsidRPr="00F84B5F">
              <w:t>GEDRAG_EN_MAATSCHAPPIJ </w:t>
            </w:r>
          </w:p>
          <w:p w:rsidP="00EE3A1C" w:rsidR="00195180" w:rsidRDefault="00195180" w:rsidRPr="00F84B5F">
            <w:pPr>
              <w:pStyle w:val="TableText"/>
            </w:pPr>
            <w:r w:rsidRPr="00F84B5F">
              <w:t>	HOGERE_KADEROPLEIDING_PEDAGOGIEK</w:t>
            </w:r>
          </w:p>
          <w:p w:rsidP="00EE3A1C" w:rsidR="00195180" w:rsidRDefault="00195180" w:rsidRPr="00F84B5F">
            <w:pPr>
              <w:pStyle w:val="TableText"/>
            </w:pPr>
            <w:r w:rsidRPr="00F84B5F">
              <w:t>ONDERWIJS</w:t>
            </w:r>
          </w:p>
          <w:p w:rsidP="00EE3A1C" w:rsidR="00195180" w:rsidRDefault="00195180" w:rsidRPr="00F84B5F">
            <w:pPr>
              <w:pStyle w:val="TableText"/>
            </w:pPr>
            <w:r w:rsidRPr="00F84B5F">
              <w:t>	LERARENOPLEIDING_SPECIAAL_ONDERWIJS</w:t>
            </w:r>
          </w:p>
          <w:p w:rsidP="00EE3A1C" w:rsidR="00195180" w:rsidRDefault="00195180" w:rsidRPr="00F84B5F">
            <w:pPr>
              <w:pStyle w:val="TableText"/>
            </w:pPr>
            <w:r w:rsidRPr="00F84B5F">
              <w:t>	OPLEIDINGEN_TOT_LERAAR_VOORTGEZET_ONDERWIJS_V.D._1E_GR._IN_ALG._VAKKEN</w:t>
            </w:r>
          </w:p>
          <w:p w:rsidP="00EE3A1C" w:rsidR="00195180" w:rsidRDefault="00195180" w:rsidRPr="00F84B5F">
            <w:pPr>
              <w:pStyle w:val="TableText"/>
            </w:pPr>
            <w:r w:rsidRPr="00F84B5F">
              <w:t>	LERARENOPLEIDINGEN_OP_HET_GEBIED_VAN_DE_KUNST</w:t>
            </w:r>
          </w:p>
          <w:p w:rsidP="00EE3A1C" w:rsidR="00195180" w:rsidRDefault="00195180" w:rsidRPr="00F84B5F">
            <w:pPr>
              <w:pStyle w:val="TableText"/>
            </w:pPr>
            <w:r w:rsidRPr="00F84B5F">
              <w:t>	UNIVERSITAIRE_LERARENOPLEIDINGEN</w:t>
            </w:r>
          </w:p>
          <w:p w:rsidP="00EE3A1C" w:rsidR="00195180" w:rsidRDefault="00195180" w:rsidRPr="00F84B5F">
            <w:pPr>
              <w:pStyle w:val="TableText"/>
            </w:pPr>
            <w:r w:rsidRPr="00F84B5F">
              <w:t>TAAL_EN_CULTUUR</w:t>
            </w:r>
          </w:p>
          <w:p w:rsidP="00EE3A1C" w:rsidR="00195180" w:rsidRDefault="00195180" w:rsidRPr="00F84B5F">
            <w:pPr>
              <w:pStyle w:val="TableText"/>
            </w:pPr>
            <w:r w:rsidRPr="00F84B5F">
              <w:t>	MASTEROPLEIDINGEN_OP_HET_GEBIED_VAN_DE_BOUWKUNST</w:t>
            </w:r>
          </w:p>
          <w:p w:rsidP="00EE3A1C" w:rsidR="00195180" w:rsidRDefault="00195180" w:rsidRPr="00F84B5F">
            <w:pPr>
              <w:pStyle w:val="TableText"/>
            </w:pPr>
            <w:r w:rsidRPr="00F84B5F">
              <w:t>	OPLEIDINGEN_OP_HET_GEBIED_VAN_DE_KUNST</w:t>
            </w:r>
          </w:p>
          <w:p w:rsidP="00EE3A1C" w:rsidR="00195180" w:rsidRDefault="00195180" w:rsidRPr="00F84B5F">
            <w:pPr>
              <w:pStyle w:val="TableText"/>
            </w:pPr>
            <w:r w:rsidRPr="00F84B5F">
              <w:t>	VOORTGEZETTE_OPLEIDINGEN_BOUWKUNST</w:t>
            </w:r>
          </w:p>
          <w:p w:rsidP="00EE3A1C" w:rsidR="00195180" w:rsidRDefault="00195180" w:rsidRPr="00F84B5F">
            <w:pPr>
              <w:pStyle w:val="TableText"/>
            </w:pPr>
            <w:r w:rsidRPr="00F84B5F">
              <w:t>	VOORTGEZETTE_KUNSTOPLEIDINGEN</w:t>
            </w:r>
          </w:p>
          <w:p w:rsidP="00EE3A1C" w:rsidR="00195180" w:rsidRDefault="00195180" w:rsidRPr="00F84B5F">
            <w:pPr>
              <w:pStyle w:val="TableText"/>
            </w:pPr>
            <w:r w:rsidRPr="00F84B5F">
              <w:t>SECTOROVERSTIJGEND</w:t>
            </w:r>
          </w:p>
          <w:p w:rsidP="00EE3A1C" w:rsidR="00195180" w:rsidRDefault="00195180" w:rsidRPr="00F84B5F">
            <w:pPr>
              <w:pStyle w:val="TableText"/>
            </w:pPr>
            <w:r w:rsidRPr="00F84B5F">
              <w:t>	ONDERWIJS/LANDBOUW_EN_NATUURLIJKE_OMGEVING/NATUUR/TECHNIEK/GEZONDHEID</w:t>
            </w:r>
          </w:p>
          <w:p w:rsidP="00EE3A1C" w:rsidR="00195180" w:rsidRDefault="00195180" w:rsidRPr="00F84B5F">
            <w:pPr>
              <w:pStyle w:val="TableText"/>
            </w:pPr>
            <w:r w:rsidRPr="00F84B5F">
              <w:t>Bij de overige OnderwijsOnderdelen zijn geen OpleidingSubonderdelen toegestaan]</w:t>
            </w:r>
          </w:p>
          <w:p w:rsidP="00EE3A1C" w:rsidR="00195180" w:rsidRDefault="00195180">
            <w:pPr>
              <w:pStyle w:val="TableText"/>
            </w:pPr>
            <w:r>
              <w:t xml:space="preserve">Melding: </w:t>
            </w:r>
            <w:r>
              <w:t xml:space="preserve">Subonderdeel per Onderdeel</w:t>
            </w:r>
          </w:p>
        </w:tc>
      </w:tr>
    </w:tbl>
    <w:p w:rsidP="009863F4" w:rsidR="00195180" w:rsidRDefault="00195180" w:rsidRPr="00C85B04">
      <w:pPr>
        <w:pStyle w:val="Kop3"/>
        <w:rPr>
          <w:lang w:val="en-GB"/>
        </w:rPr>
      </w:pPr>
      <w:r w:rsidRPr="00C05FBD">
        <w:rPr>
          <w:lang w:val="en-GB"/>
        </w:rPr>
        <w:t xml:space="preserve">Config_kenmerk</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Deze entiteit dient voor het flexibele opnemen van enumeraties in het RIO model.</w:t>
      </w:r>
    </w:p>
    <w:p w:rsidP="00E243CC" w:rsidR="00195180" w:rsidRDefault="00195180" w:rsidRPr="009863F4">
      <w:pPr>
        <w:rPr>
          <w:szCs w:val="18"/>
          <w:lang w:val="en-GB"/>
        </w:rPr>
      </w:pPr>
      <w:r w:rsidRPr="009863F4">
        <w:rPr>
          <w:szCs w:val="18"/>
          <w:lang w:val="en-GB"/>
        </w:rPr>
        <w:t>Zie: https://wiki.prd.duo.nl/display/REG/Implementatie+waardenlijst+uitbreidbaarheid</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attribuutLabel</w:t>
            </w:r>
          </w:p>
        </w:tc>
        <w:tc>
          <w:tcPr>
            <w:tcW w:type="dxa" w:w="1645"/>
          </w:tcPr>
          <w:p w:rsidP="00A620EA" w:rsidR="00195180" w:rsidRDefault="00195180" w:rsidRPr="009863F4">
            <w:pPr>
              <w:rPr>
                <w:sz w:val="16"/>
                <w:szCs w:val="16"/>
                <w:lang w:val="en-GB"/>
              </w:rPr>
            </w:pPr>
            <w:r w:rsidRPr="009863F4">
              <w:rPr>
                <w:sz w:val="16"/>
                <w:szCs w:val="16"/>
                <w:lang w:val="en-GB"/>
              </w:rPr>
              <w:t xml:space="preserve">WaardenlijstnaamAPB-v01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100)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Naam van een enkelvoudig gegevenstype waarvoor een of meerdere waardenlijsten beschikbaar zijn in de Waardenlijstapplicatie</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label wordt op schermen wordt gebruikt om voor het attribuut te zetten.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Hier wordt uitdrukkelijk de inhoud van MagicDraw tag "Name"  van het EG bedoelt en niet de naam van de enumeratie.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attribuutNaam</w:t>
            </w:r>
          </w:p>
        </w:tc>
        <w:tc>
          <w:tcPr>
            <w:tcW w:type="dxa" w:w="1645"/>
          </w:tcPr>
          <w:p w:rsidP="00A620EA" w:rsidR="00195180" w:rsidRDefault="00195180" w:rsidRPr="009863F4">
            <w:pPr>
              <w:rPr>
                <w:sz w:val="16"/>
                <w:szCs w:val="16"/>
                <w:lang w:val="en-GB"/>
              </w:rPr>
            </w:pPr>
            <w:r w:rsidRPr="009863F4">
              <w:rPr>
                <w:sz w:val="16"/>
                <w:szCs w:val="16"/>
                <w:lang w:val="en-GB"/>
              </w:rPr>
              <w:t xml:space="preserve">Kenmerknaam-v01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50)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Bevat de naam van een kenmerk welke vooraf niet te bepalen is</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label wordt op schermen wordt gebruikt om voor het attribuut te zetten.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Wordt uitsluitend in combinatie met Kenmerkwaarde-v01 gebruikt</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attribuutType</w:t>
            </w:r>
          </w:p>
        </w:tc>
        <w:tc>
          <w:tcPr>
            <w:tcW w:type="dxa" w:w="1645"/>
          </w:tcPr>
          <w:p w:rsidP="00A620EA" w:rsidR="00195180" w:rsidRDefault="00195180" w:rsidRPr="009863F4">
            <w:pPr>
              <w:rPr>
                <w:sz w:val="16"/>
                <w:szCs w:val="16"/>
                <w:lang w:val="en-GB"/>
              </w:rPr>
            </w:pPr>
            <w:r w:rsidRPr="009863F4">
              <w:rPr>
                <w:sz w:val="16"/>
                <w:szCs w:val="16"/>
                <w:lang w:val="en-GB"/>
              </w:rPr>
              <w:t xml:space="preserve">EnumeratienaamAPB-v02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100)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Naam van een specifieke enumeratie van een enkelvoudig gegevenstype die beschikbaar is in de Waardenlijstapplicatie</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Het type van het attribuut zoals dit in het gegevenswoordenboek wordt genoemd:</w:t>
            </w:r>
          </w:p>
          <w:p w:rsidP="00A620EA" w:rsidR="00195180" w:rsidRDefault="00195180" w:rsidRPr="005B5F2F">
            <w:pPr>
              <w:pStyle w:val="TableText"/>
              <w:rPr>
                <w:lang w:val="nl-NL"/>
              </w:rPr>
            </w:pPr>
            <w:r w:rsidRPr="005B5F2F">
              <w:rPr>
                <w:lang w:val="nl-NL"/>
              </w:rPr>
              <w:t>-	Gwb enumeratie type (zonder versienummer)</w:t>
            </w:r>
          </w:p>
          <w:p w:rsidP="00A620EA" w:rsidR="00195180" w:rsidRDefault="00195180" w:rsidRPr="005B5F2F">
            <w:pPr>
              <w:pStyle w:val="TableText"/>
              <w:rPr>
                <w:lang w:val="nl-NL"/>
              </w:rPr>
            </w:pPr>
            <w:r w:rsidRPr="005B5F2F">
              <w:rPr>
                <w:lang w:val="nl-NL"/>
              </w:rPr>
              <w:t>-	‘KenmerkwaardeBoolean’</w:t>
            </w:r>
          </w:p>
          <w:p w:rsidP="00A620EA" w:rsidR="00195180" w:rsidRDefault="00195180" w:rsidRPr="005B5F2F">
            <w:pPr>
              <w:pStyle w:val="TableText"/>
              <w:rPr>
                <w:lang w:val="nl-NL"/>
              </w:rPr>
            </w:pPr>
            <w:r w:rsidRPr="005B5F2F">
              <w:rPr>
                <w:lang w:val="nl-NL"/>
              </w:rPr>
              <w:t>-	‘KenmerkwaardeDatum’</w:t>
            </w:r>
          </w:p>
          <w:p w:rsidP="00A620EA" w:rsidR="00195180" w:rsidRDefault="00195180" w:rsidRPr="005B5F2F">
            <w:pPr>
              <w:pStyle w:val="TableText"/>
              <w:rPr>
                <w:lang w:val="nl-NL"/>
              </w:rPr>
            </w:pPr>
            <w:r w:rsidRPr="005B5F2F">
              <w:rPr>
                <w:lang w:val="nl-NL"/>
              </w:rPr>
              <w:t>-	‘KenmerkwaardeGetal’</w:t>
            </w:r>
          </w:p>
          <w:p w:rsidP="00A620EA" w:rsidR="00195180" w:rsidRDefault="00195180" w:rsidRPr="005B5F2F">
            <w:pPr>
              <w:pStyle w:val="TableText"/>
              <w:rPr>
                <w:lang w:val="nl-NL"/>
              </w:rPr>
            </w:pPr>
            <w:r w:rsidRPr="005B5F2F">
              <w:rPr>
                <w:lang w:val="nl-NL"/>
              </w:rPr>
              <w:t>-	‘KenmerkwaardeTekst’</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Hier wordt uitdrukkelijk de inhoud van MagicDraw tag "Name"  van de Enumeration bedoeld.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DatumBeginPeriode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DatumOnvolledigType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geldigheid van het gegeven aangeeft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datum waarop het attribuut aan het model is toegevoegd (mag worden opgenomen).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Let op: dit kan een onvolledige datum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([0-9]{4}-(0[0-9]|1[0-2])-(0[0-9]|[12][0-9]|3[01]))</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4 cijfers voor het jaar, een streepje, 2 cijfers voor de maand, een streepje, en 2 cijfers voor de dag. Waarbij alle cijfers nul mogen zijn.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DatumEindePeriode</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DatumOnvolledigType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10)</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geldigheid van het gegeven aangeeft</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datum waarop het attribuut uit het model is gehaald (niet meer mag worden opgenomen).</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Let op: dit kan een onvolledige datum zijn</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([0-9]{4}-(0[0-9]|1[0-2])-(0[0-9]|[12][0-9]|3[01]))</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4 cijfers voor het jaar, een streepje, 2 cijfers voor de maand, een streepje, en 2 cijfers voor de dag. Waarbij alle cijfers nul mogen zijn.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id</w:t>
            </w:r>
          </w:p>
        </w:tc>
        <w:tc>
          <w:tcPr>
            <w:tcW w:type="dxa" w:w="1645"/>
          </w:tcPr>
          <w:p w:rsidP="00A620EA" w:rsidR="00195180" w:rsidRDefault="00195180" w:rsidRPr="009863F4">
            <w:pPr>
              <w:rPr>
                <w:sz w:val="16"/>
                <w:szCs w:val="16"/>
                <w:lang w:val="en-GB"/>
              </w:rPr>
            </w:pPr>
            <w:r w:rsidRPr="009863F4">
              <w:rPr>
                <w:sz w:val="16"/>
                <w:szCs w:val="16"/>
                <w:lang w:val="en-GB"/>
              </w:rPr>
              <w:t xml:space="preserve">IdentificatiecodeObject</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AN(1.. 16)</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Gegeven aan de hand waarvan een object kan worden geïdentificeerd</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klasse</w:t>
            </w:r>
          </w:p>
        </w:tc>
        <w:tc>
          <w:tcPr>
            <w:tcW w:type="dxa" w:w="1645"/>
          </w:tcPr>
          <w:p w:rsidP="00A620EA" w:rsidR="00195180" w:rsidRDefault="00195180" w:rsidRPr="009863F4">
            <w:pPr>
              <w:rPr>
                <w:sz w:val="16"/>
                <w:szCs w:val="16"/>
                <w:lang w:val="en-GB"/>
              </w:rPr>
            </w:pPr>
            <w:r w:rsidRPr="009863F4">
              <w:rPr>
                <w:sz w:val="16"/>
                <w:szCs w:val="16"/>
                <w:lang w:val="en-GB"/>
              </w:rPr>
              <w:t xml:space="preserve">EnumeratienaamAPB-v02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VrijeTekstType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100)</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Naam van een specifieke enumeratie van een enkelvoudig gegevenstype die beschikbaar is in de Waardenlijstapplicatie</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rsidP="00A620EA" w:rsidR="00195180" w:rsidRDefault="00195180" w:rsidRPr="005B5F2F">
            <w:pPr>
              <w:pStyle w:val="TableText"/>
              <w:rPr>
                <w:lang w:val="nl-NL"/>
              </w:rPr>
            </w:pPr>
            <w:r w:rsidRPr="005B5F2F">
              <w:rPr>
                <w:lang w:val="nl-NL"/>
              </w:rPr>
              <w:t xml:space="preserve">De class uit het informatiemodel waarin het attribuut voorkomt.</w:t>
            </w: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Hier wordt uitdrukkelijk de inhoud van MagicDraw tag "Name"  van de Enumeration bedoeld.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max</w:t>
            </w:r>
          </w:p>
        </w:tc>
        <w:tc>
          <w:tcPr>
            <w:tcW w:type="dxa" w:w="1645"/>
          </w:tcPr>
          <w:p w:rsidP="00A620EA" w:rsidR="00195180" w:rsidRDefault="00195180" w:rsidRPr="009863F4">
            <w:pPr>
              <w:rPr>
                <w:sz w:val="16"/>
                <w:szCs w:val="16"/>
                <w:lang w:val="en-GB"/>
              </w:rPr>
            </w:pPr>
            <w:r w:rsidRPr="009863F4">
              <w:rPr>
                <w:sz w:val="16"/>
                <w:szCs w:val="16"/>
                <w:lang w:val="en-GB"/>
              </w:rPr>
              <w:t xml:space="preserve">Maximaalvoorkomen-v01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NummerLangType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getal dat aangeeft hoe vaak een element in een groep hoogstens mag voorkomen.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Het maximaall aantal dat de enumeratie kan voorkomen.</w:t>
            </w:r>
          </w:p>
          <w:p>
            <w:pPr/>
            <w:r>
              <w:rPr/>
              <w:t xml:space="preserve">BV Als gevuld met:</w:t>
            </w:r>
          </w:p>
          <w:p>
            <w:pPr>
              <w:pStyle w:val="mr_style"/>
              <w:numPr>
                <w:ilvl w:val="0"/>
                <w:numId w:val="24"/>
              </w:numPr>
            </w:pPr>
            <w:r>
              <w:rPr/>
              <w:t xml:space="preserve">0</w:t>
            </w:r>
          </w:p>
          <w:p>
            <w:pPr>
              <w:ind w:left="720"/>
            </w:pPr>
            <w:r>
              <w:rPr/>
              <w:t xml:space="preserve">MAG NIET WORDEN GEBRUIKT (dan zou het attribuut niet kunnen voorkomen in de class)</w:t>
            </w:r>
          </w:p>
          <w:p>
            <w:pPr>
              <w:pStyle w:val="mr_style"/>
              <w:numPr>
                <w:ilvl w:val="0"/>
                <w:numId w:val="24"/>
              </w:numPr>
            </w:pPr>
            <w:r>
              <w:rPr/>
              <w:t xml:space="preserve">1</w:t>
            </w:r>
          </w:p>
          <w:p>
            <w:pPr>
              <w:ind w:left="720"/>
            </w:pPr>
            <w:r>
              <w:rPr/>
              <w:t xml:space="preserve">Attribuut komt hooguit 1x voor</w:t>
            </w:r>
          </w:p>
          <w:p>
            <w:pPr>
              <w:pStyle w:val="mr_style"/>
              <w:numPr>
                <w:ilvl w:val="0"/>
                <w:numId w:val="24"/>
              </w:numPr>
            </w:pPr>
            <w:r>
              <w:rPr/>
              <w:t xml:space="preserve">2 (of meer)</w:t>
            </w:r>
          </w:p>
          <w:p>
            <w:pPr>
              <w:ind w:left="720"/>
            </w:pPr>
            <w:r>
              <w:rPr/>
              <w:t xml:space="preserve">Attribuut kan meerdere keren voorkomen in de class (multivalue attribuut)</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Maximaalvoorkomen-v02.  </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-9223372036854775808</w:t>
            </w:r>
            <w:r w:rsidRPr="009D7002">
              <w:rPr>
                <w:sz w:val="16"/>
                <w:szCs w:val="16"/>
                <w:lang w:val="en-GB"/>
              </w:rPr>
              <w:t xml:space="preserve">….</w:t>
            </w:r>
            <w:r w:rsidRPr="009D7002">
              <w:rPr>
                <w:sz w:val="16"/>
                <w:szCs w:val="16"/>
                <w:lang w:val="en-GB"/>
              </w:rPr>
              <w:t xml:space="preserve">9223372036854775807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min</w:t>
            </w:r>
          </w:p>
        </w:tc>
        <w:tc>
          <w:tcPr>
            <w:tcW w:type="dxa" w:w="1645"/>
          </w:tcPr>
          <w:p w:rsidP="00A620EA" w:rsidR="00195180" w:rsidRDefault="00195180" w:rsidRPr="009863F4">
            <w:pPr>
              <w:rPr>
                <w:sz w:val="16"/>
                <w:szCs w:val="16"/>
                <w:lang w:val="en-GB"/>
              </w:rPr>
            </w:pPr>
            <w:r w:rsidRPr="009863F4">
              <w:rPr>
                <w:sz w:val="16"/>
                <w:szCs w:val="16"/>
                <w:lang w:val="en-GB"/>
              </w:rPr>
              <w:t xml:space="preserve">MinimaalVoorkomen-v01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NummerLangType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704247" w:rsidRDefault="0051121C" w:rsidRPr="00704247">
            <w:pPr>
              <w:pStyle w:val="TableText"/>
              <w:rPr>
                <w:b/>
                <w:bCs/>
                <w:color w:val="FF0000"/>
                <w:lang w:val="nl-NL"/>
              </w:rPr>
            </w:pPr>
            <w:r w:rsidRPr="00B044A5">
              <w:rPr>
                <w:b/>
                <w:color w:val="FF0000"/>
                <w:lang w:val="nl-NL"/>
              </w:rPr>
              <w:t xml:space="preserve">Enkelvoudig gegevenstype is vervangen</w:t>
            </w:r>
            <w:r w:rsidR="007E7757" w:rsidRPr="00B044A5">
              <w:rPr>
                <w:b/>
                <w:color w:val="FF0000"/>
                <w:lang w:val="nl-NL"/>
              </w:rPr>
              <w:t xml:space="preserve">.</w:t>
            </w:r>
          </w:p>
          <w:p w:rsidP="00A620EA" w:rsidR="00704247" w:rsidRDefault="00704247" w:rsidRPr="00704247">
            <w:pPr>
              <w:pStyle w:val="TableText"/>
              <w:rPr>
                <w:b/>
                <w:bCs/>
                <w:color w:val="FF0000"/>
                <w:lang w:val="nl-NL"/>
              </w:rPr>
            </w:pPr>
          </w:p>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Het getal dat aangeeft hoe vaak een element in een groep minstens moet voorkomen.</w:t>
            </w:r>
          </w:p>
          <w:p w:rsidP="00A620EA" w:rsidR="00743A55" w:rsidRDefault="00743A55" w:rsidRPr="00776C1A">
            <w:pPr>
              <w:pStyle w:val="TableText"/>
            </w:pPr>
          </w:p>
          <w:p w:rsidP="00A620EA" w:rsidR="00195180" w:rsidRDefault="00195180" w:rsidRPr="005B5F2F">
            <w:pPr>
              <w:pStyle w:val="TableText"/>
              <w:rPr>
                <w:b/>
                <w:lang w:val="nl-NL"/>
              </w:rPr>
            </w:pPr>
            <w:r w:rsidRPr="005B5F2F">
              <w:rPr>
                <w:b/>
                <w:lang w:val="nl-NL"/>
              </w:rPr>
              <w:t xml:space="preserve">Definitie in informatiemodel:</w:t>
            </w:r>
          </w:p>
          <w:p>
            <w:pPr/>
            <w:r>
              <w:rPr/>
              <w:t xml:space="preserve">Het minmaal aantal dat de enumeratie kan voorkomen.</w:t>
            </w:r>
          </w:p>
          <w:p>
            <w:pPr/>
            <w:r>
              <w:rPr/>
              <w:t xml:space="preserve">BV Als gevuld met:</w:t>
            </w:r>
          </w:p>
          <w:p>
            <w:pPr>
              <w:pStyle w:val="mr_style"/>
              <w:numPr>
                <w:ilvl w:val="0"/>
                <w:numId w:val="25"/>
              </w:numPr>
            </w:pPr>
            <w:r>
              <w:rPr/>
              <w:t xml:space="preserve">0</w:t>
            </w:r>
          </w:p>
          <w:p>
            <w:pPr>
              <w:ind w:left="720"/>
            </w:pPr>
            <w:r>
              <w:rPr/>
              <w:t xml:space="preserve">Attribuut optioneel</w:t>
            </w:r>
          </w:p>
          <w:p>
            <w:pPr>
              <w:pStyle w:val="mr_style"/>
              <w:numPr>
                <w:ilvl w:val="0"/>
                <w:numId w:val="25"/>
              </w:numPr>
            </w:pPr>
            <w:r>
              <w:rPr/>
              <w:t xml:space="preserve">1</w:t>
            </w:r>
          </w:p>
          <w:p>
            <w:pPr>
              <w:ind w:left="720"/>
            </w:pPr>
            <w:r>
              <w:rPr/>
              <w:t xml:space="preserve">Attribuut is verplicht</w:t>
            </w:r>
          </w:p>
          <w:p>
            <w:pPr>
              <w:pStyle w:val="mr_style"/>
              <w:numPr>
                <w:ilvl w:val="0"/>
                <w:numId w:val="25"/>
              </w:numPr>
            </w:pPr>
            <w:r>
              <w:rPr/>
              <w:t xml:space="preserve">2</w:t>
            </w:r>
          </w:p>
          <w:p>
            <w:pPr>
              <w:ind w:left="720"/>
            </w:pPr>
            <w:r>
              <w:rPr/>
              <w:t xml:space="preserve">Attribuut komt mininaal 2x voor in de opgegeven class</w:t>
            </w:r>
          </w:p>
          <w:p>
            <w:pPr>
              <w:ind w:left="720"/>
            </w:pPr>
            <w:r>
              <w:rPr/>
              <w:t xml:space="preserve"> </w:t>
            </w:r>
          </w:p>
          <w:p>
            <w:pPr/>
            <w:r>
              <w:rPr/>
              <w:t xml:space="preserve"> </w:t>
            </w:r>
          </w:p>
          <w:p>
            <w:pPr/>
            <w:r>
              <w:rPr/>
              <w:t xml:space="preserve"> </w:t>
            </w:r>
          </w:p>
          <w:p>
            <w:pPr/>
            <w:r>
              <w:rPr/>
              <w:t xml:space="preserve"> </w:t>
            </w:r>
          </w:p>
          <w:p w:rsidP="00A620EA" w:rsidR="00195180" w:rsidRDefault="00195180" w:rsidRPr="005B5F2F">
            <w:pPr>
              <w:pStyle w:val="TableText"/>
              <w:rPr>
                <w:lang w:val="nl-NL"/>
              </w:rPr>
            </w:pPr>
            <w:r w:rsidRPr="005B5F2F">
              <w:rPr>
                <w:lang w:val="nl-NL"/>
              </w:rPr>
              <w:t xml:space="preserve"> </w:t>
            </w: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Gegevenstype vervangen door Minimaalvoorkomen-v02.</w:t>
            </w:r>
          </w:p>
          <w:p w:rsidP="00A620EA" w:rsidR="00195180" w:rsidRDefault="00195180" w:rsidRPr="005B5F2F">
            <w:pPr>
              <w:rPr>
                <w:b/>
                <w:bCs/>
                <w:sz w:val="16"/>
                <w:szCs w:val="16"/>
              </w:rPr>
            </w:pPr>
          </w:p>
          <w:p w:rsidP="00A620EA" w:rsidR="00195180" w:rsidRDefault="00195180" w:rsidRPr="005B5F2F">
            <w:pPr>
              <w:rPr>
                <w:b/>
                <w:bCs/>
                <w:sz w:val="16"/>
                <w:szCs w:val="16"/>
              </w:rPr>
            </w:pPr>
            <w:r w:rsidRPr="005B5F2F">
              <w:rPr>
                <w:b/>
                <w:bCs/>
                <w:sz w:val="16"/>
                <w:szCs w:val="16"/>
              </w:rPr>
              <w:t xml:space="preserve">Onder- en bovengrens waardenbereik</w:t>
            </w:r>
          </w:p>
          <w:p w:rsidP="00A620EA" w:rsidR="00195180" w:rsidRDefault="00195180" w:rsidRPr="009D7002">
            <w:pPr>
              <w:rPr>
                <w:sz w:val="16"/>
                <w:szCs w:val="16"/>
                <w:lang w:val="en-GB"/>
              </w:rPr>
            </w:pPr>
            <w:r w:rsidRPr="009D7002">
              <w:rPr>
                <w:sz w:val="16"/>
                <w:szCs w:val="16"/>
                <w:lang w:val="en-GB"/>
              </w:rPr>
              <w:t xml:space="preserve">-9223372036854775808</w:t>
            </w:r>
            <w:r w:rsidRPr="009D7002">
              <w:rPr>
                <w:sz w:val="16"/>
                <w:szCs w:val="16"/>
                <w:lang w:val="en-GB"/>
              </w:rPr>
              <w:t xml:space="preserve">….</w:t>
            </w:r>
            <w:r w:rsidRPr="009D7002">
              <w:rPr>
                <w:sz w:val="16"/>
                <w:szCs w:val="16"/>
                <w:lang w:val="en-GB"/>
              </w:rPr>
              <w:t xml:space="preserve">9223372036854775807</w:t>
            </w:r>
            <w:r w:rsidRPr="009D7002">
              <w:rPr>
                <w:sz w:val="16"/>
                <w:szCs w:val="16"/>
                <w:lang w:val="en-GB"/>
              </w:rPr>
              <w:t xml:space="preserve">)</w:t>
            </w:r>
          </w:p>
          <w:p w:rsidP="00A620EA" w:rsidR="00195180" w:rsidRDefault="00195180" w:rsidRPr="00033BEB">
            <w:pPr>
              <w:rPr>
                <w:i/>
                <w:iCs/>
                <w:color w:val="0000FF"/>
                <w:sz w:val="16"/>
                <w:szCs w:val="16"/>
              </w:rPr>
            </w:pPr>
            <w:r w:rsidRPr="00033BEB">
              <w:rPr>
                <w:i/>
                <w:iCs/>
                <w:color w:val="0000FF"/>
                <w:sz w:val="16"/>
                <w:szCs w:val="16"/>
              </w:rPr>
              <w:t xml:space="preserve">ondergrens afkomstig van basistype</w:t>
            </w:r>
          </w:p>
          <w:p w:rsidP="00A620EA" w:rsidR="00195180" w:rsidRDefault="00195180" w:rsidRPr="00E626AA">
            <w:pPr>
              <w:rPr>
                <w:i/>
                <w:iCs/>
                <w:color w:val="0000FF"/>
                <w:sz w:val="16"/>
                <w:szCs w:val="16"/>
              </w:rPr>
            </w:pPr>
            <w:r w:rsidRPr="00E626AA">
              <w:rPr>
                <w:i/>
                <w:iCs/>
                <w:color w:val="0000FF"/>
                <w:sz w:val="16"/>
                <w:szCs w:val="16"/>
              </w:rPr>
              <w:t xml:space="preserve">bovengrens afkomstig van basistype</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Metadata</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Zaakgegevens van een wijziging.</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meldingenbundelId</w:t>
            </w:r>
          </w:p>
        </w:tc>
        <w:tc>
          <w:tcPr>
            <w:tcW w:type="dxa" w:w="1645"/>
          </w:tcPr>
          <w:p w:rsidP="00A620EA" w:rsidR="00195180" w:rsidRDefault="00195180" w:rsidRPr="009863F4">
            <w:pPr>
              <w:rPr>
                <w:sz w:val="16"/>
                <w:szCs w:val="16"/>
                <w:lang w:val="en-GB"/>
              </w:rPr>
            </w:pPr>
            <w:r w:rsidRPr="009863F4">
              <w:rPr>
                <w:sz w:val="16"/>
                <w:szCs w:val="16"/>
                <w:lang w:val="en-GB"/>
              </w:rPr>
              <w:t xml:space="preserve">UUID-v02</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UUIDType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AN(36.. 36)</w:t>
            </w:r>
          </w:p>
        </w:tc>
        <w:tc>
          <w:tcPr>
            <w:tcW w:type="dxa" w:w="708"/>
          </w:tcP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Universeel unieke identificatie in hexadecimale getallen</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De lengte is een logische lengte</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Layout</w:t>
            </w:r>
          </w:p>
          <w:p w:rsidP="00A620EA" w:rsidR="00195180" w:rsidRDefault="00195180" w:rsidRPr="005B5F2F">
            <w:pPr>
              <w:rPr>
                <w:b/>
                <w:bCs/>
                <w:sz w:val="16"/>
                <w:szCs w:val="16"/>
                <w:lang w:val="en-GB"/>
              </w:rPr>
            </w:pPr>
          </w:p>
          <w:p w:rsidP="00A620EA" w:rsidR="00195180" w:rsidRDefault="00195180" w:rsidRPr="005B5F2F">
            <w:pPr>
              <w:rPr>
                <w:b/>
                <w:bCs/>
                <w:sz w:val="16"/>
                <w:szCs w:val="16"/>
                <w:lang w:val="en-GB"/>
              </w:rPr>
            </w:pPr>
            <w:r w:rsidRPr="005B5F2F">
              <w:rPr>
                <w:b/>
                <w:bCs/>
                <w:sz w:val="16"/>
                <w:szCs w:val="16"/>
                <w:lang w:val="en-GB"/>
              </w:rPr>
              <w:t xml:space="preserve">Reguliere expressie</w:t>
            </w:r>
          </w:p>
          <w:p w:rsidP="00733C82" w:rsidR="00195180" w:rsidRDefault="00195180" w:rsidRPr="005B5F2F">
            <w:pPr>
              <w:rPr>
                <w:sz w:val="16"/>
                <w:szCs w:val="16"/>
                <w:lang w:val="en-GB"/>
              </w:rPr>
            </w:pPr>
            <w:r w:rsidR="00700824">
              <w:rPr>
                <w:sz w:val="16"/>
                <w:szCs w:val="16"/>
                <w:lang w:val="en-GB"/>
              </w:rPr>
              <w:t xml:space="preserve">[a-fA-F0-9]{8}-[a-fA-F0-9]{4}-[a-fA-F0-9]{4}-[a-fA-F0-9]{4}-[a-fA-F0-9]{12}</w:t>
            </w:r>
          </w:p>
          <w:p w:rsidP="00A620EA" w:rsidR="00195180" w:rsidRDefault="00195180" w:rsidRPr="00033BEB">
            <w:pPr>
              <w:tabs>
                <w:tab w:pos="142" w:val="left"/>
              </w:tabs>
              <w:rPr>
                <w:i/>
                <w:iCs/>
                <w:color w:val="0000FF"/>
                <w:sz w:val="16"/>
                <w:szCs w:val="16"/>
              </w:rPr>
            </w:pPr>
            <w:r w:rsidRPr="00033BEB">
              <w:rPr>
                <w:i/>
                <w:iCs/>
                <w:color w:val="0000FF"/>
                <w:sz w:val="16"/>
                <w:szCs w:val="16"/>
              </w:rPr>
              <w:t xml:space="preserve">expressie geheel of gedeeltelijk afkomstig van basistype</w:t>
            </w:r>
          </w:p>
          <w:p w:rsidP="00A620EA" w:rsidR="00195180" w:rsidRDefault="00195180" w:rsidRPr="005B5F2F">
            <w:pPr>
              <w:rPr>
                <w:sz w:val="16"/>
                <w:szCs w:val="16"/>
                <w:lang w:val="en-GB"/>
              </w:rPr>
            </w:pPr>
          </w:p>
          <w:p w:rsidP="00A620EA" w:rsidR="00195180" w:rsidRDefault="00195180" w:rsidRPr="005B5F2F">
            <w:pPr>
              <w:rPr>
                <w:b/>
                <w:sz w:val="16"/>
                <w:szCs w:val="16"/>
                <w:lang w:val="en-GB"/>
              </w:rPr>
            </w:pPr>
            <w:r w:rsidRPr="005B5F2F">
              <w:rPr>
                <w:b/>
                <w:sz w:val="16"/>
                <w:szCs w:val="16"/>
                <w:lang w:val="en-GB"/>
              </w:rPr>
              <w:t xml:space="preserve">Controles</w:t>
            </w:r>
          </w:p>
          <w:p w:rsidP="00A620EA" w:rsidR="00195180" w:rsidRDefault="00195180" w:rsidRPr="005B5F2F">
            <w:pPr>
              <w:rPr>
                <w:sz w:val="16"/>
                <w:szCs w:val="16"/>
                <w:lang w:val="en-GB"/>
              </w:rPr>
            </w:pPr>
            <w:r w:rsidRPr="005B5F2F">
              <w:rPr>
                <w:sz w:val="16"/>
                <w:szCs w:val="16"/>
                <w:lang w:val="en-GB"/>
              </w:rPr>
              <w:lastRenderedPageBreak/>
              <w:t xml:space="preserve">Bestaat uit groepen hexadecimale getallen gescheiden door een '-' teken (koppelteken, hyphen).  Er zijn 5 groepen met respectievelijk 8, 4, 4, 4 en 12 tekens.</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zaakId</w:t>
            </w:r>
          </w:p>
        </w:tc>
        <w:tc>
          <w:tcPr>
            <w:tcW w:type="dxa" w:w="1645"/>
          </w:tcPr>
          <w:p w:rsidP="00A620EA" w:rsidR="00195180" w:rsidRDefault="00195180" w:rsidRPr="009863F4">
            <w:pPr>
              <w:rPr>
                <w:sz w:val="16"/>
                <w:szCs w:val="16"/>
                <w:lang w:val="en-GB"/>
              </w:rPr>
            </w:pPr>
            <w:r w:rsidRPr="009863F4">
              <w:rPr>
                <w:sz w:val="16"/>
                <w:szCs w:val="16"/>
                <w:lang w:val="en-GB"/>
              </w:rPr>
              <w:t xml:space="preserve">Zaaknummer-v01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IdentificatiecodeType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80)</w:t>
            </w:r>
          </w:p>
        </w:tc>
        <w:tc>
          <w:tcPr>
            <w:tcW w:type="dxa" w:w="708"/>
          </w:tcP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Is een logische  identificatie van een zaak.</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p w:rsidP="00A620EA" w:rsidR="00195180" w:rsidRDefault="00195180">
            <w:pPr>
              <w:rPr>
                <w:sz w:val="16"/>
                <w:szCs w:val="16"/>
              </w:rPr>
            </w:pPr>
            <w:r w:rsidRPr="005B5F2F">
              <w:rPr>
                <w:sz w:val="16"/>
                <w:szCs w:val="16"/>
              </w:rPr>
              <w:t xml:space="preserve">Bijvoorbeeld het blueriqnummer of het portonummer, vooralsnog gebruikt in het proces Voorzieningenplanning.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9863F4" w:rsidR="00195180" w:rsidRDefault="00195180" w:rsidRPr="00C85B04">
      <w:pPr>
        <w:pStyle w:val="Kop3"/>
        <w:rPr>
          <w:lang w:val="en-GB"/>
        </w:rPr>
      </w:pPr>
      <w:r w:rsidRPr="00C05FBD">
        <w:rPr>
          <w:lang w:val="en-GB"/>
        </w:rPr>
        <w:t xml:space="preserve">LicentiePublicatieverbod</w:t>
      </w:r>
    </w:p>
    <w:p w:rsidP="009863F4" w:rsidR="00195180" w:rsidRDefault="00195180" w:rsidRPr="00C85B04">
      <w:pPr>
        <w:pStyle w:val="Kop4"/>
        <w:rPr>
          <w:lang w:val="en-GB"/>
        </w:rPr>
      </w:pPr>
      <w:r w:rsidRPr="00C85B04">
        <w:rPr>
          <w:lang w:val="en-GB"/>
        </w:rPr>
        <w:t xml:space="preserve">Definitie</w:t>
      </w:r>
    </w:p>
    <w:p w:rsidP="00E243CC" w:rsidR="00195180" w:rsidRDefault="00195180" w:rsidRPr="009863F4">
      <w:pPr>
        <w:rPr>
          <w:szCs w:val="18"/>
          <w:lang w:val="en-GB"/>
        </w:rPr>
      </w:pPr>
      <w:r w:rsidRPr="009863F4">
        <w:rPr>
          <w:szCs w:val="18"/>
          <w:lang w:val="en-GB"/>
        </w:rPr>
        <w:t xml:space="preserve">Een verbod op publicatie van de licentie in het CROHO.</w:t>
      </w:r>
    </w:p>
    <w:p w:rsidP="001B7AC4" w:rsidR="00195180" w:rsidRDefault="00195180">
      <w:pPr>
        <w:pStyle w:val="Kop4"/>
        <w:rPr>
          <w:lang w:val="en-GB"/>
        </w:rPr>
      </w:pPr>
      <w:r w:rsidRPr="00F23D80">
        <w:t xml:space="preserve">Kwantitatieve</w:t>
      </w:r>
      <w:r>
        <w:rPr>
          <w:lang w:val="en-GB"/>
        </w:rPr>
        <w:t xml:space="preserve"> </w:t>
      </w:r>
      <w:r w:rsidRPr="00F23D80">
        <w:t xml:space="preserve">informatie</w:t>
      </w:r>
    </w:p>
    <w:tbl>
      <w:tblPr>
        <w:tblW w:type="dxa" w:w="9709"/>
        <w:tblInd w:type="dxa" w:w="38"/>
        <w:tblLook w:firstColumn="1" w:firstRow="1" w:lastColumn="1" w:lastRow="1" w:noHBand="0" w:noVBand="0" w:val="01E0"/>
      </w:tblPr>
      <w:tblGrid>
        <w:gridCol w:w="2764"/>
        <w:gridCol w:w="6945"/>
      </w:tblGrid>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Totaalomvang</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Bewaartermijn:</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r w:rsidR="00195180" w:rsidRPr="00822E4D" w:rsidTr="000B4306">
        <w:tc>
          <w:tcPr>
            <w:tcW w:type="dxa" w:w="2764"/>
            <w:shd w:color="auto" w:fill="auto" w:val="clear"/>
          </w:tcPr>
          <w:p w:rsidP="00AE7B7A" w:rsidR="00195180" w:rsidRDefault="00195180" w:rsidRPr="000B4306">
            <w:pPr>
              <w:rPr>
                <w:sz w:val="16"/>
                <w:szCs w:val="16"/>
              </w:rPr>
            </w:pPr>
            <w:r w:rsidRPr="000B4306">
              <w:rPr>
                <w:b/>
                <w:sz w:val="16"/>
                <w:szCs w:val="16"/>
              </w:rPr>
              <w:t xml:space="preserve">Mutatiegraad/tijdseenheid:</w:t>
            </w:r>
            <w:r w:rsidRPr="000B4306">
              <w:rPr>
                <w:sz w:val="16"/>
                <w:szCs w:val="16"/>
              </w:rPr>
              <w:t xml:space="preserve"> </w:t>
            </w:r>
          </w:p>
        </w:tc>
        <w:tc>
          <w:tcPr>
            <w:tcW w:type="dxa" w:w="6945"/>
            <w:shd w:color="auto" w:fill="auto" w:val="clear"/>
          </w:tcPr>
          <w:p w:rsidP="00AE7B7A" w:rsidR="00195180" w:rsidRDefault="00195180" w:rsidRPr="000B4306">
            <w:pPr>
              <w:rPr>
                <w:sz w:val="16"/>
                <w:szCs w:val="16"/>
              </w:rPr>
            </w:pPr>
            <w:r w:rsidRPr="000B4306">
              <w:rPr>
                <w:sz w:val="16"/>
                <w:szCs w:val="16"/>
              </w:rPr>
              <w:t xml:space="preserve">Nog in te vullen.</w:t>
            </w:r>
          </w:p>
        </w:tc>
      </w:tr>
    </w:tbl>
    <w:p w:rsidP="00F03566" w:rsidR="00195180" w:rsidRDefault="00195180" w:rsidRPr="00B950FA">
      <w:pPr>
        <w:pStyle w:val="Kop4"/>
      </w:pPr>
      <w:r w:rsidRPr="00B950FA">
        <w:t xml:space="preserve">Attributen</w:t>
      </w:r>
    </w:p>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F310AA">
        <w:trPr>
          <w:tblHeader/>
        </w:trPr>
        <w:tc>
          <w:tcPr>
            <w:tcW w:type="dxa" w:w="2211"/>
            <w:shd w:color="auto" w:fill="CCFFFF" w:val="clear"/>
          </w:tcPr>
          <w:p w:rsidP="00F8425A" w:rsidR="00195180" w:rsidRDefault="00195180" w:rsidRPr="009863F4">
            <w:pPr>
              <w:pStyle w:val="TableHeader"/>
            </w:pPr>
            <w:r w:rsidRPr="009863F4">
              <w:t xml:space="preserve">Naam</w:t>
            </w:r>
          </w:p>
        </w:tc>
        <w:tc>
          <w:tcPr>
            <w:tcW w:type="dxa" w:w="1645"/>
            <w:shd w:color="auto" w:fill="CCFFFF" w:val="clear"/>
          </w:tcPr>
          <w:p w:rsidP="00F8425A" w:rsidR="00195180" w:rsidRDefault="00195180" w:rsidRPr="009863F4">
            <w:pPr>
              <w:pStyle w:val="TableHeader"/>
            </w:pPr>
            <w:r w:rsidRPr="009863F4">
              <w:t xml:space="preserve">Type</w:t>
            </w:r>
          </w:p>
        </w:tc>
        <w:tc>
          <w:tcPr>
            <w:tcW w:type="dxa" w:w="708"/>
            <w:shd w:color="auto" w:fill="CCFFFF" w:val="clear"/>
          </w:tcPr>
          <w:p w:rsidP="00F8425A" w:rsidR="00195180" w:rsidRDefault="00195180" w:rsidRPr="009863F4">
            <w:pPr>
              <w:pStyle w:val="TableHeader"/>
            </w:pPr>
            <w:r>
              <w:t xml:space="preserve">KarSet </w:t>
            </w:r>
            <w:r w:rsidRPr="009863F4">
              <w:t xml:space="preserve">Lengt</w:t>
            </w:r>
            <w:r>
              <w:t xml:space="preserve">e</w:t>
            </w:r>
          </w:p>
        </w:tc>
        <w:tc>
          <w:tcPr>
            <w:tcW w:type="dxa" w:w="708"/>
            <w:shd w:color="auto" w:fill="CCFFFF" w:val="clear"/>
          </w:tcPr>
          <w:p w:rsidP="00F8425A" w:rsidR="00195180" w:rsidRDefault="00195180" w:rsidRPr="009863F4">
            <w:pPr>
              <w:pStyle w:val="TableHeader"/>
              <w:jc w:val="center"/>
            </w:pPr>
            <w:r w:rsidRPr="009863F4">
              <w:t xml:space="preserve">Mult.</w:t>
            </w:r>
          </w:p>
        </w:tc>
        <w:tc>
          <w:tcPr>
            <w:tcW w:type="dxa" w:w="4395"/>
            <w:shd w:color="auto" w:fill="CCFFFF" w:val="clear"/>
          </w:tcPr>
          <w:p w:rsidP="00F8425A" w:rsidR="00195180" w:rsidRDefault="00195180" w:rsidRPr="009863F4">
            <w:pPr>
              <w:pStyle w:val="TableHeader"/>
            </w:pPr>
            <w:r w:rsidRPr="009863F4">
              <w:t xml:space="preserve">Definitie en overige kenmerken</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begindatum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PeriodeBegindatum-v01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begin van de periode aangeeft (inclusief).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einddatum</w:t>
            </w:r>
          </w:p>
        </w:tc>
        <w:tc>
          <w:tcPr>
            <w:tcW w:type="dxa" w:w="1645"/>
          </w:tcPr>
          <w:p w:rsidP="00A620EA" w:rsidR="00195180" w:rsidRDefault="00195180" w:rsidRPr="009863F4">
            <w:pPr>
              <w:rPr>
                <w:sz w:val="16"/>
                <w:szCs w:val="16"/>
                <w:lang w:val="en-GB"/>
              </w:rPr>
            </w:pPr>
            <w:r w:rsidRPr="009863F4">
              <w:rPr>
                <w:sz w:val="16"/>
                <w:szCs w:val="16"/>
                <w:lang w:val="en-GB"/>
              </w:rPr>
              <w:t xml:space="preserve">PeriodeEinddatum-v01</w:t>
            </w:r>
            <w:r w:rsidRPr="009863F4">
              <w:rPr>
                <w:sz w:val="16"/>
                <w:szCs w:val="16"/>
                <w:lang w:val="en-GB"/>
              </w:rPr>
              <w:t xml:space="preserve"> (gwb)</w:t>
            </w:r>
          </w:p>
          <w:p w:rsidP="00A620EA" w:rsidR="00195180" w:rsidRDefault="00195180" w:rsidRPr="009863F4">
            <w:pPr>
              <w:rPr>
                <w:i/>
                <w:sz w:val="16"/>
                <w:szCs w:val="16"/>
                <w:lang w:val="en-GB"/>
              </w:rPr>
            </w:pPr>
            <w:r w:rsidRPr="009863F4">
              <w:rPr>
                <w:i/>
                <w:sz w:val="16"/>
                <w:szCs w:val="16"/>
                <w:lang w:val="en-GB"/>
              </w:rPr>
              <w:t xml:space="preserve">Basistype </w:t>
            </w:r>
            <w:r w:rsidRPr="009863F4">
              <w:rPr>
                <w:i/>
                <w:sz w:val="16"/>
                <w:szCs w:val="16"/>
                <w:lang w:val="en-GB"/>
              </w:rPr>
              <w:t xml:space="preserve">DatumType</w:t>
            </w:r>
          </w:p>
        </w:tc>
        <w:tc>
          <w:tcPr>
            <w:tcW w:type="dxa" w:w="708"/>
          </w:tcPr>
          <w:p w:rsidP="00A620EA" w:rsidR="00195180" w:rsidRDefault="00195180">
            <w:pPr>
              <w:pStyle w:val="TableText"/>
              <w:jc w:val="center"/>
              <w:rPr>
                <w:lang w:val="nl-NL"/>
              </w:rPr>
            </w:pPr>
            <w:r w:rsidRPr="00326D88">
              <w:rPr>
                <w:lang w:val="nl-NL"/>
              </w:rPr>
              <w:t xml:space="preserve"> </w:t>
            </w:r>
            <w:r w:rsidRPr="00326D88">
              <w:rPr>
                <w:lang w:val="nl-NL"/>
              </w:rPr>
              <w:t xml:space="preserve">AN(.. )</w:t>
            </w:r>
          </w:p>
        </w:tc>
        <w:tc>
          <w:tcPr>
            <w:tcW w:type="dxa" w:w="708"/>
          </w:tcPr>
          <w:p w:rsidP="00A620EA" w:rsidR="00195180" w:rsidRDefault="00195180" w:rsidRPr="009863F4">
            <w:pPr>
              <w:pStyle w:val="TableText"/>
              <w:jc w:val="center"/>
            </w:pPr>
            <w:r w:rsidRPr="009863F4">
              <w:lastRenderedPageBreak/>
              <w:t xml:space="preserve">0..1</w:t>
            </w:r>
          </w:p>
        </w:tc>
        <w:tc>
          <w:tcPr>
            <w:tcW w:type="dxa" w:w="4395"/>
          </w:tcPr>
          <w:p w:rsidP="00A620EA" w:rsidR="00195180" w:rsidRDefault="00195180" w:rsidRPr="005B5F2F">
            <w:pPr>
              <w:pStyle w:val="TableText"/>
              <w:rPr>
                <w:b/>
                <w:bCs/>
                <w:lang w:val="nl-NL"/>
              </w:rPr>
            </w:pPr>
            <w:r w:rsidRPr="005B5F2F">
              <w:rPr>
                <w:b/>
                <w:bCs/>
                <w:lang w:val="nl-NL"/>
              </w:rPr>
              <w:t xml:space="preserve">Definitie volgens GWB: </w:t>
            </w:r>
          </w:p>
          <w:p w:rsidP="00A620EA" w:rsidR="00195180" w:rsidRDefault="00195180" w:rsidRPr="00B044A5">
            <w:pPr>
              <w:pStyle w:val="TableText"/>
              <w:rPr>
                <w:bCs/>
                <w:lang w:val="en-US"/>
              </w:rPr>
            </w:pPr>
            <w:r w:rsidRPr="00B044A5">
              <w:rPr>
                <w:bCs/>
                <w:lang w:val="en-US"/>
              </w:rPr>
              <w:t xml:space="preserve">De datum die het einde van de periode aangeeft (exclusief).</w:t>
            </w:r>
          </w:p>
          <w:p w:rsidP="00A620EA" w:rsidR="00743A55" w:rsidRDefault="00743A55" w:rsidRPr="00776C1A">
            <w:pPr>
              <w:pStyle w:val="TableText"/>
            </w:pPr>
          </w:p>
          <w:p w:rsidP="00A620EA" w:rsidR="00195180" w:rsidRDefault="00195180" w:rsidRPr="005B5F2F">
            <w:pPr>
              <w:rPr>
                <w:sz w:val="16"/>
                <w:szCs w:val="16"/>
              </w:rPr>
            </w:pPr>
          </w:p>
          <w:p w:rsidP="00A620EA" w:rsidR="00195180" w:rsidRDefault="00195180" w:rsidRPr="005B5F2F">
            <w:pPr>
              <w:rPr>
                <w:b/>
                <w:sz w:val="16"/>
                <w:szCs w:val="16"/>
              </w:rPr>
            </w:pPr>
            <w:r w:rsidRPr="005B5F2F">
              <w:rPr>
                <w:b/>
                <w:sz w:val="16"/>
                <w:szCs w:val="16"/>
              </w:rPr>
              <w:t xml:space="preserve">Toelichting</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2211"/>
        <w:gridCol w:w="1645"/>
        <w:gridCol w:w="708"/>
        <w:gridCol w:w="708"/>
        <w:gridCol w:w="4395"/>
      </w:tblGrid>
      <w:tr w:rsidR="00195180" w:rsidRPr="009863F4" w:rsidTr="00A620EA">
        <w:tc>
          <w:tcPr>
            <w:tcW w:type="dxa" w:w="2211"/>
          </w:tcPr>
          <w:p w:rsidP="00A620EA" w:rsidR="00195180" w:rsidRDefault="00195180" w:rsidRPr="009863F4">
            <w:pPr>
              <w:pStyle w:val="TableText"/>
            </w:pPr>
            <w:r w:rsidRPr="009863F4">
              <w:t xml:space="preserve">licentiecode</w:t>
            </w:r>
          </w:p>
        </w:tc>
        <w:tc>
          <w:tcPr>
            <w:tcW w:type="dxa" w:w="1645"/>
          </w:tcPr>
          <w:p w:rsidP="00A620EA" w:rsidR="00195180" w:rsidRDefault="00195180" w:rsidRPr="001B42AF">
            <w:pPr>
              <w:rPr>
                <w:lang w:val="en-GB"/>
              </w:rPr>
            </w:pPr>
          </w:p>
        </w:tc>
        <w:tc>
          <w:tcPr>
            <w:tcW w:type="dxa" w:w="708"/>
          </w:tcPr>
          <w:p/>
        </w:tc>
        <w:tc>
          <w:tcPr>
            <w:tcW w:type="dxa" w:w="708"/>
          </w:tcPr>
          <w:p w:rsidP="00A620EA" w:rsidR="00195180" w:rsidRDefault="00195180" w:rsidRPr="009863F4">
            <w:pPr>
              <w:pStyle w:val="TableText"/>
              <w:jc w:val="center"/>
            </w:pPr>
            <w:r w:rsidRPr="009863F4">
              <w:t xml:space="preserve">1</w:t>
            </w:r>
          </w:p>
        </w:tc>
        <w:tc>
          <w:tcPr>
            <w:tcW w:type="dxa" w:w="4395"/>
          </w:tcPr>
          <w:p w:rsidP="00A620EA" w:rsidR="00195180" w:rsidRDefault="00195180" w:rsidRPr="009863F4">
            <w:pPr>
              <w:pStyle w:val="TableText"/>
            </w:pPr>
            <w:r w:rsidRPr="009863F4">
              <w:rPr>
                <w:b/>
                <w:bCs/>
              </w:rPr>
              <w:t xml:space="preserve">Definitie: </w:t>
            </w:r>
          </w:p>
          <w:p w:rsidP="00A620EA" w:rsidR="00195180" w:rsidRDefault="00195180" w:rsidRPr="00812177">
            <w:pPr>
              <w:pStyle w:val="TableText"/>
              <w:rPr>
                <w:i/>
                <w:color w:val="FF0000"/>
                <w:lang w:val="nl-NL"/>
              </w:rPr>
            </w:pPr>
            <w:r w:rsidRPr="00812177">
              <w:rPr>
                <w:i/>
                <w:color w:val="FF0000"/>
                <w:lang w:val="nl-NL"/>
              </w:rPr>
              <w:t xml:space="preserve">Definitie is niet ingevuld.</w:t>
            </w:r>
          </w:p>
        </w:tc>
      </w:tr>
    </w:tbl>
    <w:tbl>
      <w:tblPr>
        <w:tblW w:type="dxa" w:w="9667"/>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CellMar>
          <w:left w:type="dxa" w:w="28"/>
          <w:right w:type="dxa" w:w="28"/>
        </w:tblCellMar>
        <w:tblLook w:firstColumn="1" w:firstRow="1" w:lastColumn="0" w:lastRow="0" w:noHBand="0" w:noVBand="0" w:val="00A0"/>
      </w:tblPr>
      <w:tblGrid>
        <w:gridCol w:w="9667"/>
      </w:tblGrid>
    </w:tbl>
    <w:p w:rsidP="00F03566" w:rsidR="00195180" w:rsidRDefault="00195180" w:rsidRPr="000E26BC">
      <w:pPr>
        <w:pStyle w:val="Kop4"/>
        <w:rPr>
          <w:lang w:val="en-GB"/>
        </w:rPr>
      </w:pPr>
      <w:r>
        <w:rPr>
          <w:lang w:val="en-GB"/>
        </w:rPr>
        <w:t xml:space="preserve">R</w:t>
      </w:r>
      <w:r w:rsidRPr="000E26BC">
        <w:rPr>
          <w:lang w:val="en-GB"/>
        </w:rPr>
        <w:t xml:space="preserve">egels</w:t>
      </w:r>
    </w:p>
    <w:p w:rsidP="00250CF4" w:rsidR="00195180" w:rsidRDefault="00195180" w:rsidRPr="00033BEB">
      <w:pPr>
        <w:rPr>
          <w:i/>
          <w:color w:val="0000FF"/>
          <w:szCs w:val="18"/>
        </w:rPr>
      </w:pPr>
      <w:r w:rsidRPr="00033BEB">
        <w:rPr>
          <w:i/>
          <w:color w:val="0000FF"/>
          <w:szCs w:val="18"/>
        </w:rPr>
        <w:t xml:space="preserve">Geen regels aanwezig.</w:t>
      </w:r>
    </w:p>
    <w:p w:rsidP="0075511D" w:rsidR="00195180" w:rsidRDefault="00195180" w:rsidRPr="00F84B5F">
      <w:pPr>
        <w:ind w:left="1418"/>
        <w:rPr>
          <w:szCs w:val="18"/>
          <w:lang w:val="en-GB"/>
        </w:rPr>
      </w:pPr>
      <w:r w:rsidRPr="00F84B5F">
        <w:rPr>
          <w:szCs w:val="18"/>
          <w:lang w:val="en-GB"/>
        </w:rPr>
        <w:br w:type="page"/>
      </w:r>
    </w:p>
    <w:sectPr w:rsidR="00195180" w:rsidRPr="00B556B3" w:rsidSect="00514536">
      <w:headerReference r:id="rId10" w:type="default"/>
      <w:footerReference r:id="rId11" w:type="default"/>
      <w:pgSz w:code="9" w:h="16838" w:w="11906"/>
      <w:pgMar w:bottom="1418" w:footer="709" w:gutter="0" w:header="709" w:left="1418" w:right="992" w:top="357"/>
      <w:cols w:space="708"/>
    </w:sectPr>
  </w:body>
</w:document>
</file>

<file path=word/endnotes.xml><?xml version="1.0" encoding="utf-8"?>
<w:end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rsidR="00824B13" w:rsidRDefault="00824B13">
      <w:r>
        <w:separator/>
      </w:r>
    </w:p>
  </w:endnote>
  <w:endnote w:id="0" w:type="continuationSeparator">
    <w:p w:rsidR="00824B13" w:rsidRDefault="00824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roman"/>
    <w:notTrueType/>
    <w:pitch w:val="default"/>
    <w:sig w:usb0="00000003" w:usb1="00000000" w:usb2="00000000" w:usb3="00000000" w:csb0="00000001" w:csb1="00000000"/>
  </w:font>
  <w:font w:name="MetaBookLF-Roman">
    <w:altName w:val="Vrinda"/>
    <w:charset w:val="00"/>
    <w:family w:val="swiss"/>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P="001B1402" w:rsidR="00195180" w:rsidRDefault="00195180" w:rsidRPr="001B1402">
    <w:pPr>
      <w:jc w:val="right"/>
      <w:rPr>
        <w:sz w:val="16"/>
        <w:szCs w:val="16"/>
      </w:rPr>
    </w:pPr>
  </w:p>
</w:ftr>
</file>

<file path=word/footer2.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rsidR="00195180" w:rsidRDefault="00195180" w:rsidRPr="00BC41EF">
    <w:pPr>
      <w:pBdr>
        <w:top w:color="auto" w:space="1" w:sz="4" w:val="single"/>
      </w:pBdr>
      <w:rPr>
        <w:szCs w:val="18"/>
        <w:lang w:val="en-GB"/>
      </w:rPr>
    </w:pPr>
  </w:p>
  <w:p w:rsidR="00195180" w:rsidRDefault="00195180" w:rsidRPr="00390F54">
    <w:pPr>
      <w:rPr>
        <w:sz w:val="14"/>
        <w:szCs w:val="14"/>
        <w:lang w:val="en-GB"/>
      </w:rPr>
    </w:pPr>
  </w:p>
  <w:p w:rsidR="00195180" w:rsidRDefault="007E7757" w:rsidRPr="00BC41EF">
    <w:pPr>
      <w:jc w:val="right"/>
    </w:pPr>
    <w:fldSimple w:instr=" DOCPROPERTY &quot;Sjabloonversie&quot;  \* MERGEFORMAT ">
      <w:r w:rsidR="00195180">
        <w:rPr>
          <w:sz w:val="14"/>
          <w:szCs w:val="14"/>
        </w:rPr>
        <w:t xml:space="preserve">Sjabloonversie</w:t>
      </w:r>
    </w:fldSimple>
    <w:r w:rsidR="00B04731">
      <w:rPr>
        <w:sz w:val="14"/>
        <w:szCs w:val="14"/>
      </w:rPr>
      <w:t xml:space="preserve"> 2.</w:t>
    </w:r>
    <w:r w:rsidR="009749EC">
      <w:rPr>
        <w:sz w:val="14"/>
        <w:szCs w:val="14"/>
      </w:rPr>
      <w:t xml:space="preserve">3</w:t>
    </w:r>
  </w:p>
</w:ftr>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rsidR="00824B13" w:rsidRDefault="00824B13">
      <w:r>
        <w:separator/>
      </w:r>
    </w:p>
  </w:footnote>
  <w:footnote w:id="0" w:type="continuationSeparator">
    <w:p w:rsidR="00824B13" w:rsidRDefault="00824B13">
      <w:r>
        <w:continuationSeparator/>
      </w:r>
    </w:p>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9569"/>
      <w:tblInd w:type="dxa" w:w="70"/>
      <w:tblBorders>
        <w:top w:color="auto" w:space="0" w:sz="4" w:val="single"/>
        <w:bottom w:color="auto" w:space="0" w:sz="4" w:val="single"/>
      </w:tblBorders>
      <w:tblLayout w:type="fixed"/>
      <w:tblCellMar>
        <w:left w:type="dxa" w:w="70"/>
        <w:right w:type="dxa" w:w="70"/>
      </w:tblCellMar>
      <w:tblLook w:firstColumn="0" w:firstRow="0" w:lastColumn="0" w:lastRow="0" w:noHBand="0" w:noVBand="0" w:val="0000"/>
    </w:tblPr>
    <w:tblGrid>
      <w:gridCol mr_gridCol_Id="mr_gridCol_1" w:w="1134"/>
      <w:gridCol mr_gridCol_Id="mr_gridCol_2" w:w="283"/>
      <w:gridCol mr_gridCol_Id="mr_gridCol_3" w:w="5528"/>
      <w:gridCol mr_gridCol_Id="mr_gridCol_4" w:w="851"/>
      <w:gridCol mr_gridCol_Id="mr_gridCol_5" w:w="283"/>
      <w:gridCol mr_gridCol_Id="mr_gridCol_6" w:w="1490"/>
    </w:tblGrid>
    <w:tr w:rsidR="00195180" w:rsidRPr="00514536" w:rsidTr="00F310AA">
      <w:trPr>
        <w:cantSplit/>
      </w:trPr>
      <w:tc>
        <w:tcPr>
          <w:tcW w:type="dxa" w:w="9569"/>
          <w:gridSpan w:val="6"/>
          <w:tcBorders>
            <w:top w:val="nil"/>
            <w:bottom w:color="auto" w:space="0" w:sz="4" w:val="single"/>
          </w:tcBorders>
        </w:tcPr>
        <w:p w:rsidP="00514536" w:rsidR="00195180" w:rsidRDefault="00700824" w:rsidRPr="00514536">
          <w:pPr>
            <w:ind w:left="3899"/>
          </w:pPr>
          <w:r>
            <w:rPr>
              <w:rFonts w:ascii="MetaBookLF-Roman" w:cs="MetaBookLF-Roman" w:hAnsi="MetaBookLF-Roman"/>
              <w:noProof/>
            </w:rPr>
            <w:drawing>
              <wp:inline distB="0" distL="0" distR="0" distT="0">
                <wp:extent cx="1266825" cy="514350"/>
                <wp:effectExtent b="0" l="0" r="9525" t="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noChangeAspect="1"/>
                        </pic:cNvPicPr>
                      </pic:nvPicPr>
                      <pic:blipFill>
                        <a:blip r:embed="rId1">
                          <a:extLst>
                            <a:ext uri="{28A0092B-C50C-407E-A947-70E740481C1C}">
                              <a14:useLocalDpi xmlns:a14="http://schemas.microsoft.com/office/drawing/2010/main" val="0"/>
                            </a:ext>
                          </a:extLst>
                        </a:blip>
                        <a:srcRect t="1819"/>
                        <a:stretch>
                          <a:fillRect/>
                        </a:stretch>
                      </pic:blipFill>
                      <pic:spPr bwMode="auto">
                        <a:xfrm>
                          <a:off x="0" y="0"/>
                          <a:ext cx="1266825" cy="514350"/>
                        </a:xfrm>
                        <a:prstGeom prst="rect">
                          <a:avLst/>
                        </a:prstGeom>
                        <a:noFill/>
                        <a:ln>
                          <a:noFill/>
                        </a:ln>
                      </pic:spPr>
                    </pic:pic>
                  </a:graphicData>
                </a:graphic>
              </wp:inline>
            </w:drawing>
          </w:r>
        </w:p>
      </w:tc>
    </w:tr>
    <w:tr w:rsidR="00195180" w:rsidRPr="00514536" w:rsidTr="00F310AA">
      <w:tc>
        <w:tcPr>
          <w:tcW w:type="dxa" w:w="1134"/>
          <w:tcBorders>
            <w:top w:val="nil"/>
          </w:tcBorders>
        </w:tcPr>
        <w:p w:rsidP="00BC258A" w:rsidR="00195180" w:rsidRDefault="00195180" w:rsidRPr="00514536">
          <w:pPr>
            <w:rPr>
              <w:szCs w:val="18"/>
            </w:rPr>
          </w:pPr>
          <w:r w:rsidRPr="00514536">
            <w:rPr>
              <w:szCs w:val="18"/>
            </w:rPr>
            <w:t xml:space="preserve">Fase</w:t>
          </w:r>
        </w:p>
      </w:tc>
      <w:tc>
        <w:tcPr>
          <w:tcW w:type="dxa" w:w="283"/>
          <w:tcBorders>
            <w:top w:val="nil"/>
          </w:tcBorders>
        </w:tcPr>
        <w:p w:rsidP="00BC258A" w:rsidR="00195180" w:rsidRDefault="00195180" w:rsidRPr="00514536">
          <w:pPr>
            <w:rPr>
              <w:szCs w:val="18"/>
            </w:rPr>
          </w:pPr>
          <w:r w:rsidRPr="00514536">
            <w:rPr>
              <w:szCs w:val="18"/>
            </w:rPr>
            <w:t xml:space="preserve">:</w:t>
          </w:r>
        </w:p>
      </w:tc>
      <w:tc>
        <w:tcPr>
          <w:tcW w:type="dxa" w:w="5528"/>
          <w:tcBorders>
            <w:top w:val="nil"/>
          </w:tcBorders>
        </w:tcPr>
        <w:p w:rsidP="00BC258A" w:rsidR="00195180" w:rsidRDefault="00195180" w:rsidRPr="00514536">
          <w:pPr>
            <w:rPr>
              <w:szCs w:val="18"/>
            </w:rPr>
          </w:pPr>
          <w:r w:rsidRPr="00514536">
            <w:rPr>
              <w:szCs w:val="18"/>
            </w:rPr>
            <w:t xml:space="preserve">DUO_Registratie Instellingen en Opleidingen (RIO)</w:t>
          </w:r>
        </w:p>
      </w:tc>
      <w:tc>
        <w:tcPr>
          <w:tcW w:type="dxa" w:w="851"/>
          <w:tcBorders>
            <w:top w:val="nil"/>
          </w:tcBorders>
        </w:tcPr>
        <w:p w:rsidP="00BC258A" w:rsidR="00195180" w:rsidRDefault="00195180" w:rsidRPr="00514536">
          <w:pPr>
            <w:rPr>
              <w:szCs w:val="18"/>
            </w:rPr>
          </w:pPr>
          <w:r w:rsidRPr="00514536">
            <w:rPr>
              <w:szCs w:val="18"/>
            </w:rPr>
            <w:t xml:space="preserve">Blad</w:t>
          </w:r>
        </w:p>
      </w:tc>
      <w:tc>
        <w:tcPr>
          <w:tcW w:type="dxa" w:w="283"/>
          <w:tcBorders>
            <w:top w:val="nil"/>
          </w:tcBorders>
        </w:tcPr>
        <w:p w:rsidP="00BC258A" w:rsidR="00195180" w:rsidRDefault="00195180" w:rsidRPr="00514536">
          <w:pPr>
            <w:rPr>
              <w:szCs w:val="18"/>
            </w:rPr>
          </w:pPr>
          <w:r w:rsidRPr="00514536">
            <w:rPr>
              <w:szCs w:val="18"/>
            </w:rPr>
            <w:t xml:space="preserve">:</w:t>
          </w:r>
        </w:p>
      </w:tc>
      <w:tc>
        <w:tcPr>
          <w:tcW w:type="dxa" w:w="1490"/>
          <w:tcBorders>
            <w:top w:val="nil"/>
          </w:tcBorders>
        </w:tcPr>
        <w:p w:rsidP="00BC258A" w:rsidR="00195180" w:rsidRDefault="00195180" w:rsidRPr="00514536">
          <w:pPr>
            <w:rPr>
              <w:szCs w:val="18"/>
            </w:rPr>
          </w:pPr>
          <w:r w:rsidRPr="00514536">
            <w:rPr>
              <w:rStyle w:val="Paginanummer"/>
              <w:snapToGrid w:val="0"/>
              <w:szCs w:val="18"/>
            </w:rPr>
            <w:t xml:space="preserve"> </w:t>
          </w:r>
          <w:r w:rsidRPr="00514536">
            <w:rPr>
              <w:rStyle w:val="Paginanummer"/>
              <w:snapToGrid w:val="0"/>
              <w:szCs w:val="18"/>
            </w:rPr>
            <w:fldChar w:fldCharType="begin"/>
          </w:r>
          <w:r w:rsidRPr="00514536">
            <w:rPr>
              <w:rStyle w:val="Paginanummer"/>
              <w:snapToGrid w:val="0"/>
              <w:szCs w:val="18"/>
            </w:rPr>
            <w:instrText xml:space="preserve"> PAGE </w:instrText>
          </w:r>
          <w:r w:rsidRPr="00514536">
            <w:rPr>
              <w:rStyle w:val="Paginanummer"/>
              <w:snapToGrid w:val="0"/>
              <w:szCs w:val="18"/>
            </w:rPr>
            <w:fldChar w:fldCharType="separate"/>
          </w:r>
          <w:r w:rsidR="00B044A5">
            <w:rPr>
              <w:rStyle w:val="Paginanummer"/>
              <w:noProof/>
              <w:snapToGrid w:val="0"/>
              <w:szCs w:val="18"/>
            </w:rPr>
            <w:t xml:space="preserve">7</w:t>
          </w:r>
          <w:r w:rsidRPr="00514536">
            <w:rPr>
              <w:rStyle w:val="Paginanummer"/>
              <w:snapToGrid w:val="0"/>
              <w:szCs w:val="18"/>
            </w:rPr>
            <w:fldChar w:fldCharType="end"/>
          </w:r>
          <w:r w:rsidRPr="00514536">
            <w:rPr>
              <w:rStyle w:val="Paginanummer"/>
              <w:snapToGrid w:val="0"/>
              <w:szCs w:val="18"/>
            </w:rPr>
            <w:t xml:space="preserve"> van </w:t>
          </w:r>
          <w:r w:rsidRPr="00514536">
            <w:rPr>
              <w:rStyle w:val="Paginanummer"/>
              <w:snapToGrid w:val="0"/>
              <w:szCs w:val="18"/>
            </w:rPr>
            <w:fldChar w:fldCharType="begin"/>
          </w:r>
          <w:r w:rsidRPr="00514536">
            <w:rPr>
              <w:rStyle w:val="Paginanummer"/>
              <w:snapToGrid w:val="0"/>
              <w:szCs w:val="18"/>
            </w:rPr>
            <w:instrText xml:space="preserve"> NUMPAGES </w:instrText>
          </w:r>
          <w:r w:rsidRPr="00514536">
            <w:rPr>
              <w:rStyle w:val="Paginanummer"/>
              <w:snapToGrid w:val="0"/>
              <w:szCs w:val="18"/>
            </w:rPr>
            <w:fldChar w:fldCharType="separate"/>
          </w:r>
          <w:r w:rsidR="00B044A5">
            <w:rPr>
              <w:rStyle w:val="Paginanummer"/>
              <w:noProof/>
              <w:snapToGrid w:val="0"/>
              <w:szCs w:val="18"/>
            </w:rPr>
            <w:t xml:space="preserve">13</w:t>
          </w:r>
          <w:r w:rsidRPr="00514536">
            <w:rPr>
              <w:rStyle w:val="Paginanummer"/>
              <w:snapToGrid w:val="0"/>
              <w:szCs w:val="18"/>
            </w:rPr>
            <w:fldChar w:fldCharType="end"/>
          </w:r>
        </w:p>
      </w:tc>
    </w:tr>
    <w:tr w:rsidR="00195180" w:rsidRPr="00514536" w:rsidTr="00F310AA">
      <w:tc>
        <w:tcPr>
          <w:tcW w:type="dxa" w:w="1134"/>
        </w:tcPr>
        <w:p w:rsidP="00BC258A" w:rsidR="00195180" w:rsidRDefault="00195180" w:rsidRPr="00514536">
          <w:pPr>
            <w:rPr>
              <w:szCs w:val="18"/>
            </w:rPr>
          </w:pPr>
          <w:r w:rsidRPr="00514536">
            <w:rPr>
              <w:szCs w:val="18"/>
            </w:rPr>
            <w:t xml:space="preserve">Onderdeel</w:t>
          </w:r>
        </w:p>
      </w:tc>
      <w:tc>
        <w:tcPr>
          <w:tcW w:type="dxa" w:w="283"/>
        </w:tcPr>
        <w:p w:rsidP="00BC258A" w:rsidR="00195180" w:rsidRDefault="00195180" w:rsidRPr="00514536">
          <w:pPr>
            <w:rPr>
              <w:szCs w:val="18"/>
            </w:rPr>
          </w:pPr>
          <w:r w:rsidRPr="00514536">
            <w:rPr>
              <w:szCs w:val="18"/>
            </w:rPr>
            <w:t xml:space="preserve">:</w:t>
          </w:r>
        </w:p>
      </w:tc>
      <w:tc>
        <w:tcPr>
          <w:tcW w:type="dxa" w:w="5528"/>
        </w:tcPr>
        <w:p w:rsidP="00BC258A" w:rsidR="00195180" w:rsidRDefault="00195180" w:rsidRPr="00514536">
          <w:pPr>
            <w:rPr>
              <w:szCs w:val="18"/>
            </w:rPr>
          </w:pPr>
          <w:r w:rsidRPr="00514536">
            <w:rPr>
              <w:szCs w:val="18"/>
            </w:rPr>
            <w:t xml:space="preserve">Analyse</w:t>
          </w:r>
          <w:r>
            <w:rPr>
              <w:szCs w:val="18"/>
            </w:rPr>
            <w:t xml:space="preserve">: informatiemodel</w:t>
          </w:r>
        </w:p>
      </w:tc>
      <w:tc>
        <w:tcPr>
          <w:tcW w:type="dxa" w:w="851"/>
        </w:tcPr>
        <w:p w:rsidP="00BC258A" w:rsidR="00195180" w:rsidRDefault="00195180" w:rsidRPr="00514536">
          <w:pPr>
            <w:rPr>
              <w:szCs w:val="18"/>
            </w:rPr>
          </w:pPr>
          <w:r w:rsidRPr="00514536">
            <w:rPr>
              <w:szCs w:val="18"/>
            </w:rPr>
            <w:t xml:space="preserve">Datum</w:t>
          </w:r>
        </w:p>
      </w:tc>
      <w:tc>
        <w:tcPr>
          <w:tcW w:type="dxa" w:w="283"/>
        </w:tcPr>
        <w:p w:rsidP="00BC258A" w:rsidR="00195180" w:rsidRDefault="00195180" w:rsidRPr="00514536">
          <w:pPr>
            <w:rPr>
              <w:szCs w:val="18"/>
            </w:rPr>
          </w:pPr>
          <w:r w:rsidRPr="00514536">
            <w:rPr>
              <w:szCs w:val="18"/>
            </w:rPr>
            <w:t xml:space="preserve">:</w:t>
          </w:r>
        </w:p>
      </w:tc>
      <w:tc>
        <w:tcPr>
          <w:tcW w:type="dxa" w:w="1490"/>
        </w:tcPr>
        <w:p/>
      </w:tc>
    </w:tr>
    <w:tr w:rsidR="00195180" w:rsidRPr="00D57C02" w:rsidTr="00F310AA">
      <w:tc>
        <w:tcPr>
          <w:tcW w:type="dxa" w:w="1134"/>
          <w:tcBorders>
            <w:bottom w:color="auto" w:space="0" w:sz="4" w:val="single"/>
          </w:tcBorders>
        </w:tcPr>
        <w:p w:rsidP="00BC258A" w:rsidR="00195180" w:rsidRDefault="00195180" w:rsidRPr="00514536">
          <w:pPr>
            <w:rPr>
              <w:szCs w:val="18"/>
            </w:rPr>
          </w:pPr>
          <w:r w:rsidRPr="00514536">
            <w:rPr>
              <w:szCs w:val="18"/>
            </w:rPr>
            <w:t xml:space="preserve">Betreft</w:t>
          </w:r>
        </w:p>
      </w:tc>
      <w:tc>
        <w:tcPr>
          <w:tcW w:type="dxa" w:w="283"/>
          <w:tcBorders>
            <w:bottom w:color="auto" w:space="0" w:sz="4" w:val="single"/>
          </w:tcBorders>
        </w:tcPr>
        <w:p w:rsidP="00BC258A" w:rsidR="00195180" w:rsidRDefault="00195180" w:rsidRPr="00514536">
          <w:pPr>
            <w:rPr>
              <w:szCs w:val="18"/>
            </w:rPr>
          </w:pPr>
          <w:r w:rsidRPr="00514536">
            <w:rPr>
              <w:szCs w:val="18"/>
            </w:rPr>
            <w:t xml:space="preserve">:</w:t>
          </w:r>
        </w:p>
      </w:tc>
      <w:tc>
        <w:tcPr>
          <w:tcW w:type="dxa" w:w="5528"/>
          <w:tcBorders>
            <w:bottom w:color="auto" w:space="0" w:sz="4" w:val="single"/>
          </w:tcBorders>
        </w:tcPr>
        <w:p/>
      </w:tc>
      <w:tc>
        <w:tcPr>
          <w:tcW w:type="dxa" w:w="851"/>
          <w:tcBorders>
            <w:bottom w:color="auto" w:space="0" w:sz="4" w:val="single"/>
          </w:tcBorders>
        </w:tcPr>
        <w:p w:rsidP="00BC258A" w:rsidR="00195180" w:rsidRDefault="00195180" w:rsidRPr="00514536">
          <w:pPr>
            <w:rPr>
              <w:szCs w:val="18"/>
            </w:rPr>
          </w:pPr>
          <w:r w:rsidRPr="00514536">
            <w:rPr>
              <w:szCs w:val="18"/>
            </w:rPr>
            <w:t xml:space="preserve">Versie</w:t>
          </w:r>
        </w:p>
      </w:tc>
      <w:tc>
        <w:tcPr>
          <w:tcW w:type="dxa" w:w="283"/>
          <w:tcBorders>
            <w:bottom w:color="auto" w:space="0" w:sz="4" w:val="single"/>
          </w:tcBorders>
        </w:tcPr>
        <w:p w:rsidP="00BC258A" w:rsidR="00195180" w:rsidRDefault="00195180" w:rsidRPr="00514536">
          <w:pPr>
            <w:rPr>
              <w:szCs w:val="18"/>
            </w:rPr>
          </w:pPr>
          <w:r w:rsidRPr="00514536">
            <w:rPr>
              <w:szCs w:val="18"/>
            </w:rPr>
            <w:t xml:space="preserve">:</w:t>
          </w:r>
        </w:p>
      </w:tc>
      <w:tc>
        <w:tcPr>
          <w:tcW w:type="dxa" w:w="1490"/>
          <w:tcBorders>
            <w:bottom w:color="auto" w:space="0" w:sz="4" w:val="single"/>
          </w:tcBorders>
        </w:tcPr>
        <w:p/>
      </w:tc>
    </w:tr>
  </w:tbl>
  <w:p w:rsidP="007F6060" w:rsidR="00195180" w:rsidRDefault="00195180" w:rsidRPr="00D57C02">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68010D"/>
    <w:multiLevelType w:val="multilevel"/>
    <w:tmpl w:val="53B22EF4"/>
    <w:lvl w:ilvl="0">
      <w:numFmt w:val="decimal"/>
      <w:pStyle w:val="Kop1"/>
      <w:lvlText w:val="%1"/>
      <w:lvlJc w:val="left"/>
      <w:pPr>
        <w:tabs>
          <w:tab w:val="num" w:pos="360"/>
        </w:tabs>
      </w:pPr>
      <w:rPr>
        <w:rFonts w:cs="Times New Roman" w:hint="default"/>
      </w:rPr>
    </w:lvl>
    <w:lvl w:ilvl="1">
      <w:start w:val="1"/>
      <w:numFmt w:val="decimal"/>
      <w:pStyle w:val="Kop2"/>
      <w:lvlText w:val="%1.%2"/>
      <w:lvlJc w:val="left"/>
      <w:pPr>
        <w:tabs>
          <w:tab w:val="num" w:pos="720"/>
        </w:tabs>
      </w:pPr>
      <w:rPr>
        <w:rFonts w:cs="Times New Roman" w:hint="default"/>
      </w:rPr>
    </w:lvl>
    <w:lvl w:ilvl="2">
      <w:start w:val="1"/>
      <w:numFmt w:val="decimal"/>
      <w:pStyle w:val="Kop3"/>
      <w:lvlText w:val="%1.%2.%3"/>
      <w:lvlJc w:val="left"/>
      <w:pPr>
        <w:tabs>
          <w:tab w:val="num" w:pos="720"/>
        </w:tabs>
      </w:pPr>
      <w:rPr>
        <w:rFonts w:cs="Times New Roman" w:hint="default"/>
      </w:rPr>
    </w:lvl>
    <w:lvl w:ilvl="3">
      <w:start w:val="1"/>
      <w:numFmt w:val="decimal"/>
      <w:pStyle w:val="Kop4"/>
      <w:lvlText w:val="%1.%2.%3.%4"/>
      <w:lvlJc w:val="left"/>
      <w:pPr>
        <w:tabs>
          <w:tab w:val="num" w:pos="1080"/>
        </w:tabs>
      </w:pPr>
      <w:rPr>
        <w:rFonts w:cs="Times New Roman" w:hint="default"/>
      </w:rPr>
    </w:lvl>
    <w:lvl w:ilvl="4">
      <w:start w:val="1"/>
      <w:numFmt w:val="decimal"/>
      <w:pStyle w:val="Kop5"/>
      <w:lvlText w:val="%1.%2.%3.%4.%5"/>
      <w:lvlJc w:val="left"/>
      <w:pPr>
        <w:tabs>
          <w:tab w:val="num" w:pos="0"/>
        </w:tabs>
      </w:pPr>
      <w:rPr>
        <w:rFonts w:cs="Times New Roman" w:hint="default"/>
      </w:rPr>
    </w:lvl>
    <w:lvl w:ilvl="5">
      <w:start w:val="1"/>
      <w:numFmt w:val="lowerLetter"/>
      <w:pStyle w:val="Kop6"/>
      <w:lvlText w:val="(%6)"/>
      <w:lvlJc w:val="left"/>
      <w:pPr>
        <w:tabs>
          <w:tab w:val="num" w:pos="3960"/>
        </w:tabs>
        <w:ind w:left="3600"/>
      </w:pPr>
      <w:rPr>
        <w:rFonts w:cs="Times New Roman" w:hint="default"/>
      </w:rPr>
    </w:lvl>
    <w:lvl w:ilvl="6">
      <w:start w:val="1"/>
      <w:numFmt w:val="lowerRoman"/>
      <w:pStyle w:val="Kop7"/>
      <w:lvlText w:val="(%7)"/>
      <w:lvlJc w:val="left"/>
      <w:pPr>
        <w:tabs>
          <w:tab w:val="num" w:pos="4680"/>
        </w:tabs>
        <w:ind w:left="4320"/>
      </w:pPr>
      <w:rPr>
        <w:rFonts w:cs="Times New Roman" w:hint="default"/>
      </w:rPr>
    </w:lvl>
    <w:lvl w:ilvl="7">
      <w:start w:val="1"/>
      <w:numFmt w:val="lowerLetter"/>
      <w:pStyle w:val="Kop8"/>
      <w:lvlText w:val="(%8)"/>
      <w:lvlJc w:val="left"/>
      <w:pPr>
        <w:tabs>
          <w:tab w:val="num" w:pos="5400"/>
        </w:tabs>
        <w:ind w:left="5040"/>
      </w:pPr>
      <w:rPr>
        <w:rFonts w:cs="Times New Roman" w:hint="default"/>
      </w:rPr>
    </w:lvl>
    <w:lvl w:ilvl="8">
      <w:start w:val="1"/>
      <w:numFmt w:val="lowerRoman"/>
      <w:pStyle w:val="Kop9"/>
      <w:lvlText w:val="(%9)"/>
      <w:lvlJc w:val="left"/>
      <w:pPr>
        <w:tabs>
          <w:tab w:val="num" w:pos="6120"/>
        </w:tabs>
        <w:ind w:left="5760"/>
      </w:pPr>
      <w:rPr>
        <w:rFonts w:cs="Times New Roman" w:hint="default"/>
      </w:rPr>
    </w:lvl>
  </w:abstractNum>
  <w:abstractNum w:abstractNumId="1">
    <w:nsid w:val="518635CB"/>
    <w:multiLevelType w:val="hybridMultilevel"/>
    <w:tmpl w:val="EBE0A70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
      <w:lvlJc w:val="left"/>
      <w:pPr>
        <w:ind w:left="1440" w:hanging="360"/>
      </w:pPr>
      <w:rPr>
        <w:rFonts w:ascii="Courier New" w:hAnsi="Arial" w:cs="Courier New" w:hint="default"/>
      </w:rPr>
    </w:lvl>
    <w:lvl w:ilvl="3" w:tplc="04090005">
      <w:start w:val="1"/>
      <w:numFmt w:val="bullet"/>
      <w:lvlText w:val="n"/>
      <w:lvlJc w:val="left"/>
      <w:pPr>
        <w:ind w:left="2160" w:hanging="360"/>
      </w:pPr>
      <w:rPr>
        <w:rFonts w:ascii="Wingdings" w:hAnsi="Wingdings" w:hint="default"/>
      </w:rPr>
    </w:lvl>
    <w:lvl w:ilvl="4" w:tplc="04090001">
      <w:start w:val="1"/>
      <w:numFmt w:val="bullet"/>
      <w:lvlText w:val="n"/>
      <w:lvlJc w:val="left"/>
      <w:pPr>
        <w:ind w:left="2880" w:hanging="360"/>
      </w:pPr>
      <w:rPr>
        <w:rFonts w:ascii="Wingdings" w:hAnsi="Wingdings" w:hint="default"/>
      </w:rPr>
    </w:lvl>
    <w:lvl w:ilvl="5" w:tplc="04090003">
      <w:start w:val="1"/>
      <w:numFmt w:val="bullet"/>
      <w:lvlText w:val="n"/>
      <w:lvlJc w:val="left"/>
      <w:pPr>
        <w:ind w:left="3600" w:hanging="360"/>
      </w:pPr>
      <w:rPr>
        <w:rFonts w:ascii="Wingdings" w:hAnsi="Wingdings" w:hint="default"/>
      </w:rPr>
    </w:lvl>
    <w:lvl w:ilvl="6" w:tplc="04090005">
      <w:start w:val="1"/>
      <w:numFmt w:val="bullet"/>
      <w:lvlText w:val="n"/>
      <w:lvlJc w:val="left"/>
      <w:pPr>
        <w:ind w:left="4320" w:hanging="360"/>
      </w:pPr>
      <w:rPr>
        <w:rFonts w:ascii="Wingdings" w:hAnsi="Wingdings" w:hint="default"/>
      </w:rPr>
    </w:lvl>
    <w:lvl w:ilvl="7" w:tplc="04090001">
      <w:start w:val="1"/>
      <w:numFmt w:val="bullet"/>
      <w:lvlText w:val="n"/>
      <w:lvlJc w:val="left"/>
      <w:pPr>
        <w:ind w:left="5040" w:hanging="360"/>
      </w:pPr>
      <w:rPr>
        <w:rFonts w:ascii="Wingdings" w:hAnsi="Wingdings" w:hint="default"/>
      </w:rPr>
    </w:lvl>
    <w:lvl w:ilvl="8" w:tplc="04090003">
      <w:start w:val="1"/>
      <w:numFmt w:val="bullet"/>
      <w:lvlText w:val="n"/>
      <w:lvlJc w:val="left"/>
      <w:pPr>
        <w:ind w:left="5760" w:hanging="360"/>
      </w:pPr>
      <w:rPr>
        <w:rFonts w:ascii="Wingdings" w:hAnsi="Wingding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
      <w:lvlJc w:val="left"/>
      <w:pPr>
        <w:ind w:left="1440" w:hanging="360"/>
      </w:pPr>
      <w:rPr>
        <w:rFonts w:ascii="Courier New" w:hAnsi="Arial" w:cs="Courier New" w:hint="default"/>
      </w:rPr>
    </w:lvl>
    <w:lvl w:ilvl="3" w:tplc="04090005">
      <w:start w:val="1"/>
      <w:numFmt w:val="bullet"/>
      <w:lvlText w:val="n"/>
      <w:lvlJc w:val="left"/>
      <w:pPr>
        <w:ind w:left="2160" w:hanging="360"/>
      </w:pPr>
      <w:rPr>
        <w:rFonts w:ascii="Wingdings" w:hAnsi="Wingdings" w:hint="default"/>
      </w:rPr>
    </w:lvl>
    <w:lvl w:ilvl="4" w:tplc="04090001">
      <w:start w:val="1"/>
      <w:numFmt w:val="bullet"/>
      <w:lvlText w:val="n"/>
      <w:lvlJc w:val="left"/>
      <w:pPr>
        <w:ind w:left="2880" w:hanging="360"/>
      </w:pPr>
      <w:rPr>
        <w:rFonts w:ascii="Wingdings" w:hAnsi="Wingdings" w:hint="default"/>
      </w:rPr>
    </w:lvl>
    <w:lvl w:ilvl="5" w:tplc="04090003">
      <w:start w:val="1"/>
      <w:numFmt w:val="bullet"/>
      <w:lvlText w:val="n"/>
      <w:lvlJc w:val="left"/>
      <w:pPr>
        <w:ind w:left="3600" w:hanging="360"/>
      </w:pPr>
      <w:rPr>
        <w:rFonts w:ascii="Wingdings" w:hAnsi="Wingdings" w:hint="default"/>
      </w:rPr>
    </w:lvl>
    <w:lvl w:ilvl="6" w:tplc="04090005">
      <w:start w:val="1"/>
      <w:numFmt w:val="bullet"/>
      <w:lvlText w:val="n"/>
      <w:lvlJc w:val="left"/>
      <w:pPr>
        <w:ind w:left="4320" w:hanging="360"/>
      </w:pPr>
      <w:rPr>
        <w:rFonts w:ascii="Wingdings" w:hAnsi="Wingdings" w:hint="default"/>
      </w:rPr>
    </w:lvl>
    <w:lvl w:ilvl="7" w:tplc="04090001">
      <w:start w:val="1"/>
      <w:numFmt w:val="bullet"/>
      <w:lvlText w:val="n"/>
      <w:lvlJc w:val="left"/>
      <w:pPr>
        <w:ind w:left="5040" w:hanging="360"/>
      </w:pPr>
      <w:rPr>
        <w:rFonts w:ascii="Wingdings" w:hAnsi="Wingdings" w:hint="default"/>
      </w:rPr>
    </w:lvl>
    <w:lvl w:ilvl="8" w:tplc="04090003">
      <w:start w:val="1"/>
      <w:numFmt w:val="bullet"/>
      <w:lvlText w:val="n"/>
      <w:lvlJc w:val="left"/>
      <w:pPr>
        <w:ind w:left="5760" w:hanging="360"/>
      </w:pPr>
      <w:rPr>
        <w:rFonts w:ascii="Wingdings" w:hAnsi="Wingding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
      <w:lvlJc w:val="left"/>
      <w:pPr>
        <w:ind w:left="1440" w:hanging="360"/>
      </w:pPr>
      <w:rPr>
        <w:rFonts w:ascii="Courier New" w:hAnsi="Arial" w:cs="Courier New" w:hint="default"/>
      </w:rPr>
    </w:lvl>
    <w:lvl w:ilvl="3" w:tplc="04090005">
      <w:start w:val="1"/>
      <w:numFmt w:val="bullet"/>
      <w:lvlText w:val="n"/>
      <w:lvlJc w:val="left"/>
      <w:pPr>
        <w:ind w:left="2160" w:hanging="360"/>
      </w:pPr>
      <w:rPr>
        <w:rFonts w:ascii="Wingdings" w:hAnsi="Wingdings" w:hint="default"/>
      </w:rPr>
    </w:lvl>
    <w:lvl w:ilvl="4" w:tplc="04090001">
      <w:start w:val="1"/>
      <w:numFmt w:val="bullet"/>
      <w:lvlText w:val="n"/>
      <w:lvlJc w:val="left"/>
      <w:pPr>
        <w:ind w:left="2880" w:hanging="360"/>
      </w:pPr>
      <w:rPr>
        <w:rFonts w:ascii="Wingdings" w:hAnsi="Wingdings" w:hint="default"/>
      </w:rPr>
    </w:lvl>
    <w:lvl w:ilvl="5" w:tplc="04090003">
      <w:start w:val="1"/>
      <w:numFmt w:val="bullet"/>
      <w:lvlText w:val="n"/>
      <w:lvlJc w:val="left"/>
      <w:pPr>
        <w:ind w:left="3600" w:hanging="360"/>
      </w:pPr>
      <w:rPr>
        <w:rFonts w:ascii="Wingdings" w:hAnsi="Wingdings" w:hint="default"/>
      </w:rPr>
    </w:lvl>
    <w:lvl w:ilvl="6" w:tplc="04090005">
      <w:start w:val="1"/>
      <w:numFmt w:val="bullet"/>
      <w:lvlText w:val="n"/>
      <w:lvlJc w:val="left"/>
      <w:pPr>
        <w:ind w:left="4320" w:hanging="360"/>
      </w:pPr>
      <w:rPr>
        <w:rFonts w:ascii="Wingdings" w:hAnsi="Wingdings" w:hint="default"/>
      </w:rPr>
    </w:lvl>
    <w:lvl w:ilvl="7" w:tplc="04090001">
      <w:start w:val="1"/>
      <w:numFmt w:val="bullet"/>
      <w:lvlText w:val="n"/>
      <w:lvlJc w:val="left"/>
      <w:pPr>
        <w:ind w:left="5040" w:hanging="360"/>
      </w:pPr>
      <w:rPr>
        <w:rFonts w:ascii="Wingdings" w:hAnsi="Wingdings" w:hint="default"/>
      </w:rPr>
    </w:lvl>
    <w:lvl w:ilvl="8" w:tplc="04090003">
      <w:start w:val="1"/>
      <w:numFmt w:val="bullet"/>
      <w:lvlText w:val="n"/>
      <w:lvlJc w:val="left"/>
      <w:pPr>
        <w:ind w:left="5760" w:hanging="360"/>
      </w:pPr>
      <w:rPr>
        <w:rFonts w:ascii="Wingdings" w:hAnsi="Wingdings" w:hint="default"/>
      </w:rPr>
    </w:lvl>
  </w:abstractNum>
  <w:abstractNum w:abstractNumId="2">
    <w:nsid w:val="00000002"/>
    <w:multiLevelType w:val="hybridMultilevel"/>
    <w:tmpl w:val="0000000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
      <w:lvlJc w:val="left"/>
      <w:pPr>
        <w:ind w:left="1440" w:hanging="360"/>
      </w:pPr>
      <w:rPr>
        <w:rFonts w:ascii="Courier New" w:hAnsi="Arial" w:cs="Courier New" w:hint="default"/>
      </w:rPr>
    </w:lvl>
    <w:lvl w:ilvl="3" w:tplc="04090005">
      <w:start w:val="1"/>
      <w:numFmt w:val="bullet"/>
      <w:lvlText w:val="○"/>
      <w:lvlJc w:val="left"/>
      <w:pPr>
        <w:ind w:left="1440" w:hanging="360"/>
      </w:pPr>
      <w:rPr>
        <w:rFonts w:ascii="Courier New" w:hAnsi="Arial" w:cs="Courier New" w:hint="default"/>
      </w:rPr>
    </w:lvl>
    <w:lvl w:ilvl="4" w:tplc="04090001">
      <w:start w:val="1"/>
      <w:numFmt w:val="bullet"/>
      <w:lvlText w:val="○"/>
      <w:lvlJc w:val="left"/>
      <w:pPr>
        <w:ind w:left="1440" w:hanging="360"/>
      </w:pPr>
      <w:rPr>
        <w:rFonts w:ascii="Courier New" w:hAnsi="Arial" w:cs="Courier New" w:hint="default"/>
      </w:rPr>
    </w:lvl>
    <w:lvl w:ilvl="5" w:tplc="04090003">
      <w:start w:val="1"/>
      <w:numFmt w:val="bullet"/>
      <w:lvlText w:val="n"/>
      <w:lvlJc w:val="left"/>
      <w:pPr>
        <w:ind w:left="2160" w:hanging="360"/>
      </w:pPr>
      <w:rPr>
        <w:rFonts w:ascii="Wingdings" w:hAnsi="Wingdings" w:hint="default"/>
      </w:rPr>
    </w:lvl>
    <w:lvl w:ilvl="6" w:tplc="04090005">
      <w:start w:val="1"/>
      <w:numFmt w:val="bullet"/>
      <w:lvlText w:val="n"/>
      <w:lvlJc w:val="left"/>
      <w:pPr>
        <w:ind w:left="2880" w:hanging="360"/>
      </w:pPr>
      <w:rPr>
        <w:rFonts w:ascii="Wingdings" w:hAnsi="Wingdings" w:hint="default"/>
      </w:rPr>
    </w:lvl>
    <w:lvl w:ilvl="7" w:tplc="04090001">
      <w:start w:val="1"/>
      <w:numFmt w:val="bullet"/>
      <w:lvlText w:val="n"/>
      <w:lvlJc w:val="left"/>
      <w:pPr>
        <w:ind w:left="3600" w:hanging="360"/>
      </w:pPr>
      <w:rPr>
        <w:rFonts w:ascii="Wingdings" w:hAnsi="Wingdings" w:hint="default"/>
      </w:rPr>
    </w:lvl>
    <w:lvl w:ilvl="8" w:tplc="04090003">
      <w:start w:val="1"/>
      <w:numFmt w:val="bullet"/>
      <w:lvlText w:val="n"/>
      <w:lvlJc w:val="left"/>
      <w:pPr>
        <w:ind w:left="432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05"/>
    <w:multiLevelType w:val="hybridMultilevel"/>
    <w:tmpl w:val="0000000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06"/>
    <w:multiLevelType w:val="hybridMultilevel"/>
    <w:tmpl w:val="0000000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07"/>
    <w:multiLevelType w:val="hybridMultilevel"/>
    <w:tmpl w:val="0000000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0"/>
  </w:num>
  <w:num w:numId="2">
    <w:abstractNumId w:val="1"/>
  </w:num>
  <w:numIdMacAtCleanup w:val="1"/>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3">
    <w:abstractNumId w:val="2"/>
  </w:num>
  <w:num w:numId="21">
    <w:abstractNumId w:val="20"/>
  </w:num>
  <w:num w:numId="22">
    <w:abstractNumId w:val="21"/>
  </w:num>
  <w:num w:numId="23">
    <w:abstractNumId w:val="22"/>
  </w:num>
  <w:num w:numId="24">
    <w:abstractNumId w:val="23"/>
  </w:num>
  <w:num w:numId="25">
    <w:abstractNumId w:val="24"/>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809"/>
    <w:rsid w:val="00000A32"/>
    <w:rsid w:val="00003181"/>
    <w:rsid w:val="000038FD"/>
    <w:rsid w:val="000056FE"/>
    <w:rsid w:val="00005F57"/>
    <w:rsid w:val="00010144"/>
    <w:rsid w:val="000124EB"/>
    <w:rsid w:val="000153FF"/>
    <w:rsid w:val="00016E9D"/>
    <w:rsid w:val="00020E83"/>
    <w:rsid w:val="00025AF1"/>
    <w:rsid w:val="000266FF"/>
    <w:rsid w:val="000301CD"/>
    <w:rsid w:val="00032CF2"/>
    <w:rsid w:val="000333A7"/>
    <w:rsid w:val="00033618"/>
    <w:rsid w:val="00033BEB"/>
    <w:rsid w:val="00034E3E"/>
    <w:rsid w:val="00035A2A"/>
    <w:rsid w:val="00035F26"/>
    <w:rsid w:val="00037A00"/>
    <w:rsid w:val="00040CFC"/>
    <w:rsid w:val="00042C21"/>
    <w:rsid w:val="00043A2E"/>
    <w:rsid w:val="00043D3D"/>
    <w:rsid w:val="000505F8"/>
    <w:rsid w:val="00050ED2"/>
    <w:rsid w:val="00055FA7"/>
    <w:rsid w:val="000570CF"/>
    <w:rsid w:val="00057DD6"/>
    <w:rsid w:val="000606A8"/>
    <w:rsid w:val="00063278"/>
    <w:rsid w:val="0006381B"/>
    <w:rsid w:val="00065779"/>
    <w:rsid w:val="00065A6D"/>
    <w:rsid w:val="000662A8"/>
    <w:rsid w:val="000665EB"/>
    <w:rsid w:val="00074605"/>
    <w:rsid w:val="00075FE0"/>
    <w:rsid w:val="000769B3"/>
    <w:rsid w:val="00080B57"/>
    <w:rsid w:val="00080F5E"/>
    <w:rsid w:val="00082B60"/>
    <w:rsid w:val="000834F2"/>
    <w:rsid w:val="00084EA8"/>
    <w:rsid w:val="00087E02"/>
    <w:rsid w:val="00093249"/>
    <w:rsid w:val="000966B6"/>
    <w:rsid w:val="00096CB8"/>
    <w:rsid w:val="000A4A47"/>
    <w:rsid w:val="000A56AF"/>
    <w:rsid w:val="000B2E5A"/>
    <w:rsid w:val="000B364A"/>
    <w:rsid w:val="000B4306"/>
    <w:rsid w:val="000B6130"/>
    <w:rsid w:val="000C2607"/>
    <w:rsid w:val="000C2C30"/>
    <w:rsid w:val="000D0643"/>
    <w:rsid w:val="000D0950"/>
    <w:rsid w:val="000D2FE3"/>
    <w:rsid w:val="000D3304"/>
    <w:rsid w:val="000D406B"/>
    <w:rsid w:val="000D79FC"/>
    <w:rsid w:val="000E0B04"/>
    <w:rsid w:val="000E11B5"/>
    <w:rsid w:val="000E1783"/>
    <w:rsid w:val="000E26BC"/>
    <w:rsid w:val="000E277A"/>
    <w:rsid w:val="000E3100"/>
    <w:rsid w:val="000E4A3A"/>
    <w:rsid w:val="000F00D4"/>
    <w:rsid w:val="000F4DFD"/>
    <w:rsid w:val="000F52E9"/>
    <w:rsid w:val="000F6699"/>
    <w:rsid w:val="001032AD"/>
    <w:rsid w:val="00103EBB"/>
    <w:rsid w:val="00105484"/>
    <w:rsid w:val="00106DBC"/>
    <w:rsid w:val="00112ADF"/>
    <w:rsid w:val="00113129"/>
    <w:rsid w:val="00114DB7"/>
    <w:rsid w:val="001157A9"/>
    <w:rsid w:val="00120CDC"/>
    <w:rsid w:val="00120E47"/>
    <w:rsid w:val="001224CA"/>
    <w:rsid w:val="00122DF9"/>
    <w:rsid w:val="00123AB4"/>
    <w:rsid w:val="001243BD"/>
    <w:rsid w:val="00125350"/>
    <w:rsid w:val="00125C56"/>
    <w:rsid w:val="001265C2"/>
    <w:rsid w:val="001301CF"/>
    <w:rsid w:val="00130472"/>
    <w:rsid w:val="001312DA"/>
    <w:rsid w:val="00131A6B"/>
    <w:rsid w:val="0013264C"/>
    <w:rsid w:val="00133DD2"/>
    <w:rsid w:val="0013450F"/>
    <w:rsid w:val="00134A1D"/>
    <w:rsid w:val="00135CAD"/>
    <w:rsid w:val="001422A2"/>
    <w:rsid w:val="00144E6C"/>
    <w:rsid w:val="00145D86"/>
    <w:rsid w:val="001466D3"/>
    <w:rsid w:val="001468DA"/>
    <w:rsid w:val="00146FFF"/>
    <w:rsid w:val="00147348"/>
    <w:rsid w:val="00151E0D"/>
    <w:rsid w:val="001529BA"/>
    <w:rsid w:val="00154B7E"/>
    <w:rsid w:val="001557A3"/>
    <w:rsid w:val="00155A06"/>
    <w:rsid w:val="00155BFB"/>
    <w:rsid w:val="0015631E"/>
    <w:rsid w:val="00160466"/>
    <w:rsid w:val="00160687"/>
    <w:rsid w:val="00161321"/>
    <w:rsid w:val="0016218D"/>
    <w:rsid w:val="001623A2"/>
    <w:rsid w:val="00163B88"/>
    <w:rsid w:val="0016430D"/>
    <w:rsid w:val="00164B53"/>
    <w:rsid w:val="001728B6"/>
    <w:rsid w:val="00174DF9"/>
    <w:rsid w:val="00175D17"/>
    <w:rsid w:val="00176140"/>
    <w:rsid w:val="001815A9"/>
    <w:rsid w:val="001836E4"/>
    <w:rsid w:val="00183F87"/>
    <w:rsid w:val="001851DD"/>
    <w:rsid w:val="001852D4"/>
    <w:rsid w:val="00186683"/>
    <w:rsid w:val="00186C54"/>
    <w:rsid w:val="00186D45"/>
    <w:rsid w:val="0019091B"/>
    <w:rsid w:val="00193157"/>
    <w:rsid w:val="00194921"/>
    <w:rsid w:val="00195180"/>
    <w:rsid w:val="0019564D"/>
    <w:rsid w:val="00195E4A"/>
    <w:rsid w:val="00197345"/>
    <w:rsid w:val="00197958"/>
    <w:rsid w:val="001A0655"/>
    <w:rsid w:val="001A15F4"/>
    <w:rsid w:val="001A2141"/>
    <w:rsid w:val="001A3F72"/>
    <w:rsid w:val="001A6D15"/>
    <w:rsid w:val="001B01DD"/>
    <w:rsid w:val="001B1402"/>
    <w:rsid w:val="001B42AF"/>
    <w:rsid w:val="001B43AC"/>
    <w:rsid w:val="001B5EB7"/>
    <w:rsid w:val="001B7327"/>
    <w:rsid w:val="001B79E4"/>
    <w:rsid w:val="001B7AC4"/>
    <w:rsid w:val="001C0B27"/>
    <w:rsid w:val="001C33D0"/>
    <w:rsid w:val="001C485A"/>
    <w:rsid w:val="001D5367"/>
    <w:rsid w:val="001D6581"/>
    <w:rsid w:val="001D6E63"/>
    <w:rsid w:val="001D7450"/>
    <w:rsid w:val="001D7545"/>
    <w:rsid w:val="001D7BB8"/>
    <w:rsid w:val="001E0604"/>
    <w:rsid w:val="001E0EF2"/>
    <w:rsid w:val="001E5769"/>
    <w:rsid w:val="001E5ABD"/>
    <w:rsid w:val="001E649B"/>
    <w:rsid w:val="001F1D59"/>
    <w:rsid w:val="001F2903"/>
    <w:rsid w:val="001F3D27"/>
    <w:rsid w:val="001F6D64"/>
    <w:rsid w:val="001F7C5C"/>
    <w:rsid w:val="002006B0"/>
    <w:rsid w:val="0020080B"/>
    <w:rsid w:val="002034C3"/>
    <w:rsid w:val="0020456E"/>
    <w:rsid w:val="00205AE1"/>
    <w:rsid w:val="00210B0B"/>
    <w:rsid w:val="0022138A"/>
    <w:rsid w:val="00221E00"/>
    <w:rsid w:val="00223809"/>
    <w:rsid w:val="002246EE"/>
    <w:rsid w:val="00235B43"/>
    <w:rsid w:val="00236582"/>
    <w:rsid w:val="002410A3"/>
    <w:rsid w:val="00245F14"/>
    <w:rsid w:val="00246008"/>
    <w:rsid w:val="00246025"/>
    <w:rsid w:val="00246855"/>
    <w:rsid w:val="002504BD"/>
    <w:rsid w:val="00250CF4"/>
    <w:rsid w:val="00251212"/>
    <w:rsid w:val="002561B1"/>
    <w:rsid w:val="00256706"/>
    <w:rsid w:val="002650E6"/>
    <w:rsid w:val="0026610A"/>
    <w:rsid w:val="00266713"/>
    <w:rsid w:val="00272C50"/>
    <w:rsid w:val="00274D77"/>
    <w:rsid w:val="0027665A"/>
    <w:rsid w:val="00281272"/>
    <w:rsid w:val="00281A2E"/>
    <w:rsid w:val="00282AF1"/>
    <w:rsid w:val="0029275D"/>
    <w:rsid w:val="002935E1"/>
    <w:rsid w:val="002937DB"/>
    <w:rsid w:val="00295B1F"/>
    <w:rsid w:val="002971C8"/>
    <w:rsid w:val="002A2AC8"/>
    <w:rsid w:val="002A3DE7"/>
    <w:rsid w:val="002A4601"/>
    <w:rsid w:val="002A6522"/>
    <w:rsid w:val="002A68E2"/>
    <w:rsid w:val="002B04DD"/>
    <w:rsid w:val="002B58EE"/>
    <w:rsid w:val="002C072E"/>
    <w:rsid w:val="002C0DA4"/>
    <w:rsid w:val="002C1D02"/>
    <w:rsid w:val="002C1D92"/>
    <w:rsid w:val="002C3140"/>
    <w:rsid w:val="002C3D37"/>
    <w:rsid w:val="002C421B"/>
    <w:rsid w:val="002C5BB0"/>
    <w:rsid w:val="002C621A"/>
    <w:rsid w:val="002C7501"/>
    <w:rsid w:val="002C7C40"/>
    <w:rsid w:val="002D7F04"/>
    <w:rsid w:val="002E07DF"/>
    <w:rsid w:val="002E0D15"/>
    <w:rsid w:val="002E4C09"/>
    <w:rsid w:val="002E748C"/>
    <w:rsid w:val="002F15FE"/>
    <w:rsid w:val="002F3DEF"/>
    <w:rsid w:val="00301E71"/>
    <w:rsid w:val="003020E4"/>
    <w:rsid w:val="00302561"/>
    <w:rsid w:val="00305DB7"/>
    <w:rsid w:val="00307B0D"/>
    <w:rsid w:val="003110E7"/>
    <w:rsid w:val="0031199D"/>
    <w:rsid w:val="00312789"/>
    <w:rsid w:val="00314159"/>
    <w:rsid w:val="00314DBD"/>
    <w:rsid w:val="003153A9"/>
    <w:rsid w:val="0031743D"/>
    <w:rsid w:val="003203A9"/>
    <w:rsid w:val="003210AA"/>
    <w:rsid w:val="00326D88"/>
    <w:rsid w:val="00334D1A"/>
    <w:rsid w:val="00341D05"/>
    <w:rsid w:val="0034618C"/>
    <w:rsid w:val="00346D4C"/>
    <w:rsid w:val="003476D5"/>
    <w:rsid w:val="00347C47"/>
    <w:rsid w:val="00347F0D"/>
    <w:rsid w:val="00350772"/>
    <w:rsid w:val="00355CA1"/>
    <w:rsid w:val="00357F15"/>
    <w:rsid w:val="003619EF"/>
    <w:rsid w:val="0036479F"/>
    <w:rsid w:val="003654BD"/>
    <w:rsid w:val="003658FE"/>
    <w:rsid w:val="00366408"/>
    <w:rsid w:val="00366F27"/>
    <w:rsid w:val="00367387"/>
    <w:rsid w:val="00367BB6"/>
    <w:rsid w:val="0037076C"/>
    <w:rsid w:val="003725B5"/>
    <w:rsid w:val="00373CE9"/>
    <w:rsid w:val="0037466A"/>
    <w:rsid w:val="00375425"/>
    <w:rsid w:val="003774F3"/>
    <w:rsid w:val="003817F0"/>
    <w:rsid w:val="00381CB8"/>
    <w:rsid w:val="003821C8"/>
    <w:rsid w:val="00382369"/>
    <w:rsid w:val="003826E0"/>
    <w:rsid w:val="0038357D"/>
    <w:rsid w:val="00383AA2"/>
    <w:rsid w:val="003900F6"/>
    <w:rsid w:val="00390F54"/>
    <w:rsid w:val="00391077"/>
    <w:rsid w:val="003947AB"/>
    <w:rsid w:val="0039511F"/>
    <w:rsid w:val="00396D2A"/>
    <w:rsid w:val="00397024"/>
    <w:rsid w:val="00397CAF"/>
    <w:rsid w:val="003A1267"/>
    <w:rsid w:val="003A48C3"/>
    <w:rsid w:val="003A5124"/>
    <w:rsid w:val="003A519F"/>
    <w:rsid w:val="003B01FD"/>
    <w:rsid w:val="003B21EC"/>
    <w:rsid w:val="003B62A3"/>
    <w:rsid w:val="003B70D3"/>
    <w:rsid w:val="003B7F18"/>
    <w:rsid w:val="003C03C8"/>
    <w:rsid w:val="003C14A2"/>
    <w:rsid w:val="003C5177"/>
    <w:rsid w:val="003D28AE"/>
    <w:rsid w:val="003D4C74"/>
    <w:rsid w:val="003D6249"/>
    <w:rsid w:val="003D7F0C"/>
    <w:rsid w:val="003E31D1"/>
    <w:rsid w:val="003F030F"/>
    <w:rsid w:val="003F1A89"/>
    <w:rsid w:val="003F2686"/>
    <w:rsid w:val="003F4DB0"/>
    <w:rsid w:val="003F5813"/>
    <w:rsid w:val="003F6EB2"/>
    <w:rsid w:val="003F7B7C"/>
    <w:rsid w:val="00400E8A"/>
    <w:rsid w:val="00401319"/>
    <w:rsid w:val="004033A5"/>
    <w:rsid w:val="00403CB7"/>
    <w:rsid w:val="00404E19"/>
    <w:rsid w:val="004062B6"/>
    <w:rsid w:val="00406DB1"/>
    <w:rsid w:val="00406EAE"/>
    <w:rsid w:val="0041069D"/>
    <w:rsid w:val="00411098"/>
    <w:rsid w:val="00411C69"/>
    <w:rsid w:val="0041231A"/>
    <w:rsid w:val="00413555"/>
    <w:rsid w:val="0041371F"/>
    <w:rsid w:val="00415B20"/>
    <w:rsid w:val="00415B81"/>
    <w:rsid w:val="00416184"/>
    <w:rsid w:val="00416ABF"/>
    <w:rsid w:val="00417683"/>
    <w:rsid w:val="0042003E"/>
    <w:rsid w:val="004220B6"/>
    <w:rsid w:val="0042742A"/>
    <w:rsid w:val="00431108"/>
    <w:rsid w:val="004316DD"/>
    <w:rsid w:val="00432E10"/>
    <w:rsid w:val="004353F8"/>
    <w:rsid w:val="00436299"/>
    <w:rsid w:val="00436DA6"/>
    <w:rsid w:val="004374C5"/>
    <w:rsid w:val="00440DB3"/>
    <w:rsid w:val="00440F7E"/>
    <w:rsid w:val="00442D09"/>
    <w:rsid w:val="00443048"/>
    <w:rsid w:val="00444419"/>
    <w:rsid w:val="004465FA"/>
    <w:rsid w:val="004509A2"/>
    <w:rsid w:val="00450B95"/>
    <w:rsid w:val="00451584"/>
    <w:rsid w:val="00453C37"/>
    <w:rsid w:val="004546C3"/>
    <w:rsid w:val="004549C9"/>
    <w:rsid w:val="004561E7"/>
    <w:rsid w:val="004614E9"/>
    <w:rsid w:val="00464360"/>
    <w:rsid w:val="004659A4"/>
    <w:rsid w:val="00465A8D"/>
    <w:rsid w:val="00466301"/>
    <w:rsid w:val="00467DA7"/>
    <w:rsid w:val="00467EDC"/>
    <w:rsid w:val="00470B30"/>
    <w:rsid w:val="00472070"/>
    <w:rsid w:val="0047410F"/>
    <w:rsid w:val="00474D40"/>
    <w:rsid w:val="00476762"/>
    <w:rsid w:val="00476A92"/>
    <w:rsid w:val="00476D53"/>
    <w:rsid w:val="004831BB"/>
    <w:rsid w:val="004838DE"/>
    <w:rsid w:val="00483CBE"/>
    <w:rsid w:val="004854BC"/>
    <w:rsid w:val="00491B65"/>
    <w:rsid w:val="00491C74"/>
    <w:rsid w:val="00492733"/>
    <w:rsid w:val="0049375B"/>
    <w:rsid w:val="00493B87"/>
    <w:rsid w:val="00493E9B"/>
    <w:rsid w:val="00494B0A"/>
    <w:rsid w:val="00495F4C"/>
    <w:rsid w:val="00495F9E"/>
    <w:rsid w:val="0049685A"/>
    <w:rsid w:val="00496A40"/>
    <w:rsid w:val="00497542"/>
    <w:rsid w:val="004A12F0"/>
    <w:rsid w:val="004A3019"/>
    <w:rsid w:val="004A4187"/>
    <w:rsid w:val="004A757E"/>
    <w:rsid w:val="004A7683"/>
    <w:rsid w:val="004A7C22"/>
    <w:rsid w:val="004B1DF8"/>
    <w:rsid w:val="004B2448"/>
    <w:rsid w:val="004B25BC"/>
    <w:rsid w:val="004B3DDD"/>
    <w:rsid w:val="004B4582"/>
    <w:rsid w:val="004B56E0"/>
    <w:rsid w:val="004B5AE6"/>
    <w:rsid w:val="004B6903"/>
    <w:rsid w:val="004B76AD"/>
    <w:rsid w:val="004C0BD1"/>
    <w:rsid w:val="004C0E9F"/>
    <w:rsid w:val="004C1A06"/>
    <w:rsid w:val="004C1A31"/>
    <w:rsid w:val="004C31A3"/>
    <w:rsid w:val="004C4118"/>
    <w:rsid w:val="004C4541"/>
    <w:rsid w:val="004C5EC9"/>
    <w:rsid w:val="004C5F24"/>
    <w:rsid w:val="004C7049"/>
    <w:rsid w:val="004D0578"/>
    <w:rsid w:val="004D0CF6"/>
    <w:rsid w:val="004D156C"/>
    <w:rsid w:val="004D206B"/>
    <w:rsid w:val="004D387F"/>
    <w:rsid w:val="004D7B0A"/>
    <w:rsid w:val="004E03CE"/>
    <w:rsid w:val="004E05A5"/>
    <w:rsid w:val="004E0E59"/>
    <w:rsid w:val="004E2F24"/>
    <w:rsid w:val="004E3B51"/>
    <w:rsid w:val="004E43EC"/>
    <w:rsid w:val="004E5A46"/>
    <w:rsid w:val="004E64A2"/>
    <w:rsid w:val="004E6AF3"/>
    <w:rsid w:val="004F0CD3"/>
    <w:rsid w:val="004F11DD"/>
    <w:rsid w:val="004F1F3F"/>
    <w:rsid w:val="004F2EBF"/>
    <w:rsid w:val="004F3669"/>
    <w:rsid w:val="004F3684"/>
    <w:rsid w:val="004F3964"/>
    <w:rsid w:val="004F3A2E"/>
    <w:rsid w:val="00501195"/>
    <w:rsid w:val="005029EA"/>
    <w:rsid w:val="0050636C"/>
    <w:rsid w:val="00507EC7"/>
    <w:rsid w:val="00507F3D"/>
    <w:rsid w:val="005108FD"/>
    <w:rsid w:val="0051121C"/>
    <w:rsid w:val="00511AC3"/>
    <w:rsid w:val="0051361D"/>
    <w:rsid w:val="005136C7"/>
    <w:rsid w:val="00514536"/>
    <w:rsid w:val="00514FFB"/>
    <w:rsid w:val="00515717"/>
    <w:rsid w:val="005244CA"/>
    <w:rsid w:val="005261E8"/>
    <w:rsid w:val="005323AE"/>
    <w:rsid w:val="005323D6"/>
    <w:rsid w:val="0053298D"/>
    <w:rsid w:val="0053411E"/>
    <w:rsid w:val="005415BA"/>
    <w:rsid w:val="00541C1B"/>
    <w:rsid w:val="00542CCC"/>
    <w:rsid w:val="005470AF"/>
    <w:rsid w:val="00550266"/>
    <w:rsid w:val="00550419"/>
    <w:rsid w:val="00552872"/>
    <w:rsid w:val="00553EA6"/>
    <w:rsid w:val="00554922"/>
    <w:rsid w:val="00556150"/>
    <w:rsid w:val="0056290D"/>
    <w:rsid w:val="00562F59"/>
    <w:rsid w:val="00564045"/>
    <w:rsid w:val="00572380"/>
    <w:rsid w:val="00576755"/>
    <w:rsid w:val="005778CE"/>
    <w:rsid w:val="00577D71"/>
    <w:rsid w:val="00581346"/>
    <w:rsid w:val="005833D0"/>
    <w:rsid w:val="00583F78"/>
    <w:rsid w:val="005864CD"/>
    <w:rsid w:val="005868B7"/>
    <w:rsid w:val="005879CC"/>
    <w:rsid w:val="005941FF"/>
    <w:rsid w:val="00595734"/>
    <w:rsid w:val="005A0C74"/>
    <w:rsid w:val="005A3EAD"/>
    <w:rsid w:val="005A4EEE"/>
    <w:rsid w:val="005B008E"/>
    <w:rsid w:val="005B0970"/>
    <w:rsid w:val="005B230F"/>
    <w:rsid w:val="005B2A92"/>
    <w:rsid w:val="005B2F49"/>
    <w:rsid w:val="005B5631"/>
    <w:rsid w:val="005B5F2F"/>
    <w:rsid w:val="005B7138"/>
    <w:rsid w:val="005B7978"/>
    <w:rsid w:val="005B7A60"/>
    <w:rsid w:val="005C120C"/>
    <w:rsid w:val="005C2975"/>
    <w:rsid w:val="005C31A1"/>
    <w:rsid w:val="005C3CA3"/>
    <w:rsid w:val="005C6B33"/>
    <w:rsid w:val="005C6CF1"/>
    <w:rsid w:val="005C7083"/>
    <w:rsid w:val="005C7668"/>
    <w:rsid w:val="005D2249"/>
    <w:rsid w:val="005D2631"/>
    <w:rsid w:val="005D413A"/>
    <w:rsid w:val="005D739F"/>
    <w:rsid w:val="005E0A89"/>
    <w:rsid w:val="005E3F0D"/>
    <w:rsid w:val="005E6E2D"/>
    <w:rsid w:val="005F21AD"/>
    <w:rsid w:val="005F3275"/>
    <w:rsid w:val="005F46C1"/>
    <w:rsid w:val="005F48AF"/>
    <w:rsid w:val="005F496F"/>
    <w:rsid w:val="005F679D"/>
    <w:rsid w:val="005F7CB9"/>
    <w:rsid w:val="006000F1"/>
    <w:rsid w:val="00601753"/>
    <w:rsid w:val="00601D4D"/>
    <w:rsid w:val="00602F5B"/>
    <w:rsid w:val="00610857"/>
    <w:rsid w:val="006132B6"/>
    <w:rsid w:val="00615E88"/>
    <w:rsid w:val="00616E39"/>
    <w:rsid w:val="00620166"/>
    <w:rsid w:val="00622F85"/>
    <w:rsid w:val="00624A15"/>
    <w:rsid w:val="00624E88"/>
    <w:rsid w:val="0062585F"/>
    <w:rsid w:val="00625FCA"/>
    <w:rsid w:val="0063203B"/>
    <w:rsid w:val="006356CD"/>
    <w:rsid w:val="0063695C"/>
    <w:rsid w:val="006420CE"/>
    <w:rsid w:val="00643381"/>
    <w:rsid w:val="00643D65"/>
    <w:rsid w:val="00644307"/>
    <w:rsid w:val="00644F4B"/>
    <w:rsid w:val="00645798"/>
    <w:rsid w:val="00646587"/>
    <w:rsid w:val="006500A8"/>
    <w:rsid w:val="00650189"/>
    <w:rsid w:val="006519C5"/>
    <w:rsid w:val="006541D0"/>
    <w:rsid w:val="006564F2"/>
    <w:rsid w:val="00662B6C"/>
    <w:rsid w:val="00665006"/>
    <w:rsid w:val="00665C5F"/>
    <w:rsid w:val="00666835"/>
    <w:rsid w:val="00667361"/>
    <w:rsid w:val="006701E1"/>
    <w:rsid w:val="0067097D"/>
    <w:rsid w:val="00673D1E"/>
    <w:rsid w:val="0067546F"/>
    <w:rsid w:val="00675E0C"/>
    <w:rsid w:val="006818B3"/>
    <w:rsid w:val="00682C65"/>
    <w:rsid w:val="00684860"/>
    <w:rsid w:val="006851C3"/>
    <w:rsid w:val="006909C9"/>
    <w:rsid w:val="00691A17"/>
    <w:rsid w:val="00691BD9"/>
    <w:rsid w:val="00692E19"/>
    <w:rsid w:val="00694313"/>
    <w:rsid w:val="00694757"/>
    <w:rsid w:val="00697D01"/>
    <w:rsid w:val="006A1990"/>
    <w:rsid w:val="006A3983"/>
    <w:rsid w:val="006A5E94"/>
    <w:rsid w:val="006A6058"/>
    <w:rsid w:val="006B0F78"/>
    <w:rsid w:val="006B1AC4"/>
    <w:rsid w:val="006B48AB"/>
    <w:rsid w:val="006B4E46"/>
    <w:rsid w:val="006B524C"/>
    <w:rsid w:val="006B615F"/>
    <w:rsid w:val="006B7A91"/>
    <w:rsid w:val="006C0785"/>
    <w:rsid w:val="006C2787"/>
    <w:rsid w:val="006C4C85"/>
    <w:rsid w:val="006C4E31"/>
    <w:rsid w:val="006C52BA"/>
    <w:rsid w:val="006C70CC"/>
    <w:rsid w:val="006C7F38"/>
    <w:rsid w:val="006D2498"/>
    <w:rsid w:val="006E0BC3"/>
    <w:rsid w:val="006E0F96"/>
    <w:rsid w:val="006E1780"/>
    <w:rsid w:val="006E1F94"/>
    <w:rsid w:val="006E1FCA"/>
    <w:rsid w:val="006E24FB"/>
    <w:rsid w:val="006E62CE"/>
    <w:rsid w:val="006E636B"/>
    <w:rsid w:val="006E728E"/>
    <w:rsid w:val="006F1CFD"/>
    <w:rsid w:val="006F2014"/>
    <w:rsid w:val="006F4F8E"/>
    <w:rsid w:val="006F5BB9"/>
    <w:rsid w:val="006F71D3"/>
    <w:rsid w:val="006F7BB4"/>
    <w:rsid w:val="00700824"/>
    <w:rsid w:val="00704247"/>
    <w:rsid w:val="007065C4"/>
    <w:rsid w:val="007070C2"/>
    <w:rsid w:val="007126F2"/>
    <w:rsid w:val="00712FA1"/>
    <w:rsid w:val="00715237"/>
    <w:rsid w:val="00715D92"/>
    <w:rsid w:val="00720E91"/>
    <w:rsid w:val="00721070"/>
    <w:rsid w:val="007216DB"/>
    <w:rsid w:val="00723566"/>
    <w:rsid w:val="00723BF4"/>
    <w:rsid w:val="0072661C"/>
    <w:rsid w:val="00733544"/>
    <w:rsid w:val="00733C82"/>
    <w:rsid w:val="00736BC4"/>
    <w:rsid w:val="00741D79"/>
    <w:rsid w:val="007431B7"/>
    <w:rsid w:val="00743A55"/>
    <w:rsid w:val="00744A50"/>
    <w:rsid w:val="007453A3"/>
    <w:rsid w:val="00745905"/>
    <w:rsid w:val="00745ECA"/>
    <w:rsid w:val="00745FE4"/>
    <w:rsid w:val="007529D1"/>
    <w:rsid w:val="00754392"/>
    <w:rsid w:val="0075511D"/>
    <w:rsid w:val="00761712"/>
    <w:rsid w:val="007632E6"/>
    <w:rsid w:val="00764A53"/>
    <w:rsid w:val="0077105C"/>
    <w:rsid w:val="00771117"/>
    <w:rsid w:val="00771B63"/>
    <w:rsid w:val="00772FCD"/>
    <w:rsid w:val="00774468"/>
    <w:rsid w:val="00776B2F"/>
    <w:rsid w:val="00776C1A"/>
    <w:rsid w:val="0077799C"/>
    <w:rsid w:val="00781033"/>
    <w:rsid w:val="007866A8"/>
    <w:rsid w:val="00786CB4"/>
    <w:rsid w:val="00787384"/>
    <w:rsid w:val="00790968"/>
    <w:rsid w:val="00792A09"/>
    <w:rsid w:val="00793794"/>
    <w:rsid w:val="00795EE9"/>
    <w:rsid w:val="007A048A"/>
    <w:rsid w:val="007A20D4"/>
    <w:rsid w:val="007A650C"/>
    <w:rsid w:val="007A703E"/>
    <w:rsid w:val="007A7843"/>
    <w:rsid w:val="007A7876"/>
    <w:rsid w:val="007A79E4"/>
    <w:rsid w:val="007B001A"/>
    <w:rsid w:val="007B005E"/>
    <w:rsid w:val="007B13F9"/>
    <w:rsid w:val="007B3125"/>
    <w:rsid w:val="007B3BD1"/>
    <w:rsid w:val="007B3CCD"/>
    <w:rsid w:val="007B5D5E"/>
    <w:rsid w:val="007C130E"/>
    <w:rsid w:val="007C3E37"/>
    <w:rsid w:val="007C5E04"/>
    <w:rsid w:val="007C6FD8"/>
    <w:rsid w:val="007D004E"/>
    <w:rsid w:val="007D13B2"/>
    <w:rsid w:val="007D1995"/>
    <w:rsid w:val="007D6417"/>
    <w:rsid w:val="007E02B8"/>
    <w:rsid w:val="007E0EC0"/>
    <w:rsid w:val="007E3E32"/>
    <w:rsid w:val="007E7757"/>
    <w:rsid w:val="007F0E26"/>
    <w:rsid w:val="007F0FE5"/>
    <w:rsid w:val="007F5ACD"/>
    <w:rsid w:val="007F6060"/>
    <w:rsid w:val="00800887"/>
    <w:rsid w:val="00802262"/>
    <w:rsid w:val="00803E31"/>
    <w:rsid w:val="008050D0"/>
    <w:rsid w:val="00805C7A"/>
    <w:rsid w:val="00807A94"/>
    <w:rsid w:val="00812177"/>
    <w:rsid w:val="00814CB2"/>
    <w:rsid w:val="00817A55"/>
    <w:rsid w:val="008200C6"/>
    <w:rsid w:val="0082082C"/>
    <w:rsid w:val="0082169F"/>
    <w:rsid w:val="00822E4D"/>
    <w:rsid w:val="00822FCE"/>
    <w:rsid w:val="008231B4"/>
    <w:rsid w:val="008234DA"/>
    <w:rsid w:val="008239A7"/>
    <w:rsid w:val="008241AF"/>
    <w:rsid w:val="00824B13"/>
    <w:rsid w:val="0083439E"/>
    <w:rsid w:val="008343D5"/>
    <w:rsid w:val="008360BD"/>
    <w:rsid w:val="00837CB5"/>
    <w:rsid w:val="0084003C"/>
    <w:rsid w:val="00840610"/>
    <w:rsid w:val="008411F2"/>
    <w:rsid w:val="00843EDC"/>
    <w:rsid w:val="008453E8"/>
    <w:rsid w:val="0084624A"/>
    <w:rsid w:val="00846BE6"/>
    <w:rsid w:val="00850A7A"/>
    <w:rsid w:val="008527EC"/>
    <w:rsid w:val="00852915"/>
    <w:rsid w:val="00852B83"/>
    <w:rsid w:val="00852BF6"/>
    <w:rsid w:val="00854252"/>
    <w:rsid w:val="00854F54"/>
    <w:rsid w:val="008555A5"/>
    <w:rsid w:val="00856180"/>
    <w:rsid w:val="008624B5"/>
    <w:rsid w:val="00862B5B"/>
    <w:rsid w:val="00863051"/>
    <w:rsid w:val="008644DC"/>
    <w:rsid w:val="00867978"/>
    <w:rsid w:val="0087204F"/>
    <w:rsid w:val="0087314C"/>
    <w:rsid w:val="00873359"/>
    <w:rsid w:val="00874318"/>
    <w:rsid w:val="00874D16"/>
    <w:rsid w:val="00875D78"/>
    <w:rsid w:val="00875D87"/>
    <w:rsid w:val="00876958"/>
    <w:rsid w:val="0088186C"/>
    <w:rsid w:val="00884801"/>
    <w:rsid w:val="0088584E"/>
    <w:rsid w:val="00895B9F"/>
    <w:rsid w:val="008A0BB2"/>
    <w:rsid w:val="008B0E27"/>
    <w:rsid w:val="008B2419"/>
    <w:rsid w:val="008B292D"/>
    <w:rsid w:val="008B67A4"/>
    <w:rsid w:val="008B684D"/>
    <w:rsid w:val="008B7110"/>
    <w:rsid w:val="008C01C6"/>
    <w:rsid w:val="008C17C6"/>
    <w:rsid w:val="008C1B85"/>
    <w:rsid w:val="008C255C"/>
    <w:rsid w:val="008C2F37"/>
    <w:rsid w:val="008C7B49"/>
    <w:rsid w:val="008D1305"/>
    <w:rsid w:val="008D1B32"/>
    <w:rsid w:val="008D25A5"/>
    <w:rsid w:val="008D35E3"/>
    <w:rsid w:val="008D41B1"/>
    <w:rsid w:val="008D49F5"/>
    <w:rsid w:val="008D555D"/>
    <w:rsid w:val="008D5564"/>
    <w:rsid w:val="008E3094"/>
    <w:rsid w:val="008E3FEE"/>
    <w:rsid w:val="008E627B"/>
    <w:rsid w:val="008F0A11"/>
    <w:rsid w:val="008F0DF2"/>
    <w:rsid w:val="008F210C"/>
    <w:rsid w:val="008F3FF8"/>
    <w:rsid w:val="008F4019"/>
    <w:rsid w:val="008F46ED"/>
    <w:rsid w:val="008F6631"/>
    <w:rsid w:val="008F6CFD"/>
    <w:rsid w:val="00900B4C"/>
    <w:rsid w:val="00900EF1"/>
    <w:rsid w:val="0090104F"/>
    <w:rsid w:val="00901AF9"/>
    <w:rsid w:val="009034FD"/>
    <w:rsid w:val="00904248"/>
    <w:rsid w:val="00905F26"/>
    <w:rsid w:val="00906E9B"/>
    <w:rsid w:val="00912A19"/>
    <w:rsid w:val="009139B5"/>
    <w:rsid w:val="009162B7"/>
    <w:rsid w:val="00916DFA"/>
    <w:rsid w:val="00920B71"/>
    <w:rsid w:val="00925ADE"/>
    <w:rsid w:val="00925E68"/>
    <w:rsid w:val="00932461"/>
    <w:rsid w:val="00936C6B"/>
    <w:rsid w:val="009406B2"/>
    <w:rsid w:val="0094207C"/>
    <w:rsid w:val="009434CE"/>
    <w:rsid w:val="00950EF9"/>
    <w:rsid w:val="00951FAD"/>
    <w:rsid w:val="009548E4"/>
    <w:rsid w:val="00954C36"/>
    <w:rsid w:val="00957AC0"/>
    <w:rsid w:val="00971189"/>
    <w:rsid w:val="00971AA1"/>
    <w:rsid w:val="00972D9E"/>
    <w:rsid w:val="009749EC"/>
    <w:rsid w:val="00974CE4"/>
    <w:rsid w:val="0097509B"/>
    <w:rsid w:val="00982F1F"/>
    <w:rsid w:val="009837AB"/>
    <w:rsid w:val="00985247"/>
    <w:rsid w:val="00985CA2"/>
    <w:rsid w:val="009863F4"/>
    <w:rsid w:val="00992476"/>
    <w:rsid w:val="00993013"/>
    <w:rsid w:val="0099317E"/>
    <w:rsid w:val="0099410A"/>
    <w:rsid w:val="009A3394"/>
    <w:rsid w:val="009A40A5"/>
    <w:rsid w:val="009A4794"/>
    <w:rsid w:val="009B0F63"/>
    <w:rsid w:val="009B1EAF"/>
    <w:rsid w:val="009B22C1"/>
    <w:rsid w:val="009B26EA"/>
    <w:rsid w:val="009C0D32"/>
    <w:rsid w:val="009C1F83"/>
    <w:rsid w:val="009C2FA9"/>
    <w:rsid w:val="009C3B82"/>
    <w:rsid w:val="009C40B8"/>
    <w:rsid w:val="009C6DED"/>
    <w:rsid w:val="009D1BF2"/>
    <w:rsid w:val="009D3711"/>
    <w:rsid w:val="009D7002"/>
    <w:rsid w:val="009D73A8"/>
    <w:rsid w:val="009E1FDA"/>
    <w:rsid w:val="009E3F7C"/>
    <w:rsid w:val="009E7B6A"/>
    <w:rsid w:val="009F0F60"/>
    <w:rsid w:val="009F4CEB"/>
    <w:rsid w:val="00A03B7C"/>
    <w:rsid w:val="00A06734"/>
    <w:rsid w:val="00A07543"/>
    <w:rsid w:val="00A106B5"/>
    <w:rsid w:val="00A10E69"/>
    <w:rsid w:val="00A117BF"/>
    <w:rsid w:val="00A1256D"/>
    <w:rsid w:val="00A13DAD"/>
    <w:rsid w:val="00A22E80"/>
    <w:rsid w:val="00A26BA0"/>
    <w:rsid w:val="00A27546"/>
    <w:rsid w:val="00A35598"/>
    <w:rsid w:val="00A37049"/>
    <w:rsid w:val="00A3740D"/>
    <w:rsid w:val="00A37974"/>
    <w:rsid w:val="00A40509"/>
    <w:rsid w:val="00A40E39"/>
    <w:rsid w:val="00A4469A"/>
    <w:rsid w:val="00A46672"/>
    <w:rsid w:val="00A47BE5"/>
    <w:rsid w:val="00A51E17"/>
    <w:rsid w:val="00A524D9"/>
    <w:rsid w:val="00A52E0D"/>
    <w:rsid w:val="00A5397A"/>
    <w:rsid w:val="00A54A7A"/>
    <w:rsid w:val="00A55455"/>
    <w:rsid w:val="00A608E9"/>
    <w:rsid w:val="00A620EA"/>
    <w:rsid w:val="00A64EB1"/>
    <w:rsid w:val="00A6507B"/>
    <w:rsid w:val="00A6523E"/>
    <w:rsid w:val="00A65A30"/>
    <w:rsid w:val="00A6725B"/>
    <w:rsid w:val="00A67E31"/>
    <w:rsid w:val="00A70F48"/>
    <w:rsid w:val="00A71594"/>
    <w:rsid w:val="00A71B05"/>
    <w:rsid w:val="00A81B8D"/>
    <w:rsid w:val="00A82FEA"/>
    <w:rsid w:val="00A830B5"/>
    <w:rsid w:val="00A9091C"/>
    <w:rsid w:val="00A9129E"/>
    <w:rsid w:val="00A9195E"/>
    <w:rsid w:val="00A95FE3"/>
    <w:rsid w:val="00A96AB6"/>
    <w:rsid w:val="00A96D7E"/>
    <w:rsid w:val="00A979A7"/>
    <w:rsid w:val="00AA3734"/>
    <w:rsid w:val="00AA46E3"/>
    <w:rsid w:val="00AA6A72"/>
    <w:rsid w:val="00AA79C5"/>
    <w:rsid w:val="00AB43FB"/>
    <w:rsid w:val="00AB44D3"/>
    <w:rsid w:val="00AB5256"/>
    <w:rsid w:val="00AB5E87"/>
    <w:rsid w:val="00AC203A"/>
    <w:rsid w:val="00AC2B8A"/>
    <w:rsid w:val="00AC4F8D"/>
    <w:rsid w:val="00AC4FD9"/>
    <w:rsid w:val="00AC65B3"/>
    <w:rsid w:val="00AD0DD1"/>
    <w:rsid w:val="00AD2B85"/>
    <w:rsid w:val="00AE03FE"/>
    <w:rsid w:val="00AE098A"/>
    <w:rsid w:val="00AE2CCF"/>
    <w:rsid w:val="00AE2F1B"/>
    <w:rsid w:val="00AE3269"/>
    <w:rsid w:val="00AE42CB"/>
    <w:rsid w:val="00AE5DCF"/>
    <w:rsid w:val="00AE6312"/>
    <w:rsid w:val="00AE65E1"/>
    <w:rsid w:val="00AE7B7A"/>
    <w:rsid w:val="00AF217A"/>
    <w:rsid w:val="00AF3335"/>
    <w:rsid w:val="00AF5463"/>
    <w:rsid w:val="00AF698F"/>
    <w:rsid w:val="00AF6BD2"/>
    <w:rsid w:val="00B01D3F"/>
    <w:rsid w:val="00B04494"/>
    <w:rsid w:val="00B044A5"/>
    <w:rsid w:val="00B0450F"/>
    <w:rsid w:val="00B04515"/>
    <w:rsid w:val="00B04731"/>
    <w:rsid w:val="00B048C9"/>
    <w:rsid w:val="00B05C9A"/>
    <w:rsid w:val="00B1167A"/>
    <w:rsid w:val="00B133A1"/>
    <w:rsid w:val="00B1519A"/>
    <w:rsid w:val="00B15A29"/>
    <w:rsid w:val="00B16002"/>
    <w:rsid w:val="00B17260"/>
    <w:rsid w:val="00B17B7A"/>
    <w:rsid w:val="00B2251F"/>
    <w:rsid w:val="00B228F1"/>
    <w:rsid w:val="00B251C1"/>
    <w:rsid w:val="00B262A9"/>
    <w:rsid w:val="00B36F08"/>
    <w:rsid w:val="00B40AAB"/>
    <w:rsid w:val="00B420EE"/>
    <w:rsid w:val="00B43054"/>
    <w:rsid w:val="00B441C6"/>
    <w:rsid w:val="00B45814"/>
    <w:rsid w:val="00B45D43"/>
    <w:rsid w:val="00B466F5"/>
    <w:rsid w:val="00B51B8D"/>
    <w:rsid w:val="00B51CB2"/>
    <w:rsid w:val="00B556B3"/>
    <w:rsid w:val="00B620B9"/>
    <w:rsid w:val="00B647A0"/>
    <w:rsid w:val="00B655A4"/>
    <w:rsid w:val="00B66598"/>
    <w:rsid w:val="00B720D4"/>
    <w:rsid w:val="00B72417"/>
    <w:rsid w:val="00B72B4A"/>
    <w:rsid w:val="00B72ED5"/>
    <w:rsid w:val="00B74C16"/>
    <w:rsid w:val="00B77216"/>
    <w:rsid w:val="00B80328"/>
    <w:rsid w:val="00B80C46"/>
    <w:rsid w:val="00B817DE"/>
    <w:rsid w:val="00B820E7"/>
    <w:rsid w:val="00B91FC4"/>
    <w:rsid w:val="00B950FA"/>
    <w:rsid w:val="00B9710C"/>
    <w:rsid w:val="00B97DD9"/>
    <w:rsid w:val="00BA02D8"/>
    <w:rsid w:val="00BA11D3"/>
    <w:rsid w:val="00BA52CB"/>
    <w:rsid w:val="00BB01C6"/>
    <w:rsid w:val="00BB1342"/>
    <w:rsid w:val="00BC258A"/>
    <w:rsid w:val="00BC2BBD"/>
    <w:rsid w:val="00BC3174"/>
    <w:rsid w:val="00BC3E30"/>
    <w:rsid w:val="00BC41EF"/>
    <w:rsid w:val="00BC4573"/>
    <w:rsid w:val="00BC4C32"/>
    <w:rsid w:val="00BC5274"/>
    <w:rsid w:val="00BC5F2B"/>
    <w:rsid w:val="00BC6928"/>
    <w:rsid w:val="00BD007B"/>
    <w:rsid w:val="00BD0C36"/>
    <w:rsid w:val="00BD304F"/>
    <w:rsid w:val="00BD7116"/>
    <w:rsid w:val="00BE16EF"/>
    <w:rsid w:val="00BE45B4"/>
    <w:rsid w:val="00BE55B1"/>
    <w:rsid w:val="00BE769A"/>
    <w:rsid w:val="00BF1DEE"/>
    <w:rsid w:val="00BF20B2"/>
    <w:rsid w:val="00BF2DB2"/>
    <w:rsid w:val="00BF56A2"/>
    <w:rsid w:val="00C008CA"/>
    <w:rsid w:val="00C0144D"/>
    <w:rsid w:val="00C02591"/>
    <w:rsid w:val="00C05443"/>
    <w:rsid w:val="00C05FBD"/>
    <w:rsid w:val="00C14BB7"/>
    <w:rsid w:val="00C158D2"/>
    <w:rsid w:val="00C15985"/>
    <w:rsid w:val="00C16253"/>
    <w:rsid w:val="00C24914"/>
    <w:rsid w:val="00C24DA1"/>
    <w:rsid w:val="00C30F05"/>
    <w:rsid w:val="00C31DDE"/>
    <w:rsid w:val="00C3389B"/>
    <w:rsid w:val="00C346DC"/>
    <w:rsid w:val="00C3690C"/>
    <w:rsid w:val="00C37D68"/>
    <w:rsid w:val="00C403E2"/>
    <w:rsid w:val="00C40809"/>
    <w:rsid w:val="00C40A80"/>
    <w:rsid w:val="00C41B0E"/>
    <w:rsid w:val="00C44CA5"/>
    <w:rsid w:val="00C45720"/>
    <w:rsid w:val="00C45763"/>
    <w:rsid w:val="00C47EAE"/>
    <w:rsid w:val="00C50279"/>
    <w:rsid w:val="00C536E7"/>
    <w:rsid w:val="00C55C8C"/>
    <w:rsid w:val="00C60732"/>
    <w:rsid w:val="00C619D2"/>
    <w:rsid w:val="00C621D3"/>
    <w:rsid w:val="00C639CE"/>
    <w:rsid w:val="00C66ED1"/>
    <w:rsid w:val="00C71412"/>
    <w:rsid w:val="00C71AAB"/>
    <w:rsid w:val="00C73DE1"/>
    <w:rsid w:val="00C75B32"/>
    <w:rsid w:val="00C763F4"/>
    <w:rsid w:val="00C8203B"/>
    <w:rsid w:val="00C844E8"/>
    <w:rsid w:val="00C84A50"/>
    <w:rsid w:val="00C85B04"/>
    <w:rsid w:val="00C85DD8"/>
    <w:rsid w:val="00C86032"/>
    <w:rsid w:val="00C861B9"/>
    <w:rsid w:val="00C865FB"/>
    <w:rsid w:val="00C87C86"/>
    <w:rsid w:val="00C87E37"/>
    <w:rsid w:val="00C90EF5"/>
    <w:rsid w:val="00C910ED"/>
    <w:rsid w:val="00C91A8D"/>
    <w:rsid w:val="00C921D9"/>
    <w:rsid w:val="00C92541"/>
    <w:rsid w:val="00C92D6C"/>
    <w:rsid w:val="00C940FD"/>
    <w:rsid w:val="00C94AEA"/>
    <w:rsid w:val="00C9553D"/>
    <w:rsid w:val="00CA0622"/>
    <w:rsid w:val="00CA0D62"/>
    <w:rsid w:val="00CA1273"/>
    <w:rsid w:val="00CA21FC"/>
    <w:rsid w:val="00CA33F0"/>
    <w:rsid w:val="00CA4166"/>
    <w:rsid w:val="00CA57DD"/>
    <w:rsid w:val="00CA5CCC"/>
    <w:rsid w:val="00CA63B7"/>
    <w:rsid w:val="00CA7B4E"/>
    <w:rsid w:val="00CB2361"/>
    <w:rsid w:val="00CC0E30"/>
    <w:rsid w:val="00CC159C"/>
    <w:rsid w:val="00CC2FB4"/>
    <w:rsid w:val="00CC444D"/>
    <w:rsid w:val="00CC4C83"/>
    <w:rsid w:val="00CC57D3"/>
    <w:rsid w:val="00CC5DB2"/>
    <w:rsid w:val="00CC7F53"/>
    <w:rsid w:val="00CD295F"/>
    <w:rsid w:val="00CD29EC"/>
    <w:rsid w:val="00CD3742"/>
    <w:rsid w:val="00CD3E99"/>
    <w:rsid w:val="00CD4FA7"/>
    <w:rsid w:val="00CE025E"/>
    <w:rsid w:val="00CE0BAA"/>
    <w:rsid w:val="00CE1DB5"/>
    <w:rsid w:val="00CE230E"/>
    <w:rsid w:val="00CE2498"/>
    <w:rsid w:val="00CE24D1"/>
    <w:rsid w:val="00CE6E58"/>
    <w:rsid w:val="00CF07A1"/>
    <w:rsid w:val="00CF1645"/>
    <w:rsid w:val="00CF1F2D"/>
    <w:rsid w:val="00CF25A7"/>
    <w:rsid w:val="00CF2621"/>
    <w:rsid w:val="00CF36FF"/>
    <w:rsid w:val="00CF6D04"/>
    <w:rsid w:val="00CF7631"/>
    <w:rsid w:val="00D00975"/>
    <w:rsid w:val="00D00E85"/>
    <w:rsid w:val="00D01A9A"/>
    <w:rsid w:val="00D024FD"/>
    <w:rsid w:val="00D030DF"/>
    <w:rsid w:val="00D034E5"/>
    <w:rsid w:val="00D052B8"/>
    <w:rsid w:val="00D05A2C"/>
    <w:rsid w:val="00D109B7"/>
    <w:rsid w:val="00D140C6"/>
    <w:rsid w:val="00D2150F"/>
    <w:rsid w:val="00D21BF4"/>
    <w:rsid w:val="00D22191"/>
    <w:rsid w:val="00D242A8"/>
    <w:rsid w:val="00D243A9"/>
    <w:rsid w:val="00D247D5"/>
    <w:rsid w:val="00D25601"/>
    <w:rsid w:val="00D302E4"/>
    <w:rsid w:val="00D30822"/>
    <w:rsid w:val="00D33252"/>
    <w:rsid w:val="00D35B56"/>
    <w:rsid w:val="00D35DD4"/>
    <w:rsid w:val="00D36851"/>
    <w:rsid w:val="00D4114E"/>
    <w:rsid w:val="00D543F1"/>
    <w:rsid w:val="00D55D9E"/>
    <w:rsid w:val="00D57AC7"/>
    <w:rsid w:val="00D57C02"/>
    <w:rsid w:val="00D609F4"/>
    <w:rsid w:val="00D60A0E"/>
    <w:rsid w:val="00D60E69"/>
    <w:rsid w:val="00D63615"/>
    <w:rsid w:val="00D63767"/>
    <w:rsid w:val="00D65AE3"/>
    <w:rsid w:val="00D666DA"/>
    <w:rsid w:val="00D66840"/>
    <w:rsid w:val="00D66CD0"/>
    <w:rsid w:val="00D71BA2"/>
    <w:rsid w:val="00D72FA6"/>
    <w:rsid w:val="00D75591"/>
    <w:rsid w:val="00D771BF"/>
    <w:rsid w:val="00D8282A"/>
    <w:rsid w:val="00D829C0"/>
    <w:rsid w:val="00D82ECB"/>
    <w:rsid w:val="00D86F09"/>
    <w:rsid w:val="00D87F09"/>
    <w:rsid w:val="00D87F7B"/>
    <w:rsid w:val="00D9008E"/>
    <w:rsid w:val="00D908F5"/>
    <w:rsid w:val="00D963CA"/>
    <w:rsid w:val="00D96CC1"/>
    <w:rsid w:val="00D97A10"/>
    <w:rsid w:val="00DA0C6A"/>
    <w:rsid w:val="00DA1A0D"/>
    <w:rsid w:val="00DA297D"/>
    <w:rsid w:val="00DA6DAD"/>
    <w:rsid w:val="00DA77A7"/>
    <w:rsid w:val="00DB01EF"/>
    <w:rsid w:val="00DB0671"/>
    <w:rsid w:val="00DB4D83"/>
    <w:rsid w:val="00DB5375"/>
    <w:rsid w:val="00DC20B7"/>
    <w:rsid w:val="00DC3DBF"/>
    <w:rsid w:val="00DC619D"/>
    <w:rsid w:val="00DC75B5"/>
    <w:rsid w:val="00DE0899"/>
    <w:rsid w:val="00DE1236"/>
    <w:rsid w:val="00DE1B74"/>
    <w:rsid w:val="00DE3BD0"/>
    <w:rsid w:val="00DE5064"/>
    <w:rsid w:val="00DE55F8"/>
    <w:rsid w:val="00DF2C62"/>
    <w:rsid w:val="00DF39EE"/>
    <w:rsid w:val="00DF43F5"/>
    <w:rsid w:val="00E014A4"/>
    <w:rsid w:val="00E01E31"/>
    <w:rsid w:val="00E01ED6"/>
    <w:rsid w:val="00E021C7"/>
    <w:rsid w:val="00E02595"/>
    <w:rsid w:val="00E042AF"/>
    <w:rsid w:val="00E04ACF"/>
    <w:rsid w:val="00E065D8"/>
    <w:rsid w:val="00E127FF"/>
    <w:rsid w:val="00E1387A"/>
    <w:rsid w:val="00E163F3"/>
    <w:rsid w:val="00E168E2"/>
    <w:rsid w:val="00E20227"/>
    <w:rsid w:val="00E20777"/>
    <w:rsid w:val="00E24383"/>
    <w:rsid w:val="00E243CC"/>
    <w:rsid w:val="00E262BA"/>
    <w:rsid w:val="00E33103"/>
    <w:rsid w:val="00E33259"/>
    <w:rsid w:val="00E348A4"/>
    <w:rsid w:val="00E353CD"/>
    <w:rsid w:val="00E361B5"/>
    <w:rsid w:val="00E36A42"/>
    <w:rsid w:val="00E44644"/>
    <w:rsid w:val="00E451A8"/>
    <w:rsid w:val="00E45728"/>
    <w:rsid w:val="00E45AE7"/>
    <w:rsid w:val="00E45E16"/>
    <w:rsid w:val="00E45FFB"/>
    <w:rsid w:val="00E4762C"/>
    <w:rsid w:val="00E503CF"/>
    <w:rsid w:val="00E518D6"/>
    <w:rsid w:val="00E52473"/>
    <w:rsid w:val="00E56C67"/>
    <w:rsid w:val="00E60123"/>
    <w:rsid w:val="00E626AA"/>
    <w:rsid w:val="00E71629"/>
    <w:rsid w:val="00E73D0B"/>
    <w:rsid w:val="00E756C2"/>
    <w:rsid w:val="00E76346"/>
    <w:rsid w:val="00E818C0"/>
    <w:rsid w:val="00E81AC5"/>
    <w:rsid w:val="00E826D0"/>
    <w:rsid w:val="00E82D22"/>
    <w:rsid w:val="00E84C07"/>
    <w:rsid w:val="00E85892"/>
    <w:rsid w:val="00E90D40"/>
    <w:rsid w:val="00E9750F"/>
    <w:rsid w:val="00E976D6"/>
    <w:rsid w:val="00E97971"/>
    <w:rsid w:val="00E97BB9"/>
    <w:rsid w:val="00E97ECC"/>
    <w:rsid w:val="00EA4A7E"/>
    <w:rsid w:val="00EA5049"/>
    <w:rsid w:val="00EA5419"/>
    <w:rsid w:val="00EA58EC"/>
    <w:rsid w:val="00EA7733"/>
    <w:rsid w:val="00EA793F"/>
    <w:rsid w:val="00EB2EED"/>
    <w:rsid w:val="00EB62F1"/>
    <w:rsid w:val="00EC7677"/>
    <w:rsid w:val="00ED1A58"/>
    <w:rsid w:val="00ED460F"/>
    <w:rsid w:val="00ED4971"/>
    <w:rsid w:val="00EE099E"/>
    <w:rsid w:val="00EE2917"/>
    <w:rsid w:val="00EE3A1C"/>
    <w:rsid w:val="00EE66CD"/>
    <w:rsid w:val="00EE71AC"/>
    <w:rsid w:val="00EF0C54"/>
    <w:rsid w:val="00EF1B2F"/>
    <w:rsid w:val="00EF4EC2"/>
    <w:rsid w:val="00EF68C0"/>
    <w:rsid w:val="00EF7839"/>
    <w:rsid w:val="00F00B8A"/>
    <w:rsid w:val="00F02F07"/>
    <w:rsid w:val="00F03566"/>
    <w:rsid w:val="00F06066"/>
    <w:rsid w:val="00F06BD6"/>
    <w:rsid w:val="00F07531"/>
    <w:rsid w:val="00F109CE"/>
    <w:rsid w:val="00F13248"/>
    <w:rsid w:val="00F20690"/>
    <w:rsid w:val="00F22444"/>
    <w:rsid w:val="00F23247"/>
    <w:rsid w:val="00F23D80"/>
    <w:rsid w:val="00F24EE1"/>
    <w:rsid w:val="00F25856"/>
    <w:rsid w:val="00F25B51"/>
    <w:rsid w:val="00F277A5"/>
    <w:rsid w:val="00F301A1"/>
    <w:rsid w:val="00F310AA"/>
    <w:rsid w:val="00F32E56"/>
    <w:rsid w:val="00F34382"/>
    <w:rsid w:val="00F364FA"/>
    <w:rsid w:val="00F40DD9"/>
    <w:rsid w:val="00F41353"/>
    <w:rsid w:val="00F414D4"/>
    <w:rsid w:val="00F419AD"/>
    <w:rsid w:val="00F41D06"/>
    <w:rsid w:val="00F4587B"/>
    <w:rsid w:val="00F61C3B"/>
    <w:rsid w:val="00F6315D"/>
    <w:rsid w:val="00F63600"/>
    <w:rsid w:val="00F67029"/>
    <w:rsid w:val="00F67CCE"/>
    <w:rsid w:val="00F73153"/>
    <w:rsid w:val="00F74776"/>
    <w:rsid w:val="00F74B88"/>
    <w:rsid w:val="00F7636A"/>
    <w:rsid w:val="00F77249"/>
    <w:rsid w:val="00F7754B"/>
    <w:rsid w:val="00F83859"/>
    <w:rsid w:val="00F8425A"/>
    <w:rsid w:val="00F84B5F"/>
    <w:rsid w:val="00F84EA5"/>
    <w:rsid w:val="00F87198"/>
    <w:rsid w:val="00F92FF5"/>
    <w:rsid w:val="00F94912"/>
    <w:rsid w:val="00F97338"/>
    <w:rsid w:val="00FA08FD"/>
    <w:rsid w:val="00FA2673"/>
    <w:rsid w:val="00FA2929"/>
    <w:rsid w:val="00FA2D68"/>
    <w:rsid w:val="00FA2DC8"/>
    <w:rsid w:val="00FA55B1"/>
    <w:rsid w:val="00FA5834"/>
    <w:rsid w:val="00FA6803"/>
    <w:rsid w:val="00FA6D8F"/>
    <w:rsid w:val="00FB5889"/>
    <w:rsid w:val="00FB64AB"/>
    <w:rsid w:val="00FB6D5C"/>
    <w:rsid w:val="00FB7A78"/>
    <w:rsid w:val="00FC0ACC"/>
    <w:rsid w:val="00FC0BE2"/>
    <w:rsid w:val="00FC3D17"/>
    <w:rsid w:val="00FC4350"/>
    <w:rsid w:val="00FC60F7"/>
    <w:rsid w:val="00FD086E"/>
    <w:rsid w:val="00FD0DB9"/>
    <w:rsid w:val="00FD1882"/>
    <w:rsid w:val="00FD462A"/>
    <w:rsid w:val="00FD7E67"/>
    <w:rsid w:val="00FE02D2"/>
    <w:rsid w:val="00FE08E3"/>
    <w:rsid w:val="00FE0C41"/>
    <w:rsid w:val="00FE2883"/>
    <w:rsid w:val="00FE519A"/>
    <w:rsid w:val="00FE5C4C"/>
    <w:rsid w:val="00FF013A"/>
    <w:rsid w:val="00FF0895"/>
    <w:rsid w:val="00FF2CD7"/>
    <w:rsid w:val="00FF708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ard">
    <w:name w:val="Normal"/>
    <w:qFormat/>
    <w:rsid w:val="00F7636A"/>
    <w:rPr>
      <w:rFonts w:ascii="Verdana" w:hAnsi="Verdana"/>
      <w:sz w:val="18"/>
    </w:rPr>
  </w:style>
  <w:style w:type="paragraph" w:styleId="Kop1">
    <w:name w:val="heading 1"/>
    <w:basedOn w:val="Standaard"/>
    <w:next w:val="Standaard"/>
    <w:link w:val="Kop1Char"/>
    <w:uiPriority w:val="99"/>
    <w:qFormat/>
    <w:rsid w:val="009863F4"/>
    <w:pPr>
      <w:keepNext/>
      <w:pageBreakBefore/>
      <w:numPr>
        <w:numId w:val="1"/>
      </w:numPr>
      <w:spacing w:before="240"/>
      <w:outlineLvl w:val="0"/>
    </w:pPr>
    <w:rPr>
      <w:b/>
      <w:bCs/>
      <w:kern w:val="28"/>
      <w:sz w:val="28"/>
      <w:szCs w:val="32"/>
    </w:rPr>
  </w:style>
  <w:style w:type="paragraph" w:styleId="Kop2">
    <w:name w:val="heading 2"/>
    <w:basedOn w:val="Standaard"/>
    <w:next w:val="Standaard"/>
    <w:link w:val="Kop2Char"/>
    <w:uiPriority w:val="99"/>
    <w:qFormat/>
    <w:rsid w:val="009863F4"/>
    <w:pPr>
      <w:keepNext/>
      <w:numPr>
        <w:ilvl w:val="1"/>
        <w:numId w:val="1"/>
      </w:numPr>
      <w:spacing w:before="240"/>
      <w:outlineLvl w:val="1"/>
    </w:pPr>
    <w:rPr>
      <w:b/>
      <w:bCs/>
      <w:i/>
      <w:sz w:val="24"/>
      <w:szCs w:val="28"/>
    </w:rPr>
  </w:style>
  <w:style w:type="paragraph" w:styleId="Kop3">
    <w:name w:val="heading 3"/>
    <w:basedOn w:val="Standaard"/>
    <w:next w:val="Standaard"/>
    <w:link w:val="Kop3Char"/>
    <w:uiPriority w:val="99"/>
    <w:qFormat/>
    <w:rsid w:val="009863F4"/>
    <w:pPr>
      <w:keepNext/>
      <w:numPr>
        <w:ilvl w:val="2"/>
        <w:numId w:val="1"/>
      </w:numPr>
      <w:spacing w:before="240"/>
      <w:outlineLvl w:val="2"/>
    </w:pPr>
    <w:rPr>
      <w:b/>
      <w:bCs/>
      <w:szCs w:val="24"/>
    </w:rPr>
  </w:style>
  <w:style w:type="paragraph" w:styleId="Kop4">
    <w:name w:val="heading 4"/>
    <w:basedOn w:val="Standaard"/>
    <w:next w:val="Standaard"/>
    <w:link w:val="Kop4Char"/>
    <w:uiPriority w:val="99"/>
    <w:qFormat/>
    <w:rsid w:val="00F310AA"/>
    <w:pPr>
      <w:keepNext/>
      <w:numPr>
        <w:ilvl w:val="3"/>
        <w:numId w:val="1"/>
      </w:numPr>
      <w:tabs>
        <w:tab w:val="left" w:pos="1021"/>
      </w:tabs>
      <w:spacing w:before="240"/>
      <w:outlineLvl w:val="3"/>
    </w:pPr>
    <w:rPr>
      <w:b/>
      <w:bCs/>
    </w:rPr>
  </w:style>
  <w:style w:type="paragraph" w:styleId="Kop5">
    <w:name w:val="heading 5"/>
    <w:basedOn w:val="Standaard"/>
    <w:next w:val="Standaard"/>
    <w:link w:val="Kop5Char"/>
    <w:uiPriority w:val="99"/>
    <w:qFormat/>
    <w:rsid w:val="00BC41EF"/>
    <w:pPr>
      <w:numPr>
        <w:ilvl w:val="4"/>
        <w:numId w:val="1"/>
      </w:numPr>
      <w:spacing w:before="240"/>
      <w:outlineLvl w:val="4"/>
    </w:pPr>
    <w:rPr>
      <w:b/>
      <w:bCs/>
    </w:rPr>
  </w:style>
  <w:style w:type="paragraph" w:styleId="Kop6">
    <w:name w:val="heading 6"/>
    <w:basedOn w:val="Standaard"/>
    <w:next w:val="Standaard"/>
    <w:link w:val="Kop6Char"/>
    <w:uiPriority w:val="99"/>
    <w:qFormat/>
    <w:rsid w:val="00771B63"/>
    <w:pPr>
      <w:numPr>
        <w:ilvl w:val="5"/>
        <w:numId w:val="1"/>
      </w:numPr>
      <w:spacing w:before="240" w:after="60"/>
      <w:outlineLvl w:val="5"/>
    </w:pPr>
    <w:rPr>
      <w:i/>
      <w:iCs/>
      <w:sz w:val="22"/>
      <w:szCs w:val="22"/>
    </w:rPr>
  </w:style>
  <w:style w:type="paragraph" w:styleId="Kop7">
    <w:name w:val="heading 7"/>
    <w:basedOn w:val="Standaard"/>
    <w:next w:val="Standaard"/>
    <w:link w:val="Kop7Char"/>
    <w:uiPriority w:val="99"/>
    <w:qFormat/>
    <w:rsid w:val="00771B63"/>
    <w:pPr>
      <w:numPr>
        <w:ilvl w:val="6"/>
        <w:numId w:val="1"/>
      </w:numPr>
      <w:spacing w:before="240" w:after="60"/>
      <w:outlineLvl w:val="6"/>
    </w:pPr>
    <w:rPr>
      <w:rFonts w:ascii="Arial" w:hAnsi="Arial" w:cs="Arial"/>
    </w:rPr>
  </w:style>
  <w:style w:type="paragraph" w:styleId="Kop8">
    <w:name w:val="heading 8"/>
    <w:basedOn w:val="Standaard"/>
    <w:next w:val="Standaard"/>
    <w:link w:val="Kop8Char"/>
    <w:uiPriority w:val="99"/>
    <w:qFormat/>
    <w:rsid w:val="00771B63"/>
    <w:pPr>
      <w:numPr>
        <w:ilvl w:val="7"/>
        <w:numId w:val="1"/>
      </w:numPr>
      <w:spacing w:before="240" w:after="60"/>
      <w:outlineLvl w:val="7"/>
    </w:pPr>
    <w:rPr>
      <w:rFonts w:ascii="Arial" w:hAnsi="Arial" w:cs="Arial"/>
      <w:i/>
      <w:iCs/>
    </w:rPr>
  </w:style>
  <w:style w:type="paragraph" w:styleId="Kop9">
    <w:name w:val="heading 9"/>
    <w:basedOn w:val="Standaard"/>
    <w:next w:val="Standaard"/>
    <w:link w:val="Kop9Char"/>
    <w:uiPriority w:val="99"/>
    <w:qFormat/>
    <w:rsid w:val="00771B63"/>
    <w:pPr>
      <w:numPr>
        <w:ilvl w:val="8"/>
        <w:numId w:val="1"/>
      </w:numPr>
      <w:spacing w:before="240" w:after="60"/>
      <w:outlineLvl w:val="8"/>
    </w:pPr>
    <w:rPr>
      <w:rFonts w:ascii="Arial" w:hAnsi="Arial" w:cs="Arial"/>
      <w:b/>
      <w:bCs/>
      <w:i/>
      <w:iCs/>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9"/>
    <w:locked/>
    <w:rPr>
      <w:rFonts w:ascii="Cambria" w:eastAsia="Times New Roman" w:hAnsi="Cambria" w:cs="Times New Roman"/>
      <w:b/>
      <w:bCs/>
      <w:kern w:val="32"/>
      <w:sz w:val="32"/>
      <w:szCs w:val="32"/>
      <w:lang w:val="nl-NL" w:eastAsia="nl-NL"/>
    </w:rPr>
  </w:style>
  <w:style w:type="character" w:customStyle="1" w:styleId="Kop2Char">
    <w:name w:val="Kop 2 Char"/>
    <w:link w:val="Kop2"/>
    <w:uiPriority w:val="99"/>
    <w:semiHidden/>
    <w:locked/>
    <w:rPr>
      <w:rFonts w:ascii="Cambria" w:eastAsia="Times New Roman" w:hAnsi="Cambria" w:cs="Times New Roman"/>
      <w:b/>
      <w:bCs/>
      <w:i/>
      <w:iCs/>
      <w:sz w:val="28"/>
      <w:szCs w:val="28"/>
      <w:lang w:val="nl-NL" w:eastAsia="nl-NL"/>
    </w:rPr>
  </w:style>
  <w:style w:type="character" w:customStyle="1" w:styleId="Kop3Char">
    <w:name w:val="Kop 3 Char"/>
    <w:link w:val="Kop3"/>
    <w:uiPriority w:val="99"/>
    <w:semiHidden/>
    <w:locked/>
    <w:rPr>
      <w:rFonts w:ascii="Cambria" w:eastAsia="Times New Roman" w:hAnsi="Cambria" w:cs="Times New Roman"/>
      <w:b/>
      <w:bCs/>
      <w:sz w:val="26"/>
      <w:szCs w:val="26"/>
      <w:lang w:val="nl-NL" w:eastAsia="nl-NL"/>
    </w:rPr>
  </w:style>
  <w:style w:type="character" w:customStyle="1" w:styleId="Kop4Char">
    <w:name w:val="Kop 4 Char"/>
    <w:link w:val="Kop4"/>
    <w:uiPriority w:val="99"/>
    <w:semiHidden/>
    <w:locked/>
    <w:rPr>
      <w:rFonts w:ascii="Calibri" w:eastAsia="Times New Roman" w:hAnsi="Calibri" w:cs="Times New Roman"/>
      <w:b/>
      <w:bCs/>
      <w:sz w:val="28"/>
      <w:szCs w:val="28"/>
      <w:lang w:val="nl-NL" w:eastAsia="nl-NL"/>
    </w:rPr>
  </w:style>
  <w:style w:type="character" w:customStyle="1" w:styleId="Kop5Char">
    <w:name w:val="Kop 5 Char"/>
    <w:link w:val="Kop5"/>
    <w:uiPriority w:val="99"/>
    <w:semiHidden/>
    <w:locked/>
    <w:rPr>
      <w:rFonts w:ascii="Calibri" w:eastAsia="Times New Roman" w:hAnsi="Calibri" w:cs="Times New Roman"/>
      <w:b/>
      <w:bCs/>
      <w:i/>
      <w:iCs/>
      <w:sz w:val="26"/>
      <w:szCs w:val="26"/>
      <w:lang w:val="nl-NL" w:eastAsia="nl-NL"/>
    </w:rPr>
  </w:style>
  <w:style w:type="character" w:customStyle="1" w:styleId="Kop6Char">
    <w:name w:val="Kop 6 Char"/>
    <w:link w:val="Kop6"/>
    <w:uiPriority w:val="99"/>
    <w:semiHidden/>
    <w:locked/>
    <w:rPr>
      <w:rFonts w:ascii="Calibri" w:eastAsia="Times New Roman" w:hAnsi="Calibri" w:cs="Times New Roman"/>
      <w:b/>
      <w:bCs/>
      <w:lang w:val="nl-NL" w:eastAsia="nl-NL"/>
    </w:rPr>
  </w:style>
  <w:style w:type="character" w:customStyle="1" w:styleId="Kop7Char">
    <w:name w:val="Kop 7 Char"/>
    <w:link w:val="Kop7"/>
    <w:uiPriority w:val="99"/>
    <w:semiHidden/>
    <w:locked/>
    <w:rPr>
      <w:rFonts w:ascii="Calibri" w:eastAsia="Times New Roman" w:hAnsi="Calibri" w:cs="Times New Roman"/>
      <w:sz w:val="24"/>
      <w:szCs w:val="24"/>
      <w:lang w:val="nl-NL" w:eastAsia="nl-NL"/>
    </w:rPr>
  </w:style>
  <w:style w:type="character" w:customStyle="1" w:styleId="Kop8Char">
    <w:name w:val="Kop 8 Char"/>
    <w:link w:val="Kop8"/>
    <w:uiPriority w:val="99"/>
    <w:semiHidden/>
    <w:locked/>
    <w:rPr>
      <w:rFonts w:ascii="Calibri" w:eastAsia="Times New Roman" w:hAnsi="Calibri" w:cs="Times New Roman"/>
      <w:i/>
      <w:iCs/>
      <w:sz w:val="24"/>
      <w:szCs w:val="24"/>
      <w:lang w:val="nl-NL" w:eastAsia="nl-NL"/>
    </w:rPr>
  </w:style>
  <w:style w:type="character" w:customStyle="1" w:styleId="Kop9Char">
    <w:name w:val="Kop 9 Char"/>
    <w:link w:val="Kop9"/>
    <w:uiPriority w:val="99"/>
    <w:semiHidden/>
    <w:locked/>
    <w:rPr>
      <w:rFonts w:ascii="Cambria" w:eastAsia="Times New Roman" w:hAnsi="Cambria" w:cs="Times New Roman"/>
      <w:lang w:val="nl-NL" w:eastAsia="nl-NL"/>
    </w:rPr>
  </w:style>
  <w:style w:type="paragraph" w:styleId="Inhopg1">
    <w:name w:val="toc 1"/>
    <w:basedOn w:val="Standaard"/>
    <w:next w:val="Standaard"/>
    <w:autoRedefine/>
    <w:uiPriority w:val="99"/>
    <w:semiHidden/>
  </w:style>
  <w:style w:type="paragraph" w:styleId="Inhopg2">
    <w:name w:val="toc 2"/>
    <w:basedOn w:val="Standaard"/>
    <w:next w:val="Standaard"/>
    <w:autoRedefine/>
    <w:uiPriority w:val="99"/>
    <w:semiHidden/>
    <w:rsid w:val="00514536"/>
    <w:pPr>
      <w:ind w:left="200"/>
    </w:pPr>
    <w:rPr>
      <w:noProof/>
      <w:szCs w:val="18"/>
    </w:rPr>
  </w:style>
  <w:style w:type="paragraph" w:styleId="Inhopg3">
    <w:name w:val="toc 3"/>
    <w:basedOn w:val="Standaard"/>
    <w:next w:val="Standaard"/>
    <w:autoRedefine/>
    <w:uiPriority w:val="99"/>
    <w:semiHidden/>
    <w:pPr>
      <w:ind w:left="400"/>
    </w:pPr>
  </w:style>
  <w:style w:type="paragraph" w:styleId="Inhopg4">
    <w:name w:val="toc 4"/>
    <w:basedOn w:val="Standaard"/>
    <w:next w:val="Standaard"/>
    <w:autoRedefine/>
    <w:uiPriority w:val="99"/>
    <w:semiHidden/>
    <w:pPr>
      <w:ind w:left="600"/>
    </w:pPr>
  </w:style>
  <w:style w:type="paragraph" w:styleId="Inhopg5">
    <w:name w:val="toc 5"/>
    <w:basedOn w:val="Standaard"/>
    <w:next w:val="Standaard"/>
    <w:autoRedefine/>
    <w:uiPriority w:val="99"/>
    <w:semiHidden/>
    <w:pPr>
      <w:ind w:left="800"/>
    </w:pPr>
  </w:style>
  <w:style w:type="paragraph" w:styleId="Inhopg6">
    <w:name w:val="toc 6"/>
    <w:basedOn w:val="Standaard"/>
    <w:next w:val="Standaard"/>
    <w:autoRedefine/>
    <w:uiPriority w:val="99"/>
    <w:semiHidden/>
    <w:pPr>
      <w:ind w:left="1000"/>
    </w:pPr>
  </w:style>
  <w:style w:type="paragraph" w:styleId="Inhopg7">
    <w:name w:val="toc 7"/>
    <w:basedOn w:val="Standaard"/>
    <w:next w:val="Standaard"/>
    <w:autoRedefine/>
    <w:uiPriority w:val="99"/>
    <w:semiHidden/>
    <w:pPr>
      <w:ind w:left="1200"/>
    </w:pPr>
  </w:style>
  <w:style w:type="paragraph" w:styleId="Inhopg8">
    <w:name w:val="toc 8"/>
    <w:basedOn w:val="Standaard"/>
    <w:next w:val="Standaard"/>
    <w:autoRedefine/>
    <w:uiPriority w:val="99"/>
    <w:semiHidden/>
    <w:pPr>
      <w:ind w:left="1400"/>
    </w:pPr>
  </w:style>
  <w:style w:type="paragraph" w:styleId="Inhopg9">
    <w:name w:val="toc 9"/>
    <w:basedOn w:val="Standaard"/>
    <w:next w:val="Standaard"/>
    <w:autoRedefine/>
    <w:uiPriority w:val="99"/>
    <w:semiHidden/>
    <w:pPr>
      <w:ind w:left="1600"/>
    </w:pPr>
  </w:style>
  <w:style w:type="paragraph" w:customStyle="1" w:styleId="OpmaakprofielTimesLinks25cm">
    <w:name w:val="Opmaakprofiel Times Links:  25 cm"/>
    <w:basedOn w:val="Standaard"/>
    <w:next w:val="Standaard"/>
    <w:uiPriority w:val="99"/>
    <w:rsid w:val="00744A50"/>
    <w:pPr>
      <w:ind w:left="1416"/>
    </w:pPr>
    <w:rPr>
      <w:rFonts w:ascii="Times" w:hAnsi="Times" w:cs="Times"/>
    </w:rPr>
  </w:style>
  <w:style w:type="paragraph" w:styleId="Documentstructuur">
    <w:name w:val="Document Map"/>
    <w:basedOn w:val="Standaard"/>
    <w:link w:val="DocumentstructuurChar"/>
    <w:uiPriority w:val="99"/>
    <w:semiHidden/>
    <w:pPr>
      <w:shd w:val="clear" w:color="auto" w:fill="000080"/>
    </w:pPr>
    <w:rPr>
      <w:rFonts w:ascii="Tahoma" w:hAnsi="Tahoma" w:cs="Tahoma"/>
    </w:rPr>
  </w:style>
  <w:style w:type="character" w:customStyle="1" w:styleId="DocumentstructuurChar">
    <w:name w:val="Documentstructuur Char"/>
    <w:link w:val="Documentstructuur"/>
    <w:uiPriority w:val="99"/>
    <w:semiHidden/>
    <w:locked/>
    <w:rPr>
      <w:rFonts w:ascii="Tahoma" w:hAnsi="Tahoma" w:cs="Tahoma"/>
      <w:sz w:val="16"/>
      <w:szCs w:val="16"/>
      <w:lang w:val="nl-NL" w:eastAsia="nl-NL"/>
    </w:rPr>
  </w:style>
  <w:style w:type="character" w:styleId="Paginanummer">
    <w:name w:val="page number"/>
    <w:uiPriority w:val="99"/>
    <w:rPr>
      <w:rFonts w:cs="Times New Roman"/>
    </w:rPr>
  </w:style>
  <w:style w:type="paragraph" w:styleId="Ballontekst">
    <w:name w:val="Balloon Text"/>
    <w:basedOn w:val="Standaard"/>
    <w:link w:val="BallontekstChar"/>
    <w:uiPriority w:val="99"/>
    <w:semiHidden/>
    <w:rsid w:val="00793794"/>
    <w:rPr>
      <w:rFonts w:ascii="Tahoma" w:hAnsi="Tahoma" w:cs="Tahoma"/>
      <w:sz w:val="16"/>
      <w:szCs w:val="16"/>
    </w:rPr>
  </w:style>
  <w:style w:type="character" w:customStyle="1" w:styleId="BallontekstChar">
    <w:name w:val="Ballontekst Char"/>
    <w:link w:val="Ballontekst"/>
    <w:uiPriority w:val="99"/>
    <w:semiHidden/>
    <w:locked/>
    <w:rPr>
      <w:rFonts w:ascii="Tahoma" w:hAnsi="Tahoma" w:cs="Tahoma"/>
      <w:sz w:val="16"/>
      <w:szCs w:val="16"/>
      <w:lang w:val="nl-NL" w:eastAsia="nl-NL"/>
    </w:rPr>
  </w:style>
  <w:style w:type="table" w:styleId="Tabelraster">
    <w:name w:val="Table Grid"/>
    <w:basedOn w:val="Standaardtabel"/>
    <w:uiPriority w:val="99"/>
    <w:rsid w:val="00F7636A"/>
    <w:rPr>
      <w:rFonts w:ascii="Verdana" w:hAnsi="Verdana"/>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Standaard"/>
    <w:uiPriority w:val="99"/>
    <w:rsid w:val="00875D78"/>
    <w:rPr>
      <w:noProof/>
      <w:sz w:val="16"/>
      <w:szCs w:val="16"/>
      <w:lang w:val="en-GB"/>
    </w:rPr>
  </w:style>
  <w:style w:type="paragraph" w:customStyle="1" w:styleId="TableHeader">
    <w:name w:val="TableHeader"/>
    <w:basedOn w:val="TableText"/>
    <w:next w:val="TableText"/>
    <w:uiPriority w:val="99"/>
    <w:rsid w:val="00E243CC"/>
    <w:pPr>
      <w:spacing w:before="60" w:after="60"/>
    </w:pPr>
    <w:rPr>
      <w:b/>
      <w:bCs/>
    </w:rPr>
  </w:style>
  <w:style w:type="paragraph" w:styleId="Index3">
    <w:name w:val="index 3"/>
    <w:basedOn w:val="Plattetekst"/>
    <w:next w:val="Plattetekst"/>
    <w:autoRedefine/>
    <w:uiPriority w:val="99"/>
    <w:semiHidden/>
    <w:rsid w:val="00DB0671"/>
    <w:pPr>
      <w:keepLines/>
      <w:tabs>
        <w:tab w:val="left" w:pos="7620"/>
      </w:tabs>
      <w:spacing w:before="80"/>
      <w:ind w:left="720" w:hanging="240"/>
    </w:pPr>
    <w:rPr>
      <w:rFonts w:ascii="Arial (W1)" w:hAnsi="Arial (W1)" w:cs="Arial (W1)"/>
      <w:b/>
      <w:bCs/>
      <w:sz w:val="12"/>
      <w:szCs w:val="12"/>
      <w:lang w:val="en-US" w:eastAsia="en-US"/>
    </w:rPr>
  </w:style>
  <w:style w:type="paragraph" w:styleId="Plattetekst">
    <w:name w:val="Body Text"/>
    <w:basedOn w:val="Standaard"/>
    <w:link w:val="PlattetekstChar"/>
    <w:uiPriority w:val="99"/>
    <w:rsid w:val="00DB0671"/>
    <w:pPr>
      <w:spacing w:after="120"/>
    </w:pPr>
  </w:style>
  <w:style w:type="character" w:customStyle="1" w:styleId="PlattetekstChar">
    <w:name w:val="Platte tekst Char"/>
    <w:link w:val="Plattetekst"/>
    <w:uiPriority w:val="99"/>
    <w:semiHidden/>
    <w:locked/>
    <w:rPr>
      <w:rFonts w:ascii="Verdana" w:hAnsi="Verdana" w:cs="Times New Roman"/>
      <w:sz w:val="20"/>
      <w:szCs w:val="20"/>
      <w:lang w:val="nl-NL" w:eastAsia="nl-NL"/>
    </w:rPr>
  </w:style>
  <w:style w:type="paragraph" w:styleId="Voetnoottekst">
    <w:name w:val="footnote text"/>
    <w:basedOn w:val="Standaard"/>
    <w:link w:val="VoetnoottekstChar"/>
    <w:uiPriority w:val="99"/>
    <w:semiHidden/>
    <w:rsid w:val="00A37049"/>
  </w:style>
  <w:style w:type="character" w:customStyle="1" w:styleId="VoetnoottekstChar">
    <w:name w:val="Voetnoottekst Char"/>
    <w:link w:val="Voetnoottekst"/>
    <w:uiPriority w:val="99"/>
    <w:semiHidden/>
    <w:locked/>
    <w:rPr>
      <w:rFonts w:ascii="Verdana" w:hAnsi="Verdana" w:cs="Times New Roman"/>
      <w:sz w:val="20"/>
      <w:szCs w:val="20"/>
      <w:lang w:val="nl-NL" w:eastAsia="nl-NL"/>
    </w:rPr>
  </w:style>
  <w:style w:type="character" w:styleId="Voetnootmarkering">
    <w:name w:val="footnote reference"/>
    <w:uiPriority w:val="99"/>
    <w:semiHidden/>
    <w:rsid w:val="00A37049"/>
    <w:rPr>
      <w:rFonts w:cs="Times New Roman"/>
      <w:vertAlign w:val="superscript"/>
    </w:rPr>
  </w:style>
  <w:style w:type="character" w:customStyle="1" w:styleId="Inhoudsopgave">
    <w:name w:val="Inhoudsopgave"/>
    <w:uiPriority w:val="99"/>
    <w:rsid w:val="000E277A"/>
    <w:rPr>
      <w:rFonts w:ascii="Times New Roman" w:hAnsi="Times New Roman" w:cs="Times New Roman"/>
      <w:b/>
      <w:bCs/>
      <w:sz w:val="28"/>
      <w:szCs w:val="28"/>
    </w:rPr>
  </w:style>
  <w:style w:type="paragraph" w:styleId="Koptekst">
    <w:name w:val="header"/>
    <w:basedOn w:val="Standaard"/>
    <w:link w:val="KoptekstChar"/>
    <w:uiPriority w:val="99"/>
    <w:rsid w:val="00401319"/>
    <w:pPr>
      <w:tabs>
        <w:tab w:val="center" w:pos="4536"/>
        <w:tab w:val="right" w:pos="9072"/>
      </w:tabs>
    </w:pPr>
  </w:style>
  <w:style w:type="character" w:customStyle="1" w:styleId="KoptekstChar">
    <w:name w:val="Koptekst Char"/>
    <w:link w:val="Koptekst"/>
    <w:uiPriority w:val="99"/>
    <w:semiHidden/>
    <w:locked/>
    <w:rPr>
      <w:rFonts w:ascii="Verdana" w:hAnsi="Verdana" w:cs="Times New Roman"/>
      <w:sz w:val="20"/>
      <w:szCs w:val="20"/>
      <w:lang w:val="nl-NL" w:eastAsia="nl-NL"/>
    </w:rPr>
  </w:style>
  <w:style w:type="paragraph" w:styleId="Voettekst">
    <w:name w:val="footer"/>
    <w:basedOn w:val="Standaard"/>
    <w:link w:val="VoettekstChar"/>
    <w:uiPriority w:val="99"/>
    <w:rsid w:val="00401319"/>
    <w:pPr>
      <w:tabs>
        <w:tab w:val="center" w:pos="4536"/>
        <w:tab w:val="right" w:pos="9072"/>
      </w:tabs>
    </w:pPr>
  </w:style>
  <w:style w:type="character" w:customStyle="1" w:styleId="VoettekstChar">
    <w:name w:val="Voettekst Char"/>
    <w:link w:val="Voettekst"/>
    <w:uiPriority w:val="99"/>
    <w:semiHidden/>
    <w:locked/>
    <w:rPr>
      <w:rFonts w:ascii="Verdana" w:hAnsi="Verdana" w:cs="Times New Roman"/>
      <w:sz w:val="20"/>
      <w:szCs w:val="20"/>
      <w:lang w:val="nl-NL" w:eastAsia="nl-NL"/>
    </w:rPr>
  </w:style>
  <w:style w:type="paragraph" w:customStyle="1" w:styleId="Opmaakprofiel8ptLinks749cm">
    <w:name w:val="Opmaakprofiel 8 pt Links:  749 cm"/>
    <w:basedOn w:val="Standaard"/>
    <w:uiPriority w:val="99"/>
    <w:rsid w:val="00FF2CD7"/>
    <w:pPr>
      <w:ind w:left="4248"/>
    </w:pPr>
  </w:style>
  <w:style w:type="paragraph" w:customStyle="1" w:styleId="Opmaakprofiel8ptLinks874cm">
    <w:name w:val="Opmaakprofiel 8 pt Links:  874 cm"/>
    <w:basedOn w:val="Standaard"/>
    <w:uiPriority w:val="99"/>
    <w:rsid w:val="00FF2CD7"/>
    <w:pPr>
      <w:ind w:left="4956"/>
    </w:pPr>
  </w:style>
  <w:style w:type="paragraph" w:customStyle="1" w:styleId="Opmaakprofiel8ptLinks624cm">
    <w:name w:val="Opmaakprofiel 8 pt Links:  624 cm"/>
    <w:basedOn w:val="Standaard"/>
    <w:uiPriority w:val="99"/>
    <w:rsid w:val="00FF2CD7"/>
    <w:pPr>
      <w:ind w:left="3540"/>
    </w:pPr>
  </w:style>
  <w:style w:type="character" w:styleId="Regelnummer">
    <w:name w:val="line number"/>
    <w:uiPriority w:val="99"/>
    <w:rsid w:val="00CD4FA7"/>
    <w:rPr>
      <w:rFonts w:cs="Times New Roman"/>
    </w:rPr>
  </w:style>
  <w:style w:type="character" w:customStyle="1" w:styleId="OpmaakprofielTahoma20ptVetAangepastekleurRGB91">
    <w:name w:val="Opmaakprofiel Tahoma 20 pt Vet Aangepaste kleur (RGB(91"/>
    <w:aliases w:val="215,141))"/>
    <w:uiPriority w:val="99"/>
    <w:rsid w:val="00514536"/>
    <w:rPr>
      <w:rFonts w:ascii="Verdana" w:hAnsi="Verdana" w:cs="Times New Roman"/>
      <w:b/>
      <w:bCs/>
      <w:color w:val="auto"/>
      <w:sz w:val="40"/>
    </w:rPr>
  </w:style>
  <w:style w:type="character" w:customStyle="1" w:styleId="OpmaakprofielArial14ptVet">
    <w:name w:val="Opmaakprofiel Arial 14 pt Vet"/>
    <w:uiPriority w:val="99"/>
    <w:rsid w:val="00514536"/>
    <w:rPr>
      <w:rFonts w:ascii="Verdana" w:hAnsi="Verdana" w:cs="Times New Roman"/>
      <w:b/>
      <w:bCs/>
      <w:sz w:val="28"/>
    </w:rPr>
  </w:style>
  <w:style w:type="paragraph" w:customStyle="1" w:styleId="OpmaakprofielTableTextVerdana9ptLinks10cm">
    <w:name w:val="Opmaakprofiel TableText + Verdana 9 pt Links:  10 cm"/>
    <w:basedOn w:val="TableText"/>
    <w:uiPriority w:val="99"/>
    <w:rsid w:val="00F7636A"/>
    <w:pPr>
      <w:ind w:left="5672"/>
    </w:pPr>
    <w:rPr>
      <w:sz w:val="18"/>
      <w:szCs w:val="20"/>
    </w:rPr>
  </w:style>
  <w:style w:type="paragraph" w:customStyle="1" w:styleId="OpmaakprofielTableTextVerdanaBlauw">
    <w:name w:val="Opmaakprofiel TableText + Verdana Blauw"/>
    <w:basedOn w:val="TableText"/>
    <w:uiPriority w:val="99"/>
    <w:rsid w:val="005B5F2F"/>
    <w:rPr>
      <w:color w:val="0000FF"/>
    </w:rPr>
  </w:style>
  <w:style w:type="paragraph" w:styleId="Plattetekst2">
    <w:name w:val="Body Text 2"/>
    <w:basedOn w:val="Standaard"/>
    <w:link w:val="Plattetekst2Char"/>
    <w:uiPriority w:val="99"/>
    <w:rsid w:val="00453C37"/>
    <w:pPr>
      <w:spacing w:after="120" w:line="480" w:lineRule="auto"/>
    </w:pPr>
  </w:style>
  <w:style w:type="character" w:customStyle="1" w:styleId="Plattetekst2Char">
    <w:name w:val="Platte tekst 2 Char"/>
    <w:link w:val="Plattetekst2"/>
    <w:uiPriority w:val="99"/>
    <w:semiHidden/>
    <w:locked/>
    <w:rPr>
      <w:rFonts w:ascii="Verdana" w:hAnsi="Verdana" w:cs="Times New Roman"/>
      <w:sz w:val="20"/>
      <w:szCs w:val="20"/>
      <w:lang w:val="nl-NL" w:eastAsia="nl-NL"/>
    </w:rPr>
  </w:style>
  <w:style w:type="paragraph" w:customStyle="1" w:styleId="OpmaakprofielPlattetekst2Times10ptLinks381cm">
    <w:name w:val="Opmaakprofiel Platte tekst 2 + Times 10 pt Links:  381 cm"/>
    <w:basedOn w:val="Plattetekst2"/>
    <w:uiPriority w:val="99"/>
    <w:rsid w:val="00453C37"/>
    <w:pPr>
      <w:widowControl w:val="0"/>
      <w:autoSpaceDE w:val="0"/>
      <w:autoSpaceDN w:val="0"/>
      <w:adjustRightInd w:val="0"/>
      <w:spacing w:after="0" w:line="240" w:lineRule="auto"/>
      <w:ind w:left="2160"/>
    </w:pPr>
    <w:rPr>
      <w:color w:val="000000"/>
      <w:lang w:val="en-US" w:eastAsia="en-US"/>
    </w:rPr>
  </w:style>
  <w:style w:type="paragraph" w:customStyle="1" w:styleId="OpmaakprofielPlattetekst2Times10ptLinks508cm">
    <w:name w:val="Opmaakprofiel Platte tekst 2 + Times 10 pt Links:  508 cm"/>
    <w:basedOn w:val="Plattetekst2"/>
    <w:uiPriority w:val="99"/>
    <w:rsid w:val="00453C37"/>
    <w:pPr>
      <w:widowControl w:val="0"/>
      <w:autoSpaceDE w:val="0"/>
      <w:autoSpaceDN w:val="0"/>
      <w:adjustRightInd w:val="0"/>
      <w:spacing w:after="0" w:line="240" w:lineRule="auto"/>
      <w:ind w:left="2880"/>
    </w:pPr>
    <w:rPr>
      <w:color w:val="000000"/>
      <w:lang w:val="en-US" w:eastAsia="en-US"/>
    </w:rPr>
  </w:style>
  <w:style w:type="paragraph" w:customStyle="1" w:styleId="OpmaakprofielPlattetekst2Times10pt">
    <w:name w:val="Opmaakprofiel Platte tekst 2 + Times 10 pt"/>
    <w:basedOn w:val="Plattetekst2"/>
    <w:link w:val="OpmaakprofielPlattetekst2Times10ptChar"/>
    <w:uiPriority w:val="99"/>
    <w:rsid w:val="00C31DDE"/>
    <w:pPr>
      <w:widowControl w:val="0"/>
      <w:autoSpaceDE w:val="0"/>
      <w:autoSpaceDN w:val="0"/>
      <w:adjustRightInd w:val="0"/>
      <w:spacing w:after="0" w:line="240" w:lineRule="auto"/>
    </w:pPr>
    <w:rPr>
      <w:color w:val="000000"/>
      <w:szCs w:val="24"/>
      <w:lang w:val="en-US" w:eastAsia="en-US"/>
    </w:rPr>
  </w:style>
  <w:style w:type="character" w:customStyle="1" w:styleId="OpmaakprofielPlattetekst2Times10ptChar">
    <w:name w:val="Opmaakprofiel Platte tekst 2 + Times 10 pt Char"/>
    <w:link w:val="OpmaakprofielPlattetekst2Times10pt"/>
    <w:uiPriority w:val="99"/>
    <w:locked/>
    <w:rsid w:val="00C31DDE"/>
    <w:rPr>
      <w:rFonts w:ascii="Verdana" w:hAnsi="Verdana" w:cs="Times New Roman"/>
      <w:color w:val="000000"/>
      <w:sz w:val="24"/>
      <w:szCs w:val="24"/>
      <w:lang w:val="en-US" w:eastAsia="en-US" w:bidi="ar-SA"/>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ard">
    <w:name w:val="Normal"/>
    <w:qFormat/>
    <w:rsid w:val="00F7636A"/>
    <w:rPr>
      <w:rFonts w:ascii="Verdana" w:hAnsi="Verdana"/>
      <w:sz w:val="18"/>
    </w:rPr>
  </w:style>
  <w:style w:type="paragraph" w:styleId="Kop1">
    <w:name w:val="heading 1"/>
    <w:basedOn w:val="Standaard"/>
    <w:next w:val="Standaard"/>
    <w:link w:val="Kop1Char"/>
    <w:uiPriority w:val="99"/>
    <w:qFormat/>
    <w:rsid w:val="009863F4"/>
    <w:pPr>
      <w:keepNext/>
      <w:pageBreakBefore/>
      <w:numPr>
        <w:numId w:val="1"/>
      </w:numPr>
      <w:spacing w:before="240"/>
      <w:outlineLvl w:val="0"/>
    </w:pPr>
    <w:rPr>
      <w:b/>
      <w:bCs/>
      <w:kern w:val="28"/>
      <w:sz w:val="28"/>
      <w:szCs w:val="32"/>
    </w:rPr>
  </w:style>
  <w:style w:type="paragraph" w:styleId="Kop2">
    <w:name w:val="heading 2"/>
    <w:basedOn w:val="Standaard"/>
    <w:next w:val="Standaard"/>
    <w:link w:val="Kop2Char"/>
    <w:uiPriority w:val="99"/>
    <w:qFormat/>
    <w:rsid w:val="009863F4"/>
    <w:pPr>
      <w:keepNext/>
      <w:numPr>
        <w:ilvl w:val="1"/>
        <w:numId w:val="1"/>
      </w:numPr>
      <w:spacing w:before="240"/>
      <w:outlineLvl w:val="1"/>
    </w:pPr>
    <w:rPr>
      <w:b/>
      <w:bCs/>
      <w:i/>
      <w:sz w:val="24"/>
      <w:szCs w:val="28"/>
    </w:rPr>
  </w:style>
  <w:style w:type="paragraph" w:styleId="Kop3">
    <w:name w:val="heading 3"/>
    <w:basedOn w:val="Standaard"/>
    <w:next w:val="Standaard"/>
    <w:link w:val="Kop3Char"/>
    <w:uiPriority w:val="99"/>
    <w:qFormat/>
    <w:rsid w:val="009863F4"/>
    <w:pPr>
      <w:keepNext/>
      <w:numPr>
        <w:ilvl w:val="2"/>
        <w:numId w:val="1"/>
      </w:numPr>
      <w:spacing w:before="240"/>
      <w:outlineLvl w:val="2"/>
    </w:pPr>
    <w:rPr>
      <w:b/>
      <w:bCs/>
      <w:szCs w:val="24"/>
    </w:rPr>
  </w:style>
  <w:style w:type="paragraph" w:styleId="Kop4">
    <w:name w:val="heading 4"/>
    <w:basedOn w:val="Standaard"/>
    <w:next w:val="Standaard"/>
    <w:link w:val="Kop4Char"/>
    <w:uiPriority w:val="99"/>
    <w:qFormat/>
    <w:rsid w:val="00F310AA"/>
    <w:pPr>
      <w:keepNext/>
      <w:numPr>
        <w:ilvl w:val="3"/>
        <w:numId w:val="1"/>
      </w:numPr>
      <w:tabs>
        <w:tab w:val="left" w:pos="1021"/>
      </w:tabs>
      <w:spacing w:before="240"/>
      <w:outlineLvl w:val="3"/>
    </w:pPr>
    <w:rPr>
      <w:b/>
      <w:bCs/>
    </w:rPr>
  </w:style>
  <w:style w:type="paragraph" w:styleId="Kop5">
    <w:name w:val="heading 5"/>
    <w:basedOn w:val="Standaard"/>
    <w:next w:val="Standaard"/>
    <w:link w:val="Kop5Char"/>
    <w:uiPriority w:val="99"/>
    <w:qFormat/>
    <w:rsid w:val="00BC41EF"/>
    <w:pPr>
      <w:numPr>
        <w:ilvl w:val="4"/>
        <w:numId w:val="1"/>
      </w:numPr>
      <w:spacing w:before="240"/>
      <w:outlineLvl w:val="4"/>
    </w:pPr>
    <w:rPr>
      <w:b/>
      <w:bCs/>
    </w:rPr>
  </w:style>
  <w:style w:type="paragraph" w:styleId="Kop6">
    <w:name w:val="heading 6"/>
    <w:basedOn w:val="Standaard"/>
    <w:next w:val="Standaard"/>
    <w:link w:val="Kop6Char"/>
    <w:uiPriority w:val="99"/>
    <w:qFormat/>
    <w:rsid w:val="00771B63"/>
    <w:pPr>
      <w:numPr>
        <w:ilvl w:val="5"/>
        <w:numId w:val="1"/>
      </w:numPr>
      <w:spacing w:before="240" w:after="60"/>
      <w:outlineLvl w:val="5"/>
    </w:pPr>
    <w:rPr>
      <w:i/>
      <w:iCs/>
      <w:sz w:val="22"/>
      <w:szCs w:val="22"/>
    </w:rPr>
  </w:style>
  <w:style w:type="paragraph" w:styleId="Kop7">
    <w:name w:val="heading 7"/>
    <w:basedOn w:val="Standaard"/>
    <w:next w:val="Standaard"/>
    <w:link w:val="Kop7Char"/>
    <w:uiPriority w:val="99"/>
    <w:qFormat/>
    <w:rsid w:val="00771B63"/>
    <w:pPr>
      <w:numPr>
        <w:ilvl w:val="6"/>
        <w:numId w:val="1"/>
      </w:numPr>
      <w:spacing w:before="240" w:after="60"/>
      <w:outlineLvl w:val="6"/>
    </w:pPr>
    <w:rPr>
      <w:rFonts w:ascii="Arial" w:hAnsi="Arial" w:cs="Arial"/>
    </w:rPr>
  </w:style>
  <w:style w:type="paragraph" w:styleId="Kop8">
    <w:name w:val="heading 8"/>
    <w:basedOn w:val="Standaard"/>
    <w:next w:val="Standaard"/>
    <w:link w:val="Kop8Char"/>
    <w:uiPriority w:val="99"/>
    <w:qFormat/>
    <w:rsid w:val="00771B63"/>
    <w:pPr>
      <w:numPr>
        <w:ilvl w:val="7"/>
        <w:numId w:val="1"/>
      </w:numPr>
      <w:spacing w:before="240" w:after="60"/>
      <w:outlineLvl w:val="7"/>
    </w:pPr>
    <w:rPr>
      <w:rFonts w:ascii="Arial" w:hAnsi="Arial" w:cs="Arial"/>
      <w:i/>
      <w:iCs/>
    </w:rPr>
  </w:style>
  <w:style w:type="paragraph" w:styleId="Kop9">
    <w:name w:val="heading 9"/>
    <w:basedOn w:val="Standaard"/>
    <w:next w:val="Standaard"/>
    <w:link w:val="Kop9Char"/>
    <w:uiPriority w:val="99"/>
    <w:qFormat/>
    <w:rsid w:val="00771B63"/>
    <w:pPr>
      <w:numPr>
        <w:ilvl w:val="8"/>
        <w:numId w:val="1"/>
      </w:numPr>
      <w:spacing w:before="240" w:after="60"/>
      <w:outlineLvl w:val="8"/>
    </w:pPr>
    <w:rPr>
      <w:rFonts w:ascii="Arial" w:hAnsi="Arial" w:cs="Arial"/>
      <w:b/>
      <w:bCs/>
      <w:i/>
      <w:iCs/>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9"/>
    <w:locked/>
    <w:rPr>
      <w:rFonts w:ascii="Cambria" w:eastAsia="Times New Roman" w:hAnsi="Cambria" w:cs="Times New Roman"/>
      <w:b/>
      <w:bCs/>
      <w:kern w:val="32"/>
      <w:sz w:val="32"/>
      <w:szCs w:val="32"/>
      <w:lang w:val="nl-NL" w:eastAsia="nl-NL"/>
    </w:rPr>
  </w:style>
  <w:style w:type="character" w:customStyle="1" w:styleId="Kop2Char">
    <w:name w:val="Kop 2 Char"/>
    <w:link w:val="Kop2"/>
    <w:uiPriority w:val="99"/>
    <w:semiHidden/>
    <w:locked/>
    <w:rPr>
      <w:rFonts w:ascii="Cambria" w:eastAsia="Times New Roman" w:hAnsi="Cambria" w:cs="Times New Roman"/>
      <w:b/>
      <w:bCs/>
      <w:i/>
      <w:iCs/>
      <w:sz w:val="28"/>
      <w:szCs w:val="28"/>
      <w:lang w:val="nl-NL" w:eastAsia="nl-NL"/>
    </w:rPr>
  </w:style>
  <w:style w:type="character" w:customStyle="1" w:styleId="Kop3Char">
    <w:name w:val="Kop 3 Char"/>
    <w:link w:val="Kop3"/>
    <w:uiPriority w:val="99"/>
    <w:semiHidden/>
    <w:locked/>
    <w:rPr>
      <w:rFonts w:ascii="Cambria" w:eastAsia="Times New Roman" w:hAnsi="Cambria" w:cs="Times New Roman"/>
      <w:b/>
      <w:bCs/>
      <w:sz w:val="26"/>
      <w:szCs w:val="26"/>
      <w:lang w:val="nl-NL" w:eastAsia="nl-NL"/>
    </w:rPr>
  </w:style>
  <w:style w:type="character" w:customStyle="1" w:styleId="Kop4Char">
    <w:name w:val="Kop 4 Char"/>
    <w:link w:val="Kop4"/>
    <w:uiPriority w:val="99"/>
    <w:semiHidden/>
    <w:locked/>
    <w:rPr>
      <w:rFonts w:ascii="Calibri" w:eastAsia="Times New Roman" w:hAnsi="Calibri" w:cs="Times New Roman"/>
      <w:b/>
      <w:bCs/>
      <w:sz w:val="28"/>
      <w:szCs w:val="28"/>
      <w:lang w:val="nl-NL" w:eastAsia="nl-NL"/>
    </w:rPr>
  </w:style>
  <w:style w:type="character" w:customStyle="1" w:styleId="Kop5Char">
    <w:name w:val="Kop 5 Char"/>
    <w:link w:val="Kop5"/>
    <w:uiPriority w:val="99"/>
    <w:semiHidden/>
    <w:locked/>
    <w:rPr>
      <w:rFonts w:ascii="Calibri" w:eastAsia="Times New Roman" w:hAnsi="Calibri" w:cs="Times New Roman"/>
      <w:b/>
      <w:bCs/>
      <w:i/>
      <w:iCs/>
      <w:sz w:val="26"/>
      <w:szCs w:val="26"/>
      <w:lang w:val="nl-NL" w:eastAsia="nl-NL"/>
    </w:rPr>
  </w:style>
  <w:style w:type="character" w:customStyle="1" w:styleId="Kop6Char">
    <w:name w:val="Kop 6 Char"/>
    <w:link w:val="Kop6"/>
    <w:uiPriority w:val="99"/>
    <w:semiHidden/>
    <w:locked/>
    <w:rPr>
      <w:rFonts w:ascii="Calibri" w:eastAsia="Times New Roman" w:hAnsi="Calibri" w:cs="Times New Roman"/>
      <w:b/>
      <w:bCs/>
      <w:lang w:val="nl-NL" w:eastAsia="nl-NL"/>
    </w:rPr>
  </w:style>
  <w:style w:type="character" w:customStyle="1" w:styleId="Kop7Char">
    <w:name w:val="Kop 7 Char"/>
    <w:link w:val="Kop7"/>
    <w:uiPriority w:val="99"/>
    <w:semiHidden/>
    <w:locked/>
    <w:rPr>
      <w:rFonts w:ascii="Calibri" w:eastAsia="Times New Roman" w:hAnsi="Calibri" w:cs="Times New Roman"/>
      <w:sz w:val="24"/>
      <w:szCs w:val="24"/>
      <w:lang w:val="nl-NL" w:eastAsia="nl-NL"/>
    </w:rPr>
  </w:style>
  <w:style w:type="character" w:customStyle="1" w:styleId="Kop8Char">
    <w:name w:val="Kop 8 Char"/>
    <w:link w:val="Kop8"/>
    <w:uiPriority w:val="99"/>
    <w:semiHidden/>
    <w:locked/>
    <w:rPr>
      <w:rFonts w:ascii="Calibri" w:eastAsia="Times New Roman" w:hAnsi="Calibri" w:cs="Times New Roman"/>
      <w:i/>
      <w:iCs/>
      <w:sz w:val="24"/>
      <w:szCs w:val="24"/>
      <w:lang w:val="nl-NL" w:eastAsia="nl-NL"/>
    </w:rPr>
  </w:style>
  <w:style w:type="character" w:customStyle="1" w:styleId="Kop9Char">
    <w:name w:val="Kop 9 Char"/>
    <w:link w:val="Kop9"/>
    <w:uiPriority w:val="99"/>
    <w:semiHidden/>
    <w:locked/>
    <w:rPr>
      <w:rFonts w:ascii="Cambria" w:eastAsia="Times New Roman" w:hAnsi="Cambria" w:cs="Times New Roman"/>
      <w:lang w:val="nl-NL" w:eastAsia="nl-NL"/>
    </w:rPr>
  </w:style>
  <w:style w:type="paragraph" w:styleId="Inhopg1">
    <w:name w:val="toc 1"/>
    <w:basedOn w:val="Standaard"/>
    <w:next w:val="Standaard"/>
    <w:autoRedefine/>
    <w:uiPriority w:val="99"/>
    <w:semiHidden/>
  </w:style>
  <w:style w:type="paragraph" w:styleId="Inhopg2">
    <w:name w:val="toc 2"/>
    <w:basedOn w:val="Standaard"/>
    <w:next w:val="Standaard"/>
    <w:autoRedefine/>
    <w:uiPriority w:val="99"/>
    <w:semiHidden/>
    <w:rsid w:val="00514536"/>
    <w:pPr>
      <w:ind w:left="200"/>
    </w:pPr>
    <w:rPr>
      <w:noProof/>
      <w:szCs w:val="18"/>
    </w:rPr>
  </w:style>
  <w:style w:type="paragraph" w:styleId="Inhopg3">
    <w:name w:val="toc 3"/>
    <w:basedOn w:val="Standaard"/>
    <w:next w:val="Standaard"/>
    <w:autoRedefine/>
    <w:uiPriority w:val="99"/>
    <w:semiHidden/>
    <w:pPr>
      <w:ind w:left="400"/>
    </w:pPr>
  </w:style>
  <w:style w:type="paragraph" w:styleId="Inhopg4">
    <w:name w:val="toc 4"/>
    <w:basedOn w:val="Standaard"/>
    <w:next w:val="Standaard"/>
    <w:autoRedefine/>
    <w:uiPriority w:val="99"/>
    <w:semiHidden/>
    <w:pPr>
      <w:ind w:left="600"/>
    </w:pPr>
  </w:style>
  <w:style w:type="paragraph" w:styleId="Inhopg5">
    <w:name w:val="toc 5"/>
    <w:basedOn w:val="Standaard"/>
    <w:next w:val="Standaard"/>
    <w:autoRedefine/>
    <w:uiPriority w:val="99"/>
    <w:semiHidden/>
    <w:pPr>
      <w:ind w:left="800"/>
    </w:pPr>
  </w:style>
  <w:style w:type="paragraph" w:styleId="Inhopg6">
    <w:name w:val="toc 6"/>
    <w:basedOn w:val="Standaard"/>
    <w:next w:val="Standaard"/>
    <w:autoRedefine/>
    <w:uiPriority w:val="99"/>
    <w:semiHidden/>
    <w:pPr>
      <w:ind w:left="1000"/>
    </w:pPr>
  </w:style>
  <w:style w:type="paragraph" w:styleId="Inhopg7">
    <w:name w:val="toc 7"/>
    <w:basedOn w:val="Standaard"/>
    <w:next w:val="Standaard"/>
    <w:autoRedefine/>
    <w:uiPriority w:val="99"/>
    <w:semiHidden/>
    <w:pPr>
      <w:ind w:left="1200"/>
    </w:pPr>
  </w:style>
  <w:style w:type="paragraph" w:styleId="Inhopg8">
    <w:name w:val="toc 8"/>
    <w:basedOn w:val="Standaard"/>
    <w:next w:val="Standaard"/>
    <w:autoRedefine/>
    <w:uiPriority w:val="99"/>
    <w:semiHidden/>
    <w:pPr>
      <w:ind w:left="1400"/>
    </w:pPr>
  </w:style>
  <w:style w:type="paragraph" w:styleId="Inhopg9">
    <w:name w:val="toc 9"/>
    <w:basedOn w:val="Standaard"/>
    <w:next w:val="Standaard"/>
    <w:autoRedefine/>
    <w:uiPriority w:val="99"/>
    <w:semiHidden/>
    <w:pPr>
      <w:ind w:left="1600"/>
    </w:pPr>
  </w:style>
  <w:style w:type="paragraph" w:customStyle="1" w:styleId="OpmaakprofielTimesLinks25cm">
    <w:name w:val="Opmaakprofiel Times Links:  25 cm"/>
    <w:basedOn w:val="Standaard"/>
    <w:next w:val="Standaard"/>
    <w:uiPriority w:val="99"/>
    <w:rsid w:val="00744A50"/>
    <w:pPr>
      <w:ind w:left="1416"/>
    </w:pPr>
    <w:rPr>
      <w:rFonts w:ascii="Times" w:hAnsi="Times" w:cs="Times"/>
    </w:rPr>
  </w:style>
  <w:style w:type="paragraph" w:styleId="Documentstructuur">
    <w:name w:val="Document Map"/>
    <w:basedOn w:val="Standaard"/>
    <w:link w:val="DocumentstructuurChar"/>
    <w:uiPriority w:val="99"/>
    <w:semiHidden/>
    <w:pPr>
      <w:shd w:val="clear" w:color="auto" w:fill="000080"/>
    </w:pPr>
    <w:rPr>
      <w:rFonts w:ascii="Tahoma" w:hAnsi="Tahoma" w:cs="Tahoma"/>
    </w:rPr>
  </w:style>
  <w:style w:type="character" w:customStyle="1" w:styleId="DocumentstructuurChar">
    <w:name w:val="Documentstructuur Char"/>
    <w:link w:val="Documentstructuur"/>
    <w:uiPriority w:val="99"/>
    <w:semiHidden/>
    <w:locked/>
    <w:rPr>
      <w:rFonts w:ascii="Tahoma" w:hAnsi="Tahoma" w:cs="Tahoma"/>
      <w:sz w:val="16"/>
      <w:szCs w:val="16"/>
      <w:lang w:val="nl-NL" w:eastAsia="nl-NL"/>
    </w:rPr>
  </w:style>
  <w:style w:type="character" w:styleId="Paginanummer">
    <w:name w:val="page number"/>
    <w:uiPriority w:val="99"/>
    <w:rPr>
      <w:rFonts w:cs="Times New Roman"/>
    </w:rPr>
  </w:style>
  <w:style w:type="paragraph" w:styleId="Ballontekst">
    <w:name w:val="Balloon Text"/>
    <w:basedOn w:val="Standaard"/>
    <w:link w:val="BallontekstChar"/>
    <w:uiPriority w:val="99"/>
    <w:semiHidden/>
    <w:rsid w:val="00793794"/>
    <w:rPr>
      <w:rFonts w:ascii="Tahoma" w:hAnsi="Tahoma" w:cs="Tahoma"/>
      <w:sz w:val="16"/>
      <w:szCs w:val="16"/>
    </w:rPr>
  </w:style>
  <w:style w:type="character" w:customStyle="1" w:styleId="BallontekstChar">
    <w:name w:val="Ballontekst Char"/>
    <w:link w:val="Ballontekst"/>
    <w:uiPriority w:val="99"/>
    <w:semiHidden/>
    <w:locked/>
    <w:rPr>
      <w:rFonts w:ascii="Tahoma" w:hAnsi="Tahoma" w:cs="Tahoma"/>
      <w:sz w:val="16"/>
      <w:szCs w:val="16"/>
      <w:lang w:val="nl-NL" w:eastAsia="nl-NL"/>
    </w:rPr>
  </w:style>
  <w:style w:type="table" w:styleId="Tabelraster">
    <w:name w:val="Table Grid"/>
    <w:basedOn w:val="Standaardtabel"/>
    <w:uiPriority w:val="99"/>
    <w:rsid w:val="00F7636A"/>
    <w:rPr>
      <w:rFonts w:ascii="Verdana" w:hAnsi="Verdana"/>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Standaard"/>
    <w:uiPriority w:val="99"/>
    <w:rsid w:val="00875D78"/>
    <w:rPr>
      <w:noProof/>
      <w:sz w:val="16"/>
      <w:szCs w:val="16"/>
      <w:lang w:val="en-GB"/>
    </w:rPr>
  </w:style>
  <w:style w:type="paragraph" w:customStyle="1" w:styleId="TableHeader">
    <w:name w:val="TableHeader"/>
    <w:basedOn w:val="TableText"/>
    <w:next w:val="TableText"/>
    <w:uiPriority w:val="99"/>
    <w:rsid w:val="00E243CC"/>
    <w:pPr>
      <w:spacing w:before="60" w:after="60"/>
    </w:pPr>
    <w:rPr>
      <w:b/>
      <w:bCs/>
    </w:rPr>
  </w:style>
  <w:style w:type="paragraph" w:styleId="Index3">
    <w:name w:val="index 3"/>
    <w:basedOn w:val="Plattetekst"/>
    <w:next w:val="Plattetekst"/>
    <w:autoRedefine/>
    <w:uiPriority w:val="99"/>
    <w:semiHidden/>
    <w:rsid w:val="00DB0671"/>
    <w:pPr>
      <w:keepLines/>
      <w:tabs>
        <w:tab w:val="left" w:pos="7620"/>
      </w:tabs>
      <w:spacing w:before="80"/>
      <w:ind w:left="720" w:hanging="240"/>
    </w:pPr>
    <w:rPr>
      <w:rFonts w:ascii="Arial (W1)" w:hAnsi="Arial (W1)" w:cs="Arial (W1)"/>
      <w:b/>
      <w:bCs/>
      <w:sz w:val="12"/>
      <w:szCs w:val="12"/>
      <w:lang w:val="en-US" w:eastAsia="en-US"/>
    </w:rPr>
  </w:style>
  <w:style w:type="paragraph" w:styleId="Plattetekst">
    <w:name w:val="Body Text"/>
    <w:basedOn w:val="Standaard"/>
    <w:link w:val="PlattetekstChar"/>
    <w:uiPriority w:val="99"/>
    <w:rsid w:val="00DB0671"/>
    <w:pPr>
      <w:spacing w:after="120"/>
    </w:pPr>
  </w:style>
  <w:style w:type="character" w:customStyle="1" w:styleId="PlattetekstChar">
    <w:name w:val="Platte tekst Char"/>
    <w:link w:val="Plattetekst"/>
    <w:uiPriority w:val="99"/>
    <w:semiHidden/>
    <w:locked/>
    <w:rPr>
      <w:rFonts w:ascii="Verdana" w:hAnsi="Verdana" w:cs="Times New Roman"/>
      <w:sz w:val="20"/>
      <w:szCs w:val="20"/>
      <w:lang w:val="nl-NL" w:eastAsia="nl-NL"/>
    </w:rPr>
  </w:style>
  <w:style w:type="paragraph" w:styleId="Voetnoottekst">
    <w:name w:val="footnote text"/>
    <w:basedOn w:val="Standaard"/>
    <w:link w:val="VoetnoottekstChar"/>
    <w:uiPriority w:val="99"/>
    <w:semiHidden/>
    <w:rsid w:val="00A37049"/>
  </w:style>
  <w:style w:type="character" w:customStyle="1" w:styleId="VoetnoottekstChar">
    <w:name w:val="Voetnoottekst Char"/>
    <w:link w:val="Voetnoottekst"/>
    <w:uiPriority w:val="99"/>
    <w:semiHidden/>
    <w:locked/>
    <w:rPr>
      <w:rFonts w:ascii="Verdana" w:hAnsi="Verdana" w:cs="Times New Roman"/>
      <w:sz w:val="20"/>
      <w:szCs w:val="20"/>
      <w:lang w:val="nl-NL" w:eastAsia="nl-NL"/>
    </w:rPr>
  </w:style>
  <w:style w:type="character" w:styleId="Voetnootmarkering">
    <w:name w:val="footnote reference"/>
    <w:uiPriority w:val="99"/>
    <w:semiHidden/>
    <w:rsid w:val="00A37049"/>
    <w:rPr>
      <w:rFonts w:cs="Times New Roman"/>
      <w:vertAlign w:val="superscript"/>
    </w:rPr>
  </w:style>
  <w:style w:type="character" w:customStyle="1" w:styleId="Inhoudsopgave">
    <w:name w:val="Inhoudsopgave"/>
    <w:uiPriority w:val="99"/>
    <w:rsid w:val="000E277A"/>
    <w:rPr>
      <w:rFonts w:ascii="Times New Roman" w:hAnsi="Times New Roman" w:cs="Times New Roman"/>
      <w:b/>
      <w:bCs/>
      <w:sz w:val="28"/>
      <w:szCs w:val="28"/>
    </w:rPr>
  </w:style>
  <w:style w:type="paragraph" w:styleId="Koptekst">
    <w:name w:val="header"/>
    <w:basedOn w:val="Standaard"/>
    <w:link w:val="KoptekstChar"/>
    <w:uiPriority w:val="99"/>
    <w:rsid w:val="00401319"/>
    <w:pPr>
      <w:tabs>
        <w:tab w:val="center" w:pos="4536"/>
        <w:tab w:val="right" w:pos="9072"/>
      </w:tabs>
    </w:pPr>
  </w:style>
  <w:style w:type="character" w:customStyle="1" w:styleId="KoptekstChar">
    <w:name w:val="Koptekst Char"/>
    <w:link w:val="Koptekst"/>
    <w:uiPriority w:val="99"/>
    <w:semiHidden/>
    <w:locked/>
    <w:rPr>
      <w:rFonts w:ascii="Verdana" w:hAnsi="Verdana" w:cs="Times New Roman"/>
      <w:sz w:val="20"/>
      <w:szCs w:val="20"/>
      <w:lang w:val="nl-NL" w:eastAsia="nl-NL"/>
    </w:rPr>
  </w:style>
  <w:style w:type="paragraph" w:styleId="Voettekst">
    <w:name w:val="footer"/>
    <w:basedOn w:val="Standaard"/>
    <w:link w:val="VoettekstChar"/>
    <w:uiPriority w:val="99"/>
    <w:rsid w:val="00401319"/>
    <w:pPr>
      <w:tabs>
        <w:tab w:val="center" w:pos="4536"/>
        <w:tab w:val="right" w:pos="9072"/>
      </w:tabs>
    </w:pPr>
  </w:style>
  <w:style w:type="character" w:customStyle="1" w:styleId="VoettekstChar">
    <w:name w:val="Voettekst Char"/>
    <w:link w:val="Voettekst"/>
    <w:uiPriority w:val="99"/>
    <w:semiHidden/>
    <w:locked/>
    <w:rPr>
      <w:rFonts w:ascii="Verdana" w:hAnsi="Verdana" w:cs="Times New Roman"/>
      <w:sz w:val="20"/>
      <w:szCs w:val="20"/>
      <w:lang w:val="nl-NL" w:eastAsia="nl-NL"/>
    </w:rPr>
  </w:style>
  <w:style w:type="paragraph" w:customStyle="1" w:styleId="Opmaakprofiel8ptLinks749cm">
    <w:name w:val="Opmaakprofiel 8 pt Links:  749 cm"/>
    <w:basedOn w:val="Standaard"/>
    <w:uiPriority w:val="99"/>
    <w:rsid w:val="00FF2CD7"/>
    <w:pPr>
      <w:ind w:left="4248"/>
    </w:pPr>
  </w:style>
  <w:style w:type="paragraph" w:customStyle="1" w:styleId="Opmaakprofiel8ptLinks874cm">
    <w:name w:val="Opmaakprofiel 8 pt Links:  874 cm"/>
    <w:basedOn w:val="Standaard"/>
    <w:uiPriority w:val="99"/>
    <w:rsid w:val="00FF2CD7"/>
    <w:pPr>
      <w:ind w:left="4956"/>
    </w:pPr>
  </w:style>
  <w:style w:type="paragraph" w:customStyle="1" w:styleId="Opmaakprofiel8ptLinks624cm">
    <w:name w:val="Opmaakprofiel 8 pt Links:  624 cm"/>
    <w:basedOn w:val="Standaard"/>
    <w:uiPriority w:val="99"/>
    <w:rsid w:val="00FF2CD7"/>
    <w:pPr>
      <w:ind w:left="3540"/>
    </w:pPr>
  </w:style>
  <w:style w:type="character" w:styleId="Regelnummer">
    <w:name w:val="line number"/>
    <w:uiPriority w:val="99"/>
    <w:rsid w:val="00CD4FA7"/>
    <w:rPr>
      <w:rFonts w:cs="Times New Roman"/>
    </w:rPr>
  </w:style>
  <w:style w:type="character" w:customStyle="1" w:styleId="OpmaakprofielTahoma20ptVetAangepastekleurRGB91">
    <w:name w:val="Opmaakprofiel Tahoma 20 pt Vet Aangepaste kleur (RGB(91"/>
    <w:aliases w:val="215,141))"/>
    <w:uiPriority w:val="99"/>
    <w:rsid w:val="00514536"/>
    <w:rPr>
      <w:rFonts w:ascii="Verdana" w:hAnsi="Verdana" w:cs="Times New Roman"/>
      <w:b/>
      <w:bCs/>
      <w:color w:val="auto"/>
      <w:sz w:val="40"/>
    </w:rPr>
  </w:style>
  <w:style w:type="character" w:customStyle="1" w:styleId="OpmaakprofielArial14ptVet">
    <w:name w:val="Opmaakprofiel Arial 14 pt Vet"/>
    <w:uiPriority w:val="99"/>
    <w:rsid w:val="00514536"/>
    <w:rPr>
      <w:rFonts w:ascii="Verdana" w:hAnsi="Verdana" w:cs="Times New Roman"/>
      <w:b/>
      <w:bCs/>
      <w:sz w:val="28"/>
    </w:rPr>
  </w:style>
  <w:style w:type="paragraph" w:customStyle="1" w:styleId="OpmaakprofielTableTextVerdana9ptLinks10cm">
    <w:name w:val="Opmaakprofiel TableText + Verdana 9 pt Links:  10 cm"/>
    <w:basedOn w:val="TableText"/>
    <w:uiPriority w:val="99"/>
    <w:rsid w:val="00F7636A"/>
    <w:pPr>
      <w:ind w:left="5672"/>
    </w:pPr>
    <w:rPr>
      <w:sz w:val="18"/>
      <w:szCs w:val="20"/>
    </w:rPr>
  </w:style>
  <w:style w:type="paragraph" w:customStyle="1" w:styleId="OpmaakprofielTableTextVerdanaBlauw">
    <w:name w:val="Opmaakprofiel TableText + Verdana Blauw"/>
    <w:basedOn w:val="TableText"/>
    <w:uiPriority w:val="99"/>
    <w:rsid w:val="005B5F2F"/>
    <w:rPr>
      <w:color w:val="0000FF"/>
    </w:rPr>
  </w:style>
  <w:style w:type="paragraph" w:styleId="Plattetekst2">
    <w:name w:val="Body Text 2"/>
    <w:basedOn w:val="Standaard"/>
    <w:link w:val="Plattetekst2Char"/>
    <w:uiPriority w:val="99"/>
    <w:rsid w:val="00453C37"/>
    <w:pPr>
      <w:spacing w:after="120" w:line="480" w:lineRule="auto"/>
    </w:pPr>
  </w:style>
  <w:style w:type="character" w:customStyle="1" w:styleId="Plattetekst2Char">
    <w:name w:val="Platte tekst 2 Char"/>
    <w:link w:val="Plattetekst2"/>
    <w:uiPriority w:val="99"/>
    <w:semiHidden/>
    <w:locked/>
    <w:rPr>
      <w:rFonts w:ascii="Verdana" w:hAnsi="Verdana" w:cs="Times New Roman"/>
      <w:sz w:val="20"/>
      <w:szCs w:val="20"/>
      <w:lang w:val="nl-NL" w:eastAsia="nl-NL"/>
    </w:rPr>
  </w:style>
  <w:style w:type="paragraph" w:customStyle="1" w:styleId="OpmaakprofielPlattetekst2Times10ptLinks381cm">
    <w:name w:val="Opmaakprofiel Platte tekst 2 + Times 10 pt Links:  381 cm"/>
    <w:basedOn w:val="Plattetekst2"/>
    <w:uiPriority w:val="99"/>
    <w:rsid w:val="00453C37"/>
    <w:pPr>
      <w:widowControl w:val="0"/>
      <w:autoSpaceDE w:val="0"/>
      <w:autoSpaceDN w:val="0"/>
      <w:adjustRightInd w:val="0"/>
      <w:spacing w:after="0" w:line="240" w:lineRule="auto"/>
      <w:ind w:left="2160"/>
    </w:pPr>
    <w:rPr>
      <w:color w:val="000000"/>
      <w:lang w:val="en-US" w:eastAsia="en-US"/>
    </w:rPr>
  </w:style>
  <w:style w:type="paragraph" w:customStyle="1" w:styleId="OpmaakprofielPlattetekst2Times10ptLinks508cm">
    <w:name w:val="Opmaakprofiel Platte tekst 2 + Times 10 pt Links:  508 cm"/>
    <w:basedOn w:val="Plattetekst2"/>
    <w:uiPriority w:val="99"/>
    <w:rsid w:val="00453C37"/>
    <w:pPr>
      <w:widowControl w:val="0"/>
      <w:autoSpaceDE w:val="0"/>
      <w:autoSpaceDN w:val="0"/>
      <w:adjustRightInd w:val="0"/>
      <w:spacing w:after="0" w:line="240" w:lineRule="auto"/>
      <w:ind w:left="2880"/>
    </w:pPr>
    <w:rPr>
      <w:color w:val="000000"/>
      <w:lang w:val="en-US" w:eastAsia="en-US"/>
    </w:rPr>
  </w:style>
  <w:style w:type="paragraph" w:customStyle="1" w:styleId="OpmaakprofielPlattetekst2Times10pt">
    <w:name w:val="Opmaakprofiel Platte tekst 2 + Times 10 pt"/>
    <w:basedOn w:val="Plattetekst2"/>
    <w:link w:val="OpmaakprofielPlattetekst2Times10ptChar"/>
    <w:uiPriority w:val="99"/>
    <w:rsid w:val="00C31DDE"/>
    <w:pPr>
      <w:widowControl w:val="0"/>
      <w:autoSpaceDE w:val="0"/>
      <w:autoSpaceDN w:val="0"/>
      <w:adjustRightInd w:val="0"/>
      <w:spacing w:after="0" w:line="240" w:lineRule="auto"/>
    </w:pPr>
    <w:rPr>
      <w:color w:val="000000"/>
      <w:szCs w:val="24"/>
      <w:lang w:val="en-US" w:eastAsia="en-US"/>
    </w:rPr>
  </w:style>
  <w:style w:type="character" w:customStyle="1" w:styleId="OpmaakprofielPlattetekst2Times10ptChar">
    <w:name w:val="Opmaakprofiel Platte tekst 2 + Times 10 pt Char"/>
    <w:link w:val="OpmaakprofielPlattetekst2Times10pt"/>
    <w:uiPriority w:val="99"/>
    <w:locked/>
    <w:rsid w:val="00C31DDE"/>
    <w:rPr>
      <w:rFonts w:ascii="Verdana" w:hAnsi="Verdana" w:cs="Times New Roman"/>
      <w:color w:val="000000"/>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3899104">
      <w:marLeft w:val="0"/>
      <w:marRight w:val="0"/>
      <w:marTop w:val="0"/>
      <w:marBottom w:val="0"/>
      <w:divBdr>
        <w:top w:val="none" w:sz="0" w:space="0" w:color="auto"/>
        <w:left w:val="none" w:sz="0" w:space="0" w:color="auto"/>
        <w:bottom w:val="none" w:sz="0" w:space="0" w:color="auto"/>
        <w:right w:val="none" w:sz="0" w:space="0" w:color="auto"/>
      </w:divBdr>
    </w:div>
    <w:div w:id="204389910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mr_docxImage1" Type="http://schemas.openxmlformats.org/officeDocument/2006/relationships/image" Target="media/-1729596847.png"/><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Relationships xmlns="http://schemas.openxmlformats.org/package/2006/relationships"><Relationship Id="rId1" Target="media/image1.jpe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651C9D7E.dotm</Template>
  <TotalTime>65</TotalTime>
  <Pages>13</Pages>
  <Words>1489</Words>
  <Characters>8193</Characters>
  <Application>Microsoft Office Word</Application>
  <DocSecurity>0</DocSecurity>
  <Lines>68</Lines>
  <Paragraphs>19</Paragraphs>
  <ScaleCrop>false</ScaleCrop>
  <HeadingPairs>
    <vt:vector baseType="variant" size="4">
      <vt:variant>
        <vt:lpstr>Titel</vt:lpstr>
      </vt:variant>
      <vt:variant>
        <vt:i4>1</vt:i4>
      </vt:variant>
      <vt:variant>
        <vt:lpstr>Title</vt:lpstr>
      </vt:variant>
      <vt:variant>
        <vt:i4>1</vt:i4>
      </vt:variant>
    </vt:vector>
  </HeadingPairs>
  <TitlesOfParts>
    <vt:vector baseType="lpstr" size="2">
      <vt:lpstr>MagicDraw report informatiemodel</vt:lpstr>
      <vt:lpstr>MagicDraw report informatiemodel</vt:lpstr>
    </vt:vector>
  </TitlesOfParts>
  <Company>Dienst Uitvoering Onderwijs</Company>
  <LinksUpToDate>false</LinksUpToDate>
  <CharactersWithSpaces>9663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MagicDraw report informatiemodel</dc:title>
  <dc:creator>MTHV MagicDraw</dc:creator>
  <dc:description>Dit rapport is gemaakt met MagicDraw 17.0</dc:description>
  <cp:lastModifiedBy>Kroeze, Tim</cp:lastModifiedBy>
  <cp:revision>13</cp:revision>
  <cp:lastPrinted>2009-06-24T08:51:00Z</cp:lastPrinted>
  <dcterms:created xsi:type="dcterms:W3CDTF">2015-11-06T15:09:00Z</dcterms:created>
  <dcterms:modified xsi:type="dcterms:W3CDTF">2016-04-26T06:40:00Z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Sjabloonversie" pid="2">
    <vt:lpwstr>Sjabloonversie 2.1</vt:lpwstr>
  </property>
</Properties>
</file>